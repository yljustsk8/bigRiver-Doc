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tbl>
      <w:tblPr>
        <w:tblpPr w:leftFromText="187" w:rightFromText="187" w:vertAnchor="page" w:horzAnchor="margin" w:tblpY="1349"/>
        <w:tblW w:w="5033" w:type="pct"/>
        <w:tblLook w:val="04A0" w:firstRow="1" w:lastRow="0" w:firstColumn="1" w:lastColumn="0" w:noHBand="0" w:noVBand="1"/>
      </w:tblPr>
      <w:tblGrid>
        <w:gridCol w:w="1118"/>
        <w:gridCol w:w="7474"/>
      </w:tblGrid>
      <w:tr w:rsidR="004D6038" w:rsidRPr="00A43502" w14:paraId="01292DA2" w14:textId="77777777" w:rsidTr="00C86059">
        <w:tc>
          <w:tcPr>
            <w:tcW w:w="9291" w:type="dxa"/>
            <w:gridSpan w:val="2"/>
            <w:tcMar>
              <w:top w:w="216" w:type="dxa"/>
              <w:left w:w="115" w:type="dxa"/>
              <w:bottom w:w="216" w:type="dxa"/>
              <w:right w:w="115" w:type="dxa"/>
            </w:tcMar>
          </w:tcPr>
          <w:p w14:paraId="56C2905D" w14:textId="65955DDD" w:rsidR="004D6038" w:rsidRPr="00A43502" w:rsidRDefault="00585C32" w:rsidP="00585C32">
            <w:pPr>
              <w:pStyle w:val="a9"/>
              <w:spacing w:beforeLines="50" w:before="156" w:afterLines="50" w:after="156" w:line="360" w:lineRule="auto"/>
              <w:ind w:firstLineChars="200" w:firstLine="440"/>
              <w:jc w:val="center"/>
              <w:rPr>
                <w:rFonts w:ascii="宋体" w:hAnsi="宋体" w:cs="Arial"/>
              </w:rPr>
            </w:pPr>
            <w:r>
              <w:rPr>
                <w:rFonts w:ascii="宋体" w:hAnsi="宋体" w:cs="Arial"/>
                <w:noProof/>
              </w:rPr>
              <w:drawing>
                <wp:inline distT="0" distB="0" distL="0" distR="0" wp14:anchorId="2E3ECA1E" wp14:editId="39DCAAC7">
                  <wp:extent cx="1117600" cy="1117600"/>
                  <wp:effectExtent l="19050" t="0" r="6350" b="0"/>
                  <wp:docPr id="28" name="图片 1" descr="C:\Users\tom\Desktop\n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Users\tom\Desktop\neu.jpg"/>
                          <pic:cNvPicPr>
                            <a:picLocks noChangeAspect="1" noChangeArrowheads="1"/>
                          </pic:cNvPicPr>
                        </pic:nvPicPr>
                        <pic:blipFill>
                          <a:blip r:embed="rId8"/>
                          <a:srcRect/>
                          <a:stretch>
                            <a:fillRect/>
                          </a:stretch>
                        </pic:blipFill>
                        <pic:spPr>
                          <a:xfrm>
                            <a:off x="0" y="0"/>
                            <a:ext cx="1117600" cy="1117600"/>
                          </a:xfrm>
                          <a:prstGeom prst="rect">
                            <a:avLst/>
                          </a:prstGeom>
                          <a:noFill/>
                          <a:ln w="9525">
                            <a:noFill/>
                            <a:miter lim="800000"/>
                            <a:headEnd/>
                            <a:tailEnd/>
                          </a:ln>
                        </pic:spPr>
                      </pic:pic>
                    </a:graphicData>
                  </a:graphic>
                </wp:inline>
              </w:drawing>
            </w:r>
          </w:p>
        </w:tc>
      </w:tr>
      <w:tr w:rsidR="004D6038" w:rsidRPr="00A43502" w14:paraId="4BDBE44D" w14:textId="77777777" w:rsidTr="00C86059">
        <w:tc>
          <w:tcPr>
            <w:tcW w:w="9291" w:type="dxa"/>
            <w:gridSpan w:val="2"/>
          </w:tcPr>
          <w:p w14:paraId="23C85E45" w14:textId="3417F71F" w:rsidR="00E01656" w:rsidRPr="009F5818" w:rsidRDefault="009F5818" w:rsidP="009F5818">
            <w:pPr>
              <w:spacing w:beforeLines="50" w:before="156" w:afterLines="50" w:after="156" w:line="360" w:lineRule="auto"/>
              <w:ind w:firstLineChars="200" w:firstLine="1040"/>
              <w:jc w:val="center"/>
              <w:rPr>
                <w:rFonts w:ascii="微软雅黑" w:eastAsia="微软雅黑" w:hAnsi="微软雅黑" w:cs="Arial"/>
                <w:sz w:val="52"/>
              </w:rPr>
            </w:pPr>
            <w:r>
              <w:rPr>
                <w:rFonts w:ascii="微软雅黑" w:eastAsia="微软雅黑" w:hAnsi="微软雅黑" w:cs="Arial" w:hint="eastAsia"/>
                <w:sz w:val="52"/>
              </w:rPr>
              <w:t>《大江打卡考勤系统》</w:t>
            </w:r>
          </w:p>
          <w:p w14:paraId="58D53C4E" w14:textId="77777777" w:rsidR="00EF73C7" w:rsidRPr="00A43502" w:rsidRDefault="003D7961" w:rsidP="00B26050">
            <w:pPr>
              <w:spacing w:beforeLines="50" w:before="156" w:afterLines="50" w:after="156" w:line="360" w:lineRule="auto"/>
              <w:ind w:firstLineChars="200" w:firstLine="1040"/>
              <w:jc w:val="center"/>
              <w:rPr>
                <w:rFonts w:ascii="宋体" w:hAnsi="宋体" w:cs="Arial"/>
                <w:b/>
                <w:sz w:val="52"/>
                <w:szCs w:val="52"/>
              </w:rPr>
            </w:pPr>
            <w:r w:rsidRPr="00A43502">
              <w:rPr>
                <w:rFonts w:ascii="宋体" w:hAnsi="宋体" w:cs="Arial"/>
                <w:b/>
                <w:sz w:val="52"/>
                <w:szCs w:val="52"/>
              </w:rPr>
              <w:t>项目</w:t>
            </w:r>
            <w:r w:rsidR="007B33F7">
              <w:rPr>
                <w:rFonts w:ascii="宋体" w:hAnsi="宋体" w:cs="Arial" w:hint="eastAsia"/>
                <w:b/>
                <w:sz w:val="52"/>
                <w:szCs w:val="52"/>
              </w:rPr>
              <w:t>概要设计</w:t>
            </w:r>
          </w:p>
          <w:p w14:paraId="07776D5E" w14:textId="77777777" w:rsidR="004D6038" w:rsidRPr="00A43502" w:rsidRDefault="004D6038" w:rsidP="00B26050">
            <w:pPr>
              <w:pStyle w:val="a9"/>
              <w:spacing w:beforeLines="50" w:before="156" w:afterLines="50" w:after="156" w:line="360" w:lineRule="auto"/>
              <w:ind w:firstLineChars="200" w:firstLine="1040"/>
              <w:jc w:val="center"/>
              <w:rPr>
                <w:rFonts w:ascii="宋体" w:hAnsi="宋体" w:cs="Arial"/>
                <w:b/>
                <w:sz w:val="52"/>
                <w:szCs w:val="52"/>
              </w:rPr>
            </w:pPr>
          </w:p>
          <w:p w14:paraId="0BAB7609" w14:textId="21ABE732" w:rsidR="004D6038" w:rsidRPr="00A43502" w:rsidRDefault="00FB3C0B" w:rsidP="00B26050">
            <w:pPr>
              <w:pStyle w:val="a9"/>
              <w:spacing w:beforeLines="50" w:before="156" w:afterLines="50" w:after="156" w:line="360" w:lineRule="auto"/>
              <w:ind w:firstLineChars="200" w:firstLine="1040"/>
              <w:jc w:val="center"/>
              <w:rPr>
                <w:rFonts w:ascii="宋体" w:hAnsi="宋体" w:cs="Arial"/>
                <w:b/>
                <w:color w:val="4F81BD"/>
                <w:sz w:val="52"/>
                <w:szCs w:val="52"/>
              </w:rPr>
            </w:pPr>
            <w:r w:rsidRPr="00A43502">
              <w:rPr>
                <w:rFonts w:ascii="宋体" w:hAnsi="宋体" w:cs="Arial"/>
                <w:b/>
                <w:sz w:val="52"/>
                <w:szCs w:val="52"/>
              </w:rPr>
              <w:t>V</w:t>
            </w:r>
            <w:r w:rsidR="00302027">
              <w:rPr>
                <w:rFonts w:ascii="宋体" w:hAnsi="宋体" w:cs="Arial" w:hint="eastAsia"/>
                <w:b/>
                <w:sz w:val="52"/>
                <w:szCs w:val="52"/>
              </w:rPr>
              <w:t>2</w:t>
            </w:r>
            <w:r w:rsidR="004D6038" w:rsidRPr="00A43502">
              <w:rPr>
                <w:rFonts w:ascii="宋体" w:hAnsi="宋体" w:cs="Arial"/>
                <w:b/>
                <w:sz w:val="52"/>
                <w:szCs w:val="52"/>
              </w:rPr>
              <w:t>.</w:t>
            </w:r>
            <w:r w:rsidR="00F61BA0">
              <w:rPr>
                <w:rFonts w:ascii="宋体" w:hAnsi="宋体" w:cs="Arial" w:hint="eastAsia"/>
                <w:b/>
                <w:sz w:val="52"/>
                <w:szCs w:val="52"/>
              </w:rPr>
              <w:t>0</w:t>
            </w:r>
          </w:p>
        </w:tc>
      </w:tr>
      <w:tr w:rsidR="004D6038" w:rsidRPr="00A43502" w14:paraId="15A84D3F" w14:textId="77777777" w:rsidTr="00C86059">
        <w:trPr>
          <w:gridAfter w:val="1"/>
          <w:wAfter w:w="8119" w:type="dxa"/>
        </w:trPr>
        <w:tc>
          <w:tcPr>
            <w:tcW w:w="1172" w:type="dxa"/>
            <w:tcMar>
              <w:top w:w="216" w:type="dxa"/>
              <w:left w:w="115" w:type="dxa"/>
              <w:bottom w:w="216" w:type="dxa"/>
              <w:right w:w="115" w:type="dxa"/>
            </w:tcMar>
          </w:tcPr>
          <w:p w14:paraId="4DD23E2E" w14:textId="77777777" w:rsidR="004D6038" w:rsidRPr="00A43502" w:rsidRDefault="004D6038" w:rsidP="00B26050">
            <w:pPr>
              <w:pStyle w:val="a9"/>
              <w:spacing w:beforeLines="50" w:before="156" w:afterLines="50" w:after="156" w:line="360" w:lineRule="auto"/>
              <w:ind w:firstLineChars="200" w:firstLine="440"/>
              <w:jc w:val="center"/>
              <w:rPr>
                <w:rFonts w:ascii="宋体" w:hAnsi="宋体" w:cs="Arial"/>
              </w:rPr>
            </w:pPr>
          </w:p>
        </w:tc>
      </w:tr>
    </w:tbl>
    <w:p w14:paraId="74A817E4" w14:textId="77777777" w:rsidR="004D6038" w:rsidRPr="00A43502" w:rsidRDefault="004D6038" w:rsidP="00B26050">
      <w:pPr>
        <w:spacing w:beforeLines="50" w:before="156" w:afterLines="50" w:after="156" w:line="360" w:lineRule="auto"/>
        <w:ind w:firstLineChars="200" w:firstLine="420"/>
        <w:rPr>
          <w:rFonts w:ascii="宋体" w:hAnsi="宋体" w:cs="Arial"/>
        </w:rPr>
      </w:pPr>
    </w:p>
    <w:p w14:paraId="6FA973E5" w14:textId="77777777" w:rsidR="004D6038" w:rsidRPr="00A43502" w:rsidRDefault="004D6038" w:rsidP="00B26050">
      <w:pPr>
        <w:spacing w:beforeLines="50" w:before="156" w:afterLines="50" w:after="156" w:line="360" w:lineRule="auto"/>
        <w:ind w:firstLineChars="200" w:firstLine="420"/>
        <w:rPr>
          <w:rFonts w:ascii="宋体" w:hAnsi="宋体" w:cs="Arial"/>
        </w:rPr>
      </w:pPr>
    </w:p>
    <w:tbl>
      <w:tblPr>
        <w:tblpPr w:leftFromText="187" w:rightFromText="187" w:vertAnchor="page" w:horzAnchor="page" w:tblpX="2559" w:tblpY="13560"/>
        <w:tblW w:w="4000" w:type="pct"/>
        <w:tblLook w:val="04A0" w:firstRow="1" w:lastRow="0" w:firstColumn="1" w:lastColumn="0" w:noHBand="0" w:noVBand="1"/>
      </w:tblPr>
      <w:tblGrid>
        <w:gridCol w:w="6829"/>
      </w:tblGrid>
      <w:tr w:rsidR="004D6038" w:rsidRPr="00A43502" w14:paraId="134D7790" w14:textId="77777777" w:rsidTr="00C86059">
        <w:tc>
          <w:tcPr>
            <w:tcW w:w="7384" w:type="dxa"/>
            <w:tcMar>
              <w:top w:w="216" w:type="dxa"/>
              <w:left w:w="115" w:type="dxa"/>
              <w:bottom w:w="216" w:type="dxa"/>
              <w:right w:w="115" w:type="dxa"/>
            </w:tcMar>
          </w:tcPr>
          <w:p w14:paraId="52D011F3" w14:textId="77777777" w:rsidR="004D6038" w:rsidRPr="00A43502" w:rsidRDefault="004D6038" w:rsidP="00B26050">
            <w:pPr>
              <w:pStyle w:val="a9"/>
              <w:spacing w:beforeLines="50" w:before="156" w:afterLines="50" w:after="156" w:line="360" w:lineRule="auto"/>
              <w:ind w:firstLineChars="200" w:firstLine="720"/>
              <w:jc w:val="center"/>
              <w:rPr>
                <w:rFonts w:ascii="宋体" w:hAnsi="宋体" w:cs="Arial"/>
                <w:sz w:val="36"/>
                <w:szCs w:val="36"/>
              </w:rPr>
            </w:pPr>
          </w:p>
        </w:tc>
      </w:tr>
    </w:tbl>
    <w:p w14:paraId="1DF09273" w14:textId="77777777" w:rsidR="004D6038" w:rsidRPr="00A43502" w:rsidRDefault="004D6038" w:rsidP="004D6038">
      <w:pPr>
        <w:rPr>
          <w:rFonts w:ascii="宋体" w:hAnsi="宋体" w:cs="Arial"/>
        </w:rPr>
      </w:pPr>
      <w:r w:rsidRPr="00A43502">
        <w:rPr>
          <w:rFonts w:ascii="宋体" w:hAnsi="宋体" w:cs="Arial"/>
        </w:rPr>
        <w:br w:type="page"/>
      </w:r>
    </w:p>
    <w:p w14:paraId="312F1607" w14:textId="77777777" w:rsidR="00A1362A" w:rsidRPr="00A43502" w:rsidRDefault="00A1362A" w:rsidP="00A1362A">
      <w:pPr>
        <w:jc w:val="center"/>
        <w:rPr>
          <w:rFonts w:ascii="宋体" w:hAnsi="宋体" w:cs="Arial"/>
          <w:b/>
          <w:color w:val="0070C0"/>
        </w:rPr>
      </w:pPr>
      <w:r w:rsidRPr="00A43502">
        <w:rPr>
          <w:rFonts w:ascii="宋体" w:hAnsi="宋体" w:cs="Arial"/>
          <w:b/>
          <w:color w:val="0070C0"/>
        </w:rPr>
        <w:lastRenderedPageBreak/>
        <w:t>版 本 历 史</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1134"/>
        <w:gridCol w:w="709"/>
        <w:gridCol w:w="1559"/>
        <w:gridCol w:w="4394"/>
      </w:tblGrid>
      <w:tr w:rsidR="00A1362A" w:rsidRPr="00A43502" w14:paraId="111FBB30" w14:textId="77777777" w:rsidTr="00C86059">
        <w:trPr>
          <w:trHeight w:val="426"/>
        </w:trPr>
        <w:tc>
          <w:tcPr>
            <w:tcW w:w="817" w:type="dxa"/>
            <w:tcBorders>
              <w:bottom w:val="double" w:sz="4" w:space="0" w:color="auto"/>
            </w:tcBorders>
            <w:shd w:val="clear" w:color="auto" w:fill="00B0F0"/>
          </w:tcPr>
          <w:p w14:paraId="766CD29F" w14:textId="77777777" w:rsidR="00A1362A" w:rsidRPr="00A43502" w:rsidRDefault="00A1362A" w:rsidP="00C86059">
            <w:pPr>
              <w:jc w:val="center"/>
              <w:rPr>
                <w:rFonts w:ascii="宋体" w:hAnsi="宋体" w:cs="Arial"/>
                <w:color w:val="000000"/>
                <w:szCs w:val="21"/>
              </w:rPr>
            </w:pPr>
            <w:r w:rsidRPr="00A43502">
              <w:rPr>
                <w:rFonts w:ascii="宋体" w:hAnsi="宋体" w:cs="Arial"/>
                <w:color w:val="000000"/>
                <w:szCs w:val="21"/>
              </w:rPr>
              <w:t>版本/状态</w:t>
            </w:r>
          </w:p>
        </w:tc>
        <w:tc>
          <w:tcPr>
            <w:tcW w:w="1134" w:type="dxa"/>
            <w:tcBorders>
              <w:bottom w:val="double" w:sz="4" w:space="0" w:color="auto"/>
            </w:tcBorders>
            <w:shd w:val="clear" w:color="auto" w:fill="00B0F0"/>
          </w:tcPr>
          <w:p w14:paraId="47D913EC" w14:textId="77777777" w:rsidR="00A1362A" w:rsidRPr="00A43502" w:rsidRDefault="00A1362A" w:rsidP="00C86059">
            <w:pPr>
              <w:jc w:val="center"/>
              <w:rPr>
                <w:rFonts w:ascii="宋体" w:hAnsi="宋体" w:cs="Arial"/>
                <w:color w:val="000000"/>
                <w:szCs w:val="21"/>
              </w:rPr>
            </w:pPr>
            <w:r w:rsidRPr="00A43502">
              <w:rPr>
                <w:rFonts w:ascii="宋体" w:hAnsi="宋体" w:cs="Arial"/>
                <w:color w:val="000000"/>
                <w:szCs w:val="21"/>
              </w:rPr>
              <w:t>作者</w:t>
            </w:r>
          </w:p>
        </w:tc>
        <w:tc>
          <w:tcPr>
            <w:tcW w:w="709" w:type="dxa"/>
            <w:tcBorders>
              <w:bottom w:val="double" w:sz="4" w:space="0" w:color="auto"/>
            </w:tcBorders>
            <w:shd w:val="clear" w:color="auto" w:fill="00B0F0"/>
          </w:tcPr>
          <w:p w14:paraId="6DDE2FCE" w14:textId="77777777" w:rsidR="00A1362A" w:rsidRPr="00A43502" w:rsidRDefault="00A1362A" w:rsidP="00C86059">
            <w:pPr>
              <w:jc w:val="center"/>
              <w:rPr>
                <w:rFonts w:ascii="宋体" w:hAnsi="宋体" w:cs="Arial"/>
                <w:color w:val="000000"/>
                <w:szCs w:val="21"/>
              </w:rPr>
            </w:pPr>
            <w:r w:rsidRPr="00A43502">
              <w:rPr>
                <w:rFonts w:ascii="宋体" w:hAnsi="宋体" w:cs="Arial"/>
                <w:color w:val="000000"/>
                <w:szCs w:val="21"/>
              </w:rPr>
              <w:t>参与者</w:t>
            </w:r>
          </w:p>
        </w:tc>
        <w:tc>
          <w:tcPr>
            <w:tcW w:w="1559" w:type="dxa"/>
            <w:tcBorders>
              <w:bottom w:val="double" w:sz="4" w:space="0" w:color="auto"/>
            </w:tcBorders>
            <w:shd w:val="clear" w:color="auto" w:fill="00B0F0"/>
          </w:tcPr>
          <w:p w14:paraId="7FDCE153" w14:textId="77777777" w:rsidR="00A1362A" w:rsidRPr="00A43502" w:rsidRDefault="00A1362A" w:rsidP="00C86059">
            <w:pPr>
              <w:jc w:val="center"/>
              <w:rPr>
                <w:rFonts w:ascii="宋体" w:hAnsi="宋体" w:cs="Arial"/>
                <w:color w:val="000000"/>
                <w:szCs w:val="21"/>
              </w:rPr>
            </w:pPr>
            <w:r w:rsidRPr="00A43502">
              <w:rPr>
                <w:rFonts w:ascii="宋体" w:hAnsi="宋体" w:cs="Arial"/>
                <w:color w:val="000000"/>
                <w:szCs w:val="21"/>
              </w:rPr>
              <w:t>日期</w:t>
            </w:r>
          </w:p>
        </w:tc>
        <w:tc>
          <w:tcPr>
            <w:tcW w:w="4394" w:type="dxa"/>
            <w:tcBorders>
              <w:bottom w:val="double" w:sz="4" w:space="0" w:color="auto"/>
            </w:tcBorders>
            <w:shd w:val="clear" w:color="auto" w:fill="00B0F0"/>
          </w:tcPr>
          <w:p w14:paraId="57BD3825" w14:textId="77777777" w:rsidR="00A1362A" w:rsidRPr="00A43502" w:rsidRDefault="00A1362A" w:rsidP="00C86059">
            <w:pPr>
              <w:jc w:val="center"/>
              <w:rPr>
                <w:rFonts w:ascii="宋体" w:hAnsi="宋体" w:cs="Arial"/>
                <w:color w:val="000000"/>
                <w:szCs w:val="21"/>
              </w:rPr>
            </w:pPr>
            <w:r w:rsidRPr="00A43502">
              <w:rPr>
                <w:rFonts w:ascii="宋体" w:hAnsi="宋体" w:cs="Arial"/>
                <w:color w:val="000000"/>
                <w:szCs w:val="21"/>
              </w:rPr>
              <w:t>备注</w:t>
            </w:r>
          </w:p>
        </w:tc>
      </w:tr>
      <w:tr w:rsidR="00A1362A" w:rsidRPr="00A43502" w14:paraId="61DCDFD2" w14:textId="77777777" w:rsidTr="00C86059">
        <w:tc>
          <w:tcPr>
            <w:tcW w:w="817" w:type="dxa"/>
            <w:tcBorders>
              <w:top w:val="double" w:sz="4" w:space="0" w:color="auto"/>
            </w:tcBorders>
          </w:tcPr>
          <w:p w14:paraId="095CC874" w14:textId="77777777" w:rsidR="00A1362A" w:rsidRPr="00A43502" w:rsidRDefault="00A1362A" w:rsidP="006D4315">
            <w:pPr>
              <w:jc w:val="left"/>
              <w:rPr>
                <w:rFonts w:ascii="宋体" w:hAnsi="宋体" w:cs="Arial"/>
                <w:color w:val="000000"/>
                <w:szCs w:val="21"/>
              </w:rPr>
            </w:pPr>
            <w:r w:rsidRPr="00A43502">
              <w:rPr>
                <w:rFonts w:ascii="宋体" w:hAnsi="宋体" w:cs="Arial"/>
                <w:color w:val="000000"/>
                <w:szCs w:val="21"/>
              </w:rPr>
              <w:t>1.0.0</w:t>
            </w:r>
          </w:p>
        </w:tc>
        <w:tc>
          <w:tcPr>
            <w:tcW w:w="1134" w:type="dxa"/>
            <w:tcBorders>
              <w:top w:val="double" w:sz="4" w:space="0" w:color="auto"/>
            </w:tcBorders>
          </w:tcPr>
          <w:p w14:paraId="4782BD77" w14:textId="1FD8D044" w:rsidR="00A1362A" w:rsidRPr="00A43502" w:rsidRDefault="00253F2C" w:rsidP="00C86059">
            <w:pPr>
              <w:jc w:val="center"/>
              <w:rPr>
                <w:rFonts w:ascii="宋体" w:hAnsi="宋体" w:cs="Arial"/>
                <w:szCs w:val="21"/>
              </w:rPr>
            </w:pPr>
            <w:r>
              <w:rPr>
                <w:rFonts w:ascii="MS Mincho" w:eastAsia="MS Mincho" w:hAnsi="MS Mincho" w:cs="MS Mincho"/>
                <w:szCs w:val="21"/>
              </w:rPr>
              <w:t>廖启凡</w:t>
            </w:r>
          </w:p>
        </w:tc>
        <w:tc>
          <w:tcPr>
            <w:tcW w:w="709" w:type="dxa"/>
            <w:tcBorders>
              <w:top w:val="double" w:sz="4" w:space="0" w:color="auto"/>
            </w:tcBorders>
          </w:tcPr>
          <w:p w14:paraId="7DAB6853" w14:textId="77777777" w:rsidR="00A1362A" w:rsidRPr="00A43502" w:rsidRDefault="00A1362A" w:rsidP="00C86059">
            <w:pPr>
              <w:jc w:val="center"/>
              <w:rPr>
                <w:rFonts w:ascii="宋体" w:hAnsi="宋体" w:cs="Arial"/>
                <w:color w:val="000000"/>
                <w:szCs w:val="21"/>
              </w:rPr>
            </w:pPr>
          </w:p>
        </w:tc>
        <w:tc>
          <w:tcPr>
            <w:tcW w:w="1559" w:type="dxa"/>
            <w:tcBorders>
              <w:top w:val="double" w:sz="4" w:space="0" w:color="auto"/>
            </w:tcBorders>
          </w:tcPr>
          <w:p w14:paraId="33CE4026" w14:textId="777B67D4" w:rsidR="00A1362A" w:rsidRPr="00A43502" w:rsidRDefault="005D250B" w:rsidP="00416A9A">
            <w:pPr>
              <w:jc w:val="center"/>
              <w:rPr>
                <w:rFonts w:ascii="宋体" w:hAnsi="宋体" w:cs="Arial"/>
                <w:color w:val="000000"/>
                <w:szCs w:val="21"/>
              </w:rPr>
            </w:pPr>
            <w:r w:rsidRPr="00A43502">
              <w:rPr>
                <w:rFonts w:ascii="宋体" w:hAnsi="宋体" w:cs="Arial"/>
                <w:color w:val="000000"/>
                <w:szCs w:val="21"/>
              </w:rPr>
              <w:t>20</w:t>
            </w:r>
            <w:r w:rsidR="00D32C5D">
              <w:rPr>
                <w:rFonts w:ascii="宋体" w:hAnsi="宋体" w:cs="Arial" w:hint="eastAsia"/>
                <w:color w:val="000000"/>
                <w:szCs w:val="21"/>
              </w:rPr>
              <w:t>1</w:t>
            </w:r>
            <w:r w:rsidR="00416A9A">
              <w:rPr>
                <w:rFonts w:ascii="宋体" w:hAnsi="宋体" w:cs="Arial"/>
                <w:color w:val="000000"/>
                <w:szCs w:val="21"/>
              </w:rPr>
              <w:t>8-08-22</w:t>
            </w:r>
          </w:p>
        </w:tc>
        <w:tc>
          <w:tcPr>
            <w:tcW w:w="4394" w:type="dxa"/>
            <w:tcBorders>
              <w:top w:val="double" w:sz="4" w:space="0" w:color="auto"/>
            </w:tcBorders>
          </w:tcPr>
          <w:p w14:paraId="0A7FBF5C" w14:textId="77777777" w:rsidR="00A1362A" w:rsidRPr="00A43502" w:rsidRDefault="00A1362A" w:rsidP="00C86059">
            <w:pPr>
              <w:jc w:val="center"/>
              <w:rPr>
                <w:rFonts w:ascii="宋体" w:hAnsi="宋体" w:cs="Arial"/>
                <w:color w:val="000000"/>
                <w:szCs w:val="21"/>
              </w:rPr>
            </w:pPr>
            <w:r w:rsidRPr="00A43502">
              <w:rPr>
                <w:rFonts w:ascii="宋体" w:hAnsi="宋体" w:cs="Arial"/>
                <w:color w:val="000000"/>
                <w:szCs w:val="21"/>
              </w:rPr>
              <w:t>创建</w:t>
            </w:r>
          </w:p>
        </w:tc>
      </w:tr>
      <w:tr w:rsidR="00A1362A" w:rsidRPr="00A43502" w14:paraId="4FB9058D" w14:textId="77777777" w:rsidTr="00416A9A">
        <w:trPr>
          <w:trHeight w:val="270"/>
        </w:trPr>
        <w:tc>
          <w:tcPr>
            <w:tcW w:w="817" w:type="dxa"/>
          </w:tcPr>
          <w:p w14:paraId="71836C5A" w14:textId="21C2EB8F" w:rsidR="00253F2C" w:rsidRPr="00A43502" w:rsidRDefault="00A1362A" w:rsidP="006D4315">
            <w:pPr>
              <w:jc w:val="left"/>
              <w:rPr>
                <w:rFonts w:ascii="宋体" w:hAnsi="宋体" w:cs="Arial"/>
                <w:color w:val="000000"/>
                <w:szCs w:val="21"/>
              </w:rPr>
            </w:pPr>
            <w:r w:rsidRPr="00A43502">
              <w:rPr>
                <w:rFonts w:ascii="宋体" w:hAnsi="宋体" w:cs="Arial"/>
                <w:color w:val="000000"/>
                <w:szCs w:val="21"/>
              </w:rPr>
              <w:t>1.0.1</w:t>
            </w:r>
          </w:p>
        </w:tc>
        <w:tc>
          <w:tcPr>
            <w:tcW w:w="1134" w:type="dxa"/>
          </w:tcPr>
          <w:p w14:paraId="59E0BC91" w14:textId="79798CF5" w:rsidR="00A1362A" w:rsidRPr="00A43502" w:rsidRDefault="00253F2C" w:rsidP="00C86059">
            <w:pPr>
              <w:jc w:val="center"/>
              <w:rPr>
                <w:rFonts w:ascii="宋体" w:hAnsi="宋体" w:cs="Arial"/>
                <w:color w:val="000000"/>
                <w:szCs w:val="21"/>
              </w:rPr>
            </w:pPr>
            <w:r>
              <w:rPr>
                <w:rFonts w:ascii="宋体" w:hAnsi="宋体" w:cs="Arial" w:hint="eastAsia"/>
                <w:color w:val="000000"/>
                <w:szCs w:val="21"/>
              </w:rPr>
              <w:t>张诚天</w:t>
            </w:r>
          </w:p>
        </w:tc>
        <w:tc>
          <w:tcPr>
            <w:tcW w:w="709" w:type="dxa"/>
          </w:tcPr>
          <w:p w14:paraId="1DAEFAE4" w14:textId="77777777" w:rsidR="00A1362A" w:rsidRPr="00A43502" w:rsidRDefault="00A1362A" w:rsidP="00C86059">
            <w:pPr>
              <w:jc w:val="center"/>
              <w:rPr>
                <w:rFonts w:ascii="宋体" w:hAnsi="宋体" w:cs="Arial"/>
                <w:color w:val="000000"/>
                <w:szCs w:val="21"/>
              </w:rPr>
            </w:pPr>
          </w:p>
        </w:tc>
        <w:tc>
          <w:tcPr>
            <w:tcW w:w="1559" w:type="dxa"/>
          </w:tcPr>
          <w:p w14:paraId="5CDBCC1A" w14:textId="7A91A00C" w:rsidR="00A1362A" w:rsidRPr="00A43502" w:rsidRDefault="00416A9A" w:rsidP="00D32C5D">
            <w:pPr>
              <w:jc w:val="center"/>
              <w:rPr>
                <w:rFonts w:ascii="宋体" w:hAnsi="宋体" w:cs="Arial"/>
                <w:color w:val="000000"/>
                <w:szCs w:val="21"/>
              </w:rPr>
            </w:pPr>
            <w:r w:rsidRPr="00A43502">
              <w:rPr>
                <w:rFonts w:ascii="宋体" w:hAnsi="宋体" w:cs="Arial"/>
                <w:color w:val="000000"/>
                <w:szCs w:val="21"/>
              </w:rPr>
              <w:t>20</w:t>
            </w:r>
            <w:r>
              <w:rPr>
                <w:rFonts w:ascii="宋体" w:hAnsi="宋体" w:cs="Arial" w:hint="eastAsia"/>
                <w:color w:val="000000"/>
                <w:szCs w:val="21"/>
              </w:rPr>
              <w:t>1</w:t>
            </w:r>
            <w:r>
              <w:rPr>
                <w:rFonts w:ascii="宋体" w:hAnsi="宋体" w:cs="Arial"/>
                <w:color w:val="000000"/>
                <w:szCs w:val="21"/>
              </w:rPr>
              <w:t>8-08-23</w:t>
            </w:r>
          </w:p>
        </w:tc>
        <w:tc>
          <w:tcPr>
            <w:tcW w:w="4394" w:type="dxa"/>
          </w:tcPr>
          <w:p w14:paraId="7731E206" w14:textId="3E480621" w:rsidR="00253F2C" w:rsidRPr="00A43502" w:rsidRDefault="00A1362A" w:rsidP="00253F2C">
            <w:pPr>
              <w:jc w:val="center"/>
              <w:rPr>
                <w:rFonts w:ascii="宋体" w:hAnsi="宋体" w:cs="Arial"/>
                <w:color w:val="000000"/>
                <w:szCs w:val="21"/>
              </w:rPr>
            </w:pPr>
            <w:r w:rsidRPr="00A43502">
              <w:rPr>
                <w:rFonts w:ascii="宋体" w:hAnsi="宋体" w:cs="Arial"/>
                <w:color w:val="000000"/>
                <w:szCs w:val="21"/>
              </w:rPr>
              <w:t>修订</w:t>
            </w:r>
          </w:p>
        </w:tc>
      </w:tr>
      <w:tr w:rsidR="00253F2C" w:rsidRPr="00A43502" w14:paraId="7E5FBC5A" w14:textId="77777777" w:rsidTr="00253F2C">
        <w:trPr>
          <w:trHeight w:val="297"/>
        </w:trPr>
        <w:tc>
          <w:tcPr>
            <w:tcW w:w="817" w:type="dxa"/>
          </w:tcPr>
          <w:p w14:paraId="081E07A1" w14:textId="39C9BFC2" w:rsidR="00253F2C" w:rsidRPr="00A43502" w:rsidRDefault="00253F2C" w:rsidP="006D4315">
            <w:pPr>
              <w:jc w:val="left"/>
              <w:rPr>
                <w:rFonts w:ascii="宋体" w:hAnsi="宋体" w:cs="Arial"/>
                <w:color w:val="000000"/>
                <w:szCs w:val="21"/>
              </w:rPr>
            </w:pPr>
            <w:r>
              <w:rPr>
                <w:rFonts w:ascii="宋体" w:hAnsi="宋体" w:cs="Arial" w:hint="eastAsia"/>
                <w:color w:val="000000"/>
                <w:szCs w:val="21"/>
              </w:rPr>
              <w:t>1.0.2</w:t>
            </w:r>
          </w:p>
        </w:tc>
        <w:tc>
          <w:tcPr>
            <w:tcW w:w="1134" w:type="dxa"/>
          </w:tcPr>
          <w:p w14:paraId="031768DC" w14:textId="6BA310A9" w:rsidR="00253F2C" w:rsidRDefault="00253F2C" w:rsidP="00C86059">
            <w:pPr>
              <w:jc w:val="center"/>
              <w:rPr>
                <w:rFonts w:ascii="宋体" w:hAnsi="宋体" w:cs="Arial"/>
                <w:color w:val="000000"/>
                <w:szCs w:val="21"/>
              </w:rPr>
            </w:pPr>
            <w:r>
              <w:rPr>
                <w:rFonts w:ascii="宋体" w:hAnsi="宋体" w:cs="Arial" w:hint="eastAsia"/>
                <w:color w:val="000000"/>
                <w:szCs w:val="21"/>
              </w:rPr>
              <w:t>江胤</w:t>
            </w:r>
            <w:r>
              <w:rPr>
                <w:rFonts w:ascii="MS Mincho" w:eastAsia="MS Mincho" w:hAnsi="MS Mincho" w:cs="MS Mincho"/>
                <w:color w:val="000000"/>
                <w:szCs w:val="21"/>
              </w:rPr>
              <w:t>霖</w:t>
            </w:r>
          </w:p>
        </w:tc>
        <w:tc>
          <w:tcPr>
            <w:tcW w:w="709" w:type="dxa"/>
          </w:tcPr>
          <w:p w14:paraId="341E6A55" w14:textId="77777777" w:rsidR="00253F2C" w:rsidRPr="00A43502" w:rsidRDefault="00253F2C" w:rsidP="00C86059">
            <w:pPr>
              <w:jc w:val="center"/>
              <w:rPr>
                <w:rFonts w:ascii="宋体" w:hAnsi="宋体" w:cs="Arial"/>
                <w:color w:val="000000"/>
                <w:szCs w:val="21"/>
              </w:rPr>
            </w:pPr>
          </w:p>
        </w:tc>
        <w:tc>
          <w:tcPr>
            <w:tcW w:w="1559" w:type="dxa"/>
          </w:tcPr>
          <w:p w14:paraId="0DE21161" w14:textId="2DCFB710" w:rsidR="00253F2C" w:rsidRPr="00A43502" w:rsidRDefault="00253F2C" w:rsidP="00D32C5D">
            <w:pPr>
              <w:jc w:val="center"/>
              <w:rPr>
                <w:rFonts w:ascii="宋体" w:hAnsi="宋体" w:cs="Arial"/>
                <w:color w:val="000000"/>
                <w:szCs w:val="21"/>
              </w:rPr>
            </w:pPr>
            <w:r w:rsidRPr="00A43502">
              <w:rPr>
                <w:rFonts w:ascii="宋体" w:hAnsi="宋体" w:cs="Arial"/>
                <w:color w:val="000000"/>
                <w:szCs w:val="21"/>
              </w:rPr>
              <w:t>20</w:t>
            </w:r>
            <w:r>
              <w:rPr>
                <w:rFonts w:ascii="宋体" w:hAnsi="宋体" w:cs="Arial" w:hint="eastAsia"/>
                <w:color w:val="000000"/>
                <w:szCs w:val="21"/>
              </w:rPr>
              <w:t>1</w:t>
            </w:r>
            <w:r>
              <w:rPr>
                <w:rFonts w:ascii="宋体" w:hAnsi="宋体" w:cs="Arial"/>
                <w:color w:val="000000"/>
                <w:szCs w:val="21"/>
              </w:rPr>
              <w:t>8-08-23</w:t>
            </w:r>
          </w:p>
        </w:tc>
        <w:tc>
          <w:tcPr>
            <w:tcW w:w="4394" w:type="dxa"/>
          </w:tcPr>
          <w:p w14:paraId="34C18032" w14:textId="6F561800" w:rsidR="00253F2C" w:rsidRPr="00A43502" w:rsidRDefault="00253F2C" w:rsidP="00253F2C">
            <w:pPr>
              <w:jc w:val="center"/>
              <w:rPr>
                <w:rFonts w:ascii="宋体" w:hAnsi="宋体" w:cs="Arial"/>
                <w:color w:val="000000"/>
                <w:szCs w:val="21"/>
              </w:rPr>
            </w:pPr>
            <w:r w:rsidRPr="00A43502">
              <w:rPr>
                <w:rFonts w:ascii="宋体" w:hAnsi="宋体" w:cs="Arial"/>
                <w:color w:val="000000"/>
                <w:szCs w:val="21"/>
              </w:rPr>
              <w:t>修订</w:t>
            </w:r>
          </w:p>
        </w:tc>
      </w:tr>
      <w:tr w:rsidR="00253F2C" w:rsidRPr="00A43502" w14:paraId="5ABC7872" w14:textId="77777777" w:rsidTr="00253F2C">
        <w:trPr>
          <w:trHeight w:val="297"/>
        </w:trPr>
        <w:tc>
          <w:tcPr>
            <w:tcW w:w="817" w:type="dxa"/>
          </w:tcPr>
          <w:p w14:paraId="70E2896B" w14:textId="0B6599FD" w:rsidR="00253F2C" w:rsidRDefault="00253F2C" w:rsidP="006D4315">
            <w:pPr>
              <w:jc w:val="left"/>
              <w:rPr>
                <w:rFonts w:ascii="宋体" w:hAnsi="宋体" w:cs="Arial"/>
                <w:color w:val="000000"/>
                <w:szCs w:val="21"/>
              </w:rPr>
            </w:pPr>
            <w:r>
              <w:rPr>
                <w:rFonts w:ascii="宋体" w:hAnsi="宋体" w:cs="Arial"/>
                <w:color w:val="000000"/>
                <w:szCs w:val="21"/>
              </w:rPr>
              <w:t>1.0.3</w:t>
            </w:r>
          </w:p>
        </w:tc>
        <w:tc>
          <w:tcPr>
            <w:tcW w:w="1134" w:type="dxa"/>
          </w:tcPr>
          <w:p w14:paraId="3DBEBE0A" w14:textId="6D3C79C3" w:rsidR="00253F2C" w:rsidRDefault="00253F2C" w:rsidP="00C86059">
            <w:pPr>
              <w:jc w:val="center"/>
              <w:rPr>
                <w:rFonts w:ascii="宋体" w:hAnsi="宋体" w:cs="Arial"/>
                <w:color w:val="000000"/>
                <w:szCs w:val="21"/>
              </w:rPr>
            </w:pPr>
            <w:r>
              <w:rPr>
                <w:rFonts w:ascii="MS Mincho" w:eastAsia="MS Mincho" w:hAnsi="MS Mincho" w:cs="MS Mincho"/>
                <w:color w:val="000000"/>
                <w:szCs w:val="21"/>
              </w:rPr>
              <w:t>李煜</w:t>
            </w:r>
            <w:r>
              <w:rPr>
                <w:rFonts w:ascii="宋体" w:hAnsi="宋体" w:cs="Arial" w:hint="eastAsia"/>
                <w:color w:val="000000"/>
                <w:szCs w:val="21"/>
              </w:rPr>
              <w:t>炜</w:t>
            </w:r>
          </w:p>
        </w:tc>
        <w:tc>
          <w:tcPr>
            <w:tcW w:w="709" w:type="dxa"/>
          </w:tcPr>
          <w:p w14:paraId="598D5C53" w14:textId="77777777" w:rsidR="00253F2C" w:rsidRPr="00A43502" w:rsidRDefault="00253F2C" w:rsidP="00C86059">
            <w:pPr>
              <w:jc w:val="center"/>
              <w:rPr>
                <w:rFonts w:ascii="宋体" w:hAnsi="宋体" w:cs="Arial"/>
                <w:color w:val="000000"/>
                <w:szCs w:val="21"/>
              </w:rPr>
            </w:pPr>
          </w:p>
        </w:tc>
        <w:tc>
          <w:tcPr>
            <w:tcW w:w="1559" w:type="dxa"/>
          </w:tcPr>
          <w:p w14:paraId="1F1BBC10" w14:textId="1CA92494" w:rsidR="00253F2C" w:rsidRPr="00A43502" w:rsidRDefault="00253F2C" w:rsidP="00D32C5D">
            <w:pPr>
              <w:jc w:val="center"/>
              <w:rPr>
                <w:rFonts w:ascii="宋体" w:hAnsi="宋体" w:cs="Arial"/>
                <w:color w:val="000000"/>
                <w:szCs w:val="21"/>
              </w:rPr>
            </w:pPr>
            <w:r w:rsidRPr="00A43502">
              <w:rPr>
                <w:rFonts w:ascii="宋体" w:hAnsi="宋体" w:cs="Arial"/>
                <w:color w:val="000000"/>
                <w:szCs w:val="21"/>
              </w:rPr>
              <w:t>20</w:t>
            </w:r>
            <w:r>
              <w:rPr>
                <w:rFonts w:ascii="宋体" w:hAnsi="宋体" w:cs="Arial" w:hint="eastAsia"/>
                <w:color w:val="000000"/>
                <w:szCs w:val="21"/>
              </w:rPr>
              <w:t>1</w:t>
            </w:r>
            <w:r>
              <w:rPr>
                <w:rFonts w:ascii="宋体" w:hAnsi="宋体" w:cs="Arial"/>
                <w:color w:val="000000"/>
                <w:szCs w:val="21"/>
              </w:rPr>
              <w:t>8-08-23</w:t>
            </w:r>
          </w:p>
        </w:tc>
        <w:tc>
          <w:tcPr>
            <w:tcW w:w="4394" w:type="dxa"/>
          </w:tcPr>
          <w:p w14:paraId="060A7879" w14:textId="54E3B162" w:rsidR="00253F2C" w:rsidRPr="00A43502" w:rsidRDefault="00253F2C" w:rsidP="00253F2C">
            <w:pPr>
              <w:jc w:val="center"/>
              <w:rPr>
                <w:rFonts w:ascii="宋体" w:hAnsi="宋体" w:cs="Arial"/>
                <w:color w:val="000000"/>
                <w:szCs w:val="21"/>
              </w:rPr>
            </w:pPr>
            <w:r w:rsidRPr="00A43502">
              <w:rPr>
                <w:rFonts w:ascii="宋体" w:hAnsi="宋体" w:cs="Arial"/>
                <w:color w:val="000000"/>
                <w:szCs w:val="21"/>
              </w:rPr>
              <w:t>修订</w:t>
            </w:r>
          </w:p>
        </w:tc>
      </w:tr>
      <w:tr w:rsidR="00253F2C" w:rsidRPr="00A43502" w14:paraId="39989246" w14:textId="77777777" w:rsidTr="00253F2C">
        <w:trPr>
          <w:trHeight w:val="297"/>
        </w:trPr>
        <w:tc>
          <w:tcPr>
            <w:tcW w:w="817" w:type="dxa"/>
          </w:tcPr>
          <w:p w14:paraId="725515C2" w14:textId="472FCC34" w:rsidR="00253F2C" w:rsidRDefault="00FA02CF" w:rsidP="006D4315">
            <w:pPr>
              <w:jc w:val="left"/>
              <w:rPr>
                <w:rFonts w:ascii="宋体" w:hAnsi="宋体" w:cs="Arial"/>
                <w:color w:val="000000"/>
                <w:szCs w:val="21"/>
              </w:rPr>
            </w:pPr>
            <w:r>
              <w:rPr>
                <w:rFonts w:ascii="宋体" w:hAnsi="宋体" w:cs="Arial"/>
                <w:color w:val="000000"/>
                <w:szCs w:val="21"/>
              </w:rPr>
              <w:t>2</w:t>
            </w:r>
            <w:r w:rsidR="00253F2C">
              <w:rPr>
                <w:rFonts w:ascii="宋体" w:hAnsi="宋体" w:cs="Arial"/>
                <w:color w:val="000000"/>
                <w:szCs w:val="21"/>
              </w:rPr>
              <w:t>.0.</w:t>
            </w:r>
            <w:r>
              <w:rPr>
                <w:rFonts w:ascii="宋体" w:hAnsi="宋体" w:cs="Arial"/>
                <w:color w:val="000000"/>
                <w:szCs w:val="21"/>
              </w:rPr>
              <w:t>0</w:t>
            </w:r>
          </w:p>
        </w:tc>
        <w:tc>
          <w:tcPr>
            <w:tcW w:w="1134" w:type="dxa"/>
          </w:tcPr>
          <w:p w14:paraId="4530A657" w14:textId="34F09BA7" w:rsidR="00253F2C" w:rsidRDefault="00253F2C" w:rsidP="00C86059">
            <w:pPr>
              <w:jc w:val="center"/>
              <w:rPr>
                <w:rFonts w:ascii="宋体" w:hAnsi="宋体" w:cs="Arial"/>
                <w:color w:val="000000"/>
                <w:szCs w:val="21"/>
              </w:rPr>
            </w:pPr>
            <w:r>
              <w:rPr>
                <w:rFonts w:ascii="MS Mincho" w:eastAsia="MS Mincho" w:hAnsi="MS Mincho" w:cs="MS Mincho"/>
                <w:color w:val="000000"/>
                <w:szCs w:val="21"/>
              </w:rPr>
              <w:t>姜文</w:t>
            </w:r>
            <w:r>
              <w:rPr>
                <w:rFonts w:ascii="宋体" w:hAnsi="宋体" w:cs="Arial" w:hint="eastAsia"/>
                <w:color w:val="000000"/>
                <w:szCs w:val="21"/>
              </w:rPr>
              <w:t>玉</w:t>
            </w:r>
          </w:p>
        </w:tc>
        <w:tc>
          <w:tcPr>
            <w:tcW w:w="709" w:type="dxa"/>
          </w:tcPr>
          <w:p w14:paraId="766A42FA" w14:textId="77777777" w:rsidR="00253F2C" w:rsidRPr="00A43502" w:rsidRDefault="00253F2C" w:rsidP="00C86059">
            <w:pPr>
              <w:jc w:val="center"/>
              <w:rPr>
                <w:rFonts w:ascii="宋体" w:hAnsi="宋体" w:cs="Arial"/>
                <w:color w:val="000000"/>
                <w:szCs w:val="21"/>
              </w:rPr>
            </w:pPr>
          </w:p>
        </w:tc>
        <w:tc>
          <w:tcPr>
            <w:tcW w:w="1559" w:type="dxa"/>
          </w:tcPr>
          <w:p w14:paraId="659855D2" w14:textId="47217D41" w:rsidR="00253F2C" w:rsidRPr="00A43502" w:rsidRDefault="00253F2C" w:rsidP="00D32C5D">
            <w:pPr>
              <w:jc w:val="center"/>
              <w:rPr>
                <w:rFonts w:ascii="宋体" w:hAnsi="宋体" w:cs="Arial"/>
                <w:color w:val="000000"/>
                <w:szCs w:val="21"/>
              </w:rPr>
            </w:pPr>
            <w:r w:rsidRPr="00A43502">
              <w:rPr>
                <w:rFonts w:ascii="宋体" w:hAnsi="宋体" w:cs="Arial"/>
                <w:color w:val="000000"/>
                <w:szCs w:val="21"/>
              </w:rPr>
              <w:t>20</w:t>
            </w:r>
            <w:r>
              <w:rPr>
                <w:rFonts w:ascii="宋体" w:hAnsi="宋体" w:cs="Arial" w:hint="eastAsia"/>
                <w:color w:val="000000"/>
                <w:szCs w:val="21"/>
              </w:rPr>
              <w:t>1</w:t>
            </w:r>
            <w:r>
              <w:rPr>
                <w:rFonts w:ascii="宋体" w:hAnsi="宋体" w:cs="Arial"/>
                <w:color w:val="000000"/>
                <w:szCs w:val="21"/>
              </w:rPr>
              <w:t>8-08-23</w:t>
            </w:r>
          </w:p>
        </w:tc>
        <w:tc>
          <w:tcPr>
            <w:tcW w:w="4394" w:type="dxa"/>
          </w:tcPr>
          <w:p w14:paraId="202153CD" w14:textId="3E18E055" w:rsidR="00253F2C" w:rsidRPr="00A43502" w:rsidRDefault="00253F2C" w:rsidP="00253F2C">
            <w:pPr>
              <w:jc w:val="center"/>
              <w:rPr>
                <w:rFonts w:ascii="宋体" w:hAnsi="宋体" w:cs="Arial"/>
                <w:color w:val="000000"/>
                <w:szCs w:val="21"/>
              </w:rPr>
            </w:pPr>
            <w:r w:rsidRPr="00A43502">
              <w:rPr>
                <w:rFonts w:ascii="宋体" w:hAnsi="宋体" w:cs="Arial"/>
                <w:color w:val="000000"/>
                <w:szCs w:val="21"/>
              </w:rPr>
              <w:t>修订</w:t>
            </w:r>
          </w:p>
        </w:tc>
      </w:tr>
    </w:tbl>
    <w:p w14:paraId="0816D85B" w14:textId="77777777" w:rsidR="00207908" w:rsidRPr="00A43502" w:rsidRDefault="00207908" w:rsidP="004D6038">
      <w:pPr>
        <w:rPr>
          <w:rFonts w:ascii="宋体" w:hAnsi="宋体" w:cs="Arial"/>
        </w:rPr>
      </w:pPr>
    </w:p>
    <w:p w14:paraId="6F76BE46" w14:textId="77777777" w:rsidR="00207908" w:rsidRPr="00A43502" w:rsidRDefault="00207908">
      <w:pPr>
        <w:widowControl/>
        <w:jc w:val="left"/>
        <w:rPr>
          <w:rFonts w:ascii="宋体" w:hAnsi="宋体" w:cs="Arial"/>
        </w:rPr>
      </w:pPr>
      <w:r w:rsidRPr="00A43502">
        <w:rPr>
          <w:rFonts w:ascii="宋体" w:hAnsi="宋体" w:cs="Arial"/>
        </w:rPr>
        <w:br w:type="page"/>
      </w:r>
    </w:p>
    <w:p w14:paraId="396E6B81" w14:textId="77777777" w:rsidR="004D6038" w:rsidRPr="00A43502" w:rsidRDefault="004D6038" w:rsidP="00B26050">
      <w:pPr>
        <w:spacing w:beforeLines="50" w:before="156" w:afterLines="50" w:after="156" w:line="360" w:lineRule="auto"/>
        <w:ind w:firstLineChars="200" w:firstLine="1040"/>
        <w:jc w:val="center"/>
        <w:rPr>
          <w:rFonts w:ascii="宋体" w:hAnsi="宋体" w:cs="Arial"/>
          <w:b/>
          <w:sz w:val="52"/>
          <w:szCs w:val="52"/>
        </w:rPr>
      </w:pPr>
      <w:r w:rsidRPr="00A43502">
        <w:rPr>
          <w:rFonts w:ascii="宋体" w:hAnsi="宋体" w:cs="Arial"/>
          <w:b/>
          <w:sz w:val="52"/>
          <w:szCs w:val="52"/>
        </w:rPr>
        <w:lastRenderedPageBreak/>
        <w:t>目   录</w:t>
      </w:r>
    </w:p>
    <w:p w14:paraId="2D009711" w14:textId="77777777" w:rsidR="00045850" w:rsidRDefault="00CF034B">
      <w:pPr>
        <w:pStyle w:val="21"/>
        <w:tabs>
          <w:tab w:val="right" w:leader="dot" w:pos="8296"/>
        </w:tabs>
        <w:rPr>
          <w:rFonts w:asciiTheme="minorHAnsi" w:eastAsiaTheme="minorEastAsia" w:hAnsiTheme="minorHAnsi" w:cstheme="minorBidi"/>
          <w:noProof/>
          <w:sz w:val="24"/>
        </w:rPr>
      </w:pPr>
      <w:r w:rsidRPr="00A43502">
        <w:rPr>
          <w:rFonts w:ascii="宋体" w:hAnsi="宋体" w:cs="Arial"/>
        </w:rPr>
        <w:fldChar w:fldCharType="begin"/>
      </w:r>
      <w:r w:rsidR="004D6038" w:rsidRPr="00A43502">
        <w:rPr>
          <w:rFonts w:ascii="宋体" w:hAnsi="宋体" w:cs="Arial"/>
        </w:rPr>
        <w:instrText xml:space="preserve"> TOC \o "1-6" \h \z \u </w:instrText>
      </w:r>
      <w:r w:rsidRPr="00A43502">
        <w:rPr>
          <w:rFonts w:ascii="宋体" w:hAnsi="宋体" w:cs="Arial"/>
        </w:rPr>
        <w:fldChar w:fldCharType="separate"/>
      </w:r>
      <w:hyperlink w:anchor="_Toc522795969" w:history="1">
        <w:r w:rsidR="00045850" w:rsidRPr="000529A0">
          <w:rPr>
            <w:rStyle w:val="a6"/>
            <w:rFonts w:ascii="MS Mincho" w:eastAsia="MS Mincho" w:hAnsi="MS Mincho" w:cs="MS Mincho"/>
            <w:noProof/>
          </w:rPr>
          <w:t>第一部分</w:t>
        </w:r>
        <w:r w:rsidR="00045850" w:rsidRPr="000529A0">
          <w:rPr>
            <w:rStyle w:val="a6"/>
            <w:rFonts w:ascii="宋体" w:hAnsi="宋体" w:cs="Arial"/>
            <w:noProof/>
          </w:rPr>
          <w:t xml:space="preserve"> 引言</w:t>
        </w:r>
        <w:r w:rsidR="00045850">
          <w:rPr>
            <w:noProof/>
            <w:webHidden/>
          </w:rPr>
          <w:tab/>
        </w:r>
        <w:r w:rsidR="00045850">
          <w:rPr>
            <w:noProof/>
            <w:webHidden/>
          </w:rPr>
          <w:fldChar w:fldCharType="begin"/>
        </w:r>
        <w:r w:rsidR="00045850">
          <w:rPr>
            <w:noProof/>
            <w:webHidden/>
          </w:rPr>
          <w:instrText xml:space="preserve"> PAGEREF _Toc522795969 \h </w:instrText>
        </w:r>
        <w:r w:rsidR="00045850">
          <w:rPr>
            <w:noProof/>
            <w:webHidden/>
          </w:rPr>
        </w:r>
        <w:r w:rsidR="00045850">
          <w:rPr>
            <w:noProof/>
            <w:webHidden/>
          </w:rPr>
          <w:fldChar w:fldCharType="separate"/>
        </w:r>
        <w:r w:rsidR="00045850">
          <w:rPr>
            <w:noProof/>
            <w:webHidden/>
          </w:rPr>
          <w:t>5</w:t>
        </w:r>
        <w:r w:rsidR="00045850">
          <w:rPr>
            <w:noProof/>
            <w:webHidden/>
          </w:rPr>
          <w:fldChar w:fldCharType="end"/>
        </w:r>
      </w:hyperlink>
    </w:p>
    <w:p w14:paraId="0AB03BEC" w14:textId="77777777" w:rsidR="00045850" w:rsidRDefault="00045850">
      <w:pPr>
        <w:pStyle w:val="31"/>
        <w:tabs>
          <w:tab w:val="left" w:pos="1680"/>
          <w:tab w:val="right" w:leader="dot" w:pos="8296"/>
        </w:tabs>
        <w:rPr>
          <w:rFonts w:asciiTheme="minorHAnsi" w:eastAsiaTheme="minorEastAsia" w:hAnsiTheme="minorHAnsi" w:cstheme="minorBidi"/>
          <w:noProof/>
          <w:sz w:val="24"/>
        </w:rPr>
      </w:pPr>
      <w:hyperlink w:anchor="_Toc522795970" w:history="1">
        <w:r w:rsidRPr="000529A0">
          <w:rPr>
            <w:rStyle w:val="a6"/>
            <w:noProof/>
          </w:rPr>
          <w:t>一、</w:t>
        </w:r>
        <w:r>
          <w:rPr>
            <w:rFonts w:asciiTheme="minorHAnsi" w:eastAsiaTheme="minorEastAsia" w:hAnsiTheme="minorHAnsi" w:cstheme="minorBidi"/>
            <w:noProof/>
            <w:sz w:val="24"/>
          </w:rPr>
          <w:tab/>
        </w:r>
        <w:r w:rsidRPr="000529A0">
          <w:rPr>
            <w:rStyle w:val="a6"/>
            <w:noProof/>
          </w:rPr>
          <w:t>编写目的</w:t>
        </w:r>
        <w:r>
          <w:rPr>
            <w:noProof/>
            <w:webHidden/>
          </w:rPr>
          <w:tab/>
        </w:r>
        <w:r>
          <w:rPr>
            <w:noProof/>
            <w:webHidden/>
          </w:rPr>
          <w:fldChar w:fldCharType="begin"/>
        </w:r>
        <w:r>
          <w:rPr>
            <w:noProof/>
            <w:webHidden/>
          </w:rPr>
          <w:instrText xml:space="preserve"> PAGEREF _Toc522795970 \h </w:instrText>
        </w:r>
        <w:r>
          <w:rPr>
            <w:noProof/>
            <w:webHidden/>
          </w:rPr>
        </w:r>
        <w:r>
          <w:rPr>
            <w:noProof/>
            <w:webHidden/>
          </w:rPr>
          <w:fldChar w:fldCharType="separate"/>
        </w:r>
        <w:r>
          <w:rPr>
            <w:noProof/>
            <w:webHidden/>
          </w:rPr>
          <w:t>5</w:t>
        </w:r>
        <w:r>
          <w:rPr>
            <w:noProof/>
            <w:webHidden/>
          </w:rPr>
          <w:fldChar w:fldCharType="end"/>
        </w:r>
      </w:hyperlink>
    </w:p>
    <w:p w14:paraId="25F790EC" w14:textId="77777777" w:rsidR="00045850" w:rsidRDefault="00045850">
      <w:pPr>
        <w:pStyle w:val="31"/>
        <w:tabs>
          <w:tab w:val="right" w:leader="dot" w:pos="8296"/>
        </w:tabs>
        <w:rPr>
          <w:rFonts w:asciiTheme="minorHAnsi" w:eastAsiaTheme="minorEastAsia" w:hAnsiTheme="minorHAnsi" w:cstheme="minorBidi"/>
          <w:noProof/>
          <w:sz w:val="24"/>
        </w:rPr>
      </w:pPr>
      <w:hyperlink w:anchor="_Toc522795971" w:history="1">
        <w:r w:rsidRPr="000529A0">
          <w:rPr>
            <w:rStyle w:val="a6"/>
            <w:rFonts w:ascii="MS Mincho" w:eastAsia="MS Mincho" w:hAnsi="MS Mincho" w:cs="MS Mincho"/>
            <w:noProof/>
          </w:rPr>
          <w:t>二、</w:t>
        </w:r>
        <w:r w:rsidRPr="000529A0">
          <w:rPr>
            <w:rStyle w:val="a6"/>
            <w:noProof/>
          </w:rPr>
          <w:t>读</w:t>
        </w:r>
        <w:r w:rsidRPr="000529A0">
          <w:rPr>
            <w:rStyle w:val="a6"/>
            <w:rFonts w:ascii="MS Mincho" w:eastAsia="MS Mincho" w:hAnsi="MS Mincho" w:cs="MS Mincho"/>
            <w:noProof/>
          </w:rPr>
          <w:t>者</w:t>
        </w:r>
        <w:r w:rsidRPr="000529A0">
          <w:rPr>
            <w:rStyle w:val="a6"/>
            <w:noProof/>
          </w:rPr>
          <w:t>对</w:t>
        </w:r>
        <w:r w:rsidRPr="000529A0">
          <w:rPr>
            <w:rStyle w:val="a6"/>
            <w:rFonts w:ascii="MS Mincho" w:eastAsia="MS Mincho" w:hAnsi="MS Mincho" w:cs="MS Mincho"/>
            <w:noProof/>
          </w:rPr>
          <w:t>象</w:t>
        </w:r>
        <w:r>
          <w:rPr>
            <w:noProof/>
            <w:webHidden/>
          </w:rPr>
          <w:tab/>
        </w:r>
        <w:r>
          <w:rPr>
            <w:noProof/>
            <w:webHidden/>
          </w:rPr>
          <w:fldChar w:fldCharType="begin"/>
        </w:r>
        <w:r>
          <w:rPr>
            <w:noProof/>
            <w:webHidden/>
          </w:rPr>
          <w:instrText xml:space="preserve"> PAGEREF _Toc522795971 \h </w:instrText>
        </w:r>
        <w:r>
          <w:rPr>
            <w:noProof/>
            <w:webHidden/>
          </w:rPr>
        </w:r>
        <w:r>
          <w:rPr>
            <w:noProof/>
            <w:webHidden/>
          </w:rPr>
          <w:fldChar w:fldCharType="separate"/>
        </w:r>
        <w:r>
          <w:rPr>
            <w:noProof/>
            <w:webHidden/>
          </w:rPr>
          <w:t>5</w:t>
        </w:r>
        <w:r>
          <w:rPr>
            <w:noProof/>
            <w:webHidden/>
          </w:rPr>
          <w:fldChar w:fldCharType="end"/>
        </w:r>
      </w:hyperlink>
    </w:p>
    <w:p w14:paraId="257F6C74" w14:textId="77777777" w:rsidR="00045850" w:rsidRDefault="00045850">
      <w:pPr>
        <w:pStyle w:val="31"/>
        <w:tabs>
          <w:tab w:val="right" w:leader="dot" w:pos="8296"/>
        </w:tabs>
        <w:rPr>
          <w:rFonts w:asciiTheme="minorHAnsi" w:eastAsiaTheme="minorEastAsia" w:hAnsiTheme="minorHAnsi" w:cstheme="minorBidi"/>
          <w:noProof/>
          <w:sz w:val="24"/>
        </w:rPr>
      </w:pPr>
      <w:hyperlink w:anchor="_Toc522795972" w:history="1">
        <w:r w:rsidRPr="000529A0">
          <w:rPr>
            <w:rStyle w:val="a6"/>
            <w:rFonts w:ascii="MS Mincho" w:eastAsia="MS Mincho" w:hAnsi="MS Mincho" w:cs="MS Mincho"/>
            <w:noProof/>
          </w:rPr>
          <w:t>三、</w:t>
        </w:r>
        <w:r w:rsidRPr="000529A0">
          <w:rPr>
            <w:rStyle w:val="a6"/>
            <w:noProof/>
          </w:rPr>
          <w:t>术语</w:t>
        </w:r>
        <w:r w:rsidRPr="000529A0">
          <w:rPr>
            <w:rStyle w:val="a6"/>
            <w:rFonts w:ascii="MS Mincho" w:eastAsia="MS Mincho" w:hAnsi="MS Mincho" w:cs="MS Mincho"/>
            <w:noProof/>
          </w:rPr>
          <w:t>与</w:t>
        </w:r>
        <w:r w:rsidRPr="000529A0">
          <w:rPr>
            <w:rStyle w:val="a6"/>
            <w:noProof/>
          </w:rPr>
          <w:t>缩</w:t>
        </w:r>
        <w:r w:rsidRPr="000529A0">
          <w:rPr>
            <w:rStyle w:val="a6"/>
            <w:rFonts w:ascii="MS Mincho" w:eastAsia="MS Mincho" w:hAnsi="MS Mincho" w:cs="MS Mincho"/>
            <w:noProof/>
          </w:rPr>
          <w:t>写解</w:t>
        </w:r>
        <w:r w:rsidRPr="000529A0">
          <w:rPr>
            <w:rStyle w:val="a6"/>
            <w:noProof/>
          </w:rPr>
          <w:t>释</w:t>
        </w:r>
        <w:r>
          <w:rPr>
            <w:noProof/>
            <w:webHidden/>
          </w:rPr>
          <w:tab/>
        </w:r>
        <w:r>
          <w:rPr>
            <w:noProof/>
            <w:webHidden/>
          </w:rPr>
          <w:fldChar w:fldCharType="begin"/>
        </w:r>
        <w:r>
          <w:rPr>
            <w:noProof/>
            <w:webHidden/>
          </w:rPr>
          <w:instrText xml:space="preserve"> PAGEREF _Toc522795972 \h </w:instrText>
        </w:r>
        <w:r>
          <w:rPr>
            <w:noProof/>
            <w:webHidden/>
          </w:rPr>
        </w:r>
        <w:r>
          <w:rPr>
            <w:noProof/>
            <w:webHidden/>
          </w:rPr>
          <w:fldChar w:fldCharType="separate"/>
        </w:r>
        <w:r>
          <w:rPr>
            <w:noProof/>
            <w:webHidden/>
          </w:rPr>
          <w:t>5</w:t>
        </w:r>
        <w:r>
          <w:rPr>
            <w:noProof/>
            <w:webHidden/>
          </w:rPr>
          <w:fldChar w:fldCharType="end"/>
        </w:r>
      </w:hyperlink>
    </w:p>
    <w:p w14:paraId="247052E4" w14:textId="77777777" w:rsidR="00045850" w:rsidRDefault="00045850">
      <w:pPr>
        <w:pStyle w:val="41"/>
        <w:tabs>
          <w:tab w:val="right" w:leader="dot" w:pos="8296"/>
        </w:tabs>
        <w:rPr>
          <w:rFonts w:asciiTheme="minorHAnsi" w:eastAsiaTheme="minorEastAsia" w:hAnsiTheme="minorHAnsi" w:cstheme="minorBidi"/>
          <w:noProof/>
          <w:sz w:val="24"/>
        </w:rPr>
      </w:pPr>
      <w:hyperlink w:anchor="_Toc522795973" w:history="1">
        <w:r w:rsidRPr="000529A0">
          <w:rPr>
            <w:rStyle w:val="a6"/>
            <w:noProof/>
          </w:rPr>
          <w:t>1</w:t>
        </w:r>
        <w:r w:rsidRPr="000529A0">
          <w:rPr>
            <w:rStyle w:val="a6"/>
            <w:rFonts w:hAnsi="宋体"/>
            <w:noProof/>
          </w:rPr>
          <w:t>、</w:t>
        </w:r>
        <w:r w:rsidRPr="000529A0">
          <w:rPr>
            <w:rStyle w:val="a6"/>
            <w:noProof/>
          </w:rPr>
          <w:t>GUI</w:t>
        </w:r>
        <w:r>
          <w:rPr>
            <w:noProof/>
            <w:webHidden/>
          </w:rPr>
          <w:tab/>
        </w:r>
        <w:r>
          <w:rPr>
            <w:noProof/>
            <w:webHidden/>
          </w:rPr>
          <w:fldChar w:fldCharType="begin"/>
        </w:r>
        <w:r>
          <w:rPr>
            <w:noProof/>
            <w:webHidden/>
          </w:rPr>
          <w:instrText xml:space="preserve"> PAGEREF _Toc522795973 \h </w:instrText>
        </w:r>
        <w:r>
          <w:rPr>
            <w:noProof/>
            <w:webHidden/>
          </w:rPr>
        </w:r>
        <w:r>
          <w:rPr>
            <w:noProof/>
            <w:webHidden/>
          </w:rPr>
          <w:fldChar w:fldCharType="separate"/>
        </w:r>
        <w:r>
          <w:rPr>
            <w:noProof/>
            <w:webHidden/>
          </w:rPr>
          <w:t>5</w:t>
        </w:r>
        <w:r>
          <w:rPr>
            <w:noProof/>
            <w:webHidden/>
          </w:rPr>
          <w:fldChar w:fldCharType="end"/>
        </w:r>
      </w:hyperlink>
    </w:p>
    <w:p w14:paraId="0428C9E0" w14:textId="77777777" w:rsidR="00045850" w:rsidRDefault="00045850">
      <w:pPr>
        <w:pStyle w:val="31"/>
        <w:tabs>
          <w:tab w:val="right" w:leader="dot" w:pos="8296"/>
        </w:tabs>
        <w:rPr>
          <w:rFonts w:asciiTheme="minorHAnsi" w:eastAsiaTheme="minorEastAsia" w:hAnsiTheme="minorHAnsi" w:cstheme="minorBidi"/>
          <w:noProof/>
          <w:sz w:val="24"/>
        </w:rPr>
      </w:pPr>
      <w:hyperlink w:anchor="_Toc522795974" w:history="1">
        <w:r w:rsidRPr="000529A0">
          <w:rPr>
            <w:rStyle w:val="a6"/>
            <w:rFonts w:ascii="MS Mincho" w:eastAsia="MS Mincho" w:hAnsi="MS Mincho" w:cs="MS Mincho"/>
            <w:noProof/>
          </w:rPr>
          <w:t>四、参考</w:t>
        </w:r>
        <w:r w:rsidRPr="000529A0">
          <w:rPr>
            <w:rStyle w:val="a6"/>
            <w:noProof/>
          </w:rPr>
          <w:t>资</w:t>
        </w:r>
        <w:r w:rsidRPr="000529A0">
          <w:rPr>
            <w:rStyle w:val="a6"/>
            <w:rFonts w:ascii="MS Mincho" w:eastAsia="MS Mincho" w:hAnsi="MS Mincho" w:cs="MS Mincho"/>
            <w:noProof/>
          </w:rPr>
          <w:t>料</w:t>
        </w:r>
        <w:r>
          <w:rPr>
            <w:noProof/>
            <w:webHidden/>
          </w:rPr>
          <w:tab/>
        </w:r>
        <w:r>
          <w:rPr>
            <w:noProof/>
            <w:webHidden/>
          </w:rPr>
          <w:fldChar w:fldCharType="begin"/>
        </w:r>
        <w:r>
          <w:rPr>
            <w:noProof/>
            <w:webHidden/>
          </w:rPr>
          <w:instrText xml:space="preserve"> PAGEREF _Toc522795974 \h </w:instrText>
        </w:r>
        <w:r>
          <w:rPr>
            <w:noProof/>
            <w:webHidden/>
          </w:rPr>
        </w:r>
        <w:r>
          <w:rPr>
            <w:noProof/>
            <w:webHidden/>
          </w:rPr>
          <w:fldChar w:fldCharType="separate"/>
        </w:r>
        <w:r>
          <w:rPr>
            <w:noProof/>
            <w:webHidden/>
          </w:rPr>
          <w:t>5</w:t>
        </w:r>
        <w:r>
          <w:rPr>
            <w:noProof/>
            <w:webHidden/>
          </w:rPr>
          <w:fldChar w:fldCharType="end"/>
        </w:r>
      </w:hyperlink>
    </w:p>
    <w:p w14:paraId="2BD55012" w14:textId="77777777" w:rsidR="00045850" w:rsidRDefault="00045850">
      <w:pPr>
        <w:pStyle w:val="21"/>
        <w:tabs>
          <w:tab w:val="right" w:leader="dot" w:pos="8296"/>
        </w:tabs>
        <w:rPr>
          <w:rFonts w:asciiTheme="minorHAnsi" w:eastAsiaTheme="minorEastAsia" w:hAnsiTheme="minorHAnsi" w:cstheme="minorBidi"/>
          <w:noProof/>
          <w:sz w:val="24"/>
        </w:rPr>
      </w:pPr>
      <w:hyperlink w:anchor="_Toc522795975" w:history="1">
        <w:r w:rsidRPr="000529A0">
          <w:rPr>
            <w:rStyle w:val="a6"/>
            <w:rFonts w:ascii="宋体" w:hAnsi="宋体" w:cs="Arial"/>
            <w:noProof/>
          </w:rPr>
          <w:t>第二部分 项目概述</w:t>
        </w:r>
        <w:r>
          <w:rPr>
            <w:noProof/>
            <w:webHidden/>
          </w:rPr>
          <w:tab/>
        </w:r>
        <w:r>
          <w:rPr>
            <w:noProof/>
            <w:webHidden/>
          </w:rPr>
          <w:fldChar w:fldCharType="begin"/>
        </w:r>
        <w:r>
          <w:rPr>
            <w:noProof/>
            <w:webHidden/>
          </w:rPr>
          <w:instrText xml:space="preserve"> PAGEREF _Toc522795975 \h </w:instrText>
        </w:r>
        <w:r>
          <w:rPr>
            <w:noProof/>
            <w:webHidden/>
          </w:rPr>
        </w:r>
        <w:r>
          <w:rPr>
            <w:noProof/>
            <w:webHidden/>
          </w:rPr>
          <w:fldChar w:fldCharType="separate"/>
        </w:r>
        <w:r>
          <w:rPr>
            <w:noProof/>
            <w:webHidden/>
          </w:rPr>
          <w:t>6</w:t>
        </w:r>
        <w:r>
          <w:rPr>
            <w:noProof/>
            <w:webHidden/>
          </w:rPr>
          <w:fldChar w:fldCharType="end"/>
        </w:r>
      </w:hyperlink>
    </w:p>
    <w:p w14:paraId="316D9722" w14:textId="77777777" w:rsidR="00045850" w:rsidRDefault="00045850">
      <w:pPr>
        <w:pStyle w:val="31"/>
        <w:tabs>
          <w:tab w:val="right" w:leader="dot" w:pos="8296"/>
        </w:tabs>
        <w:rPr>
          <w:rFonts w:asciiTheme="minorHAnsi" w:eastAsiaTheme="minorEastAsia" w:hAnsiTheme="minorHAnsi" w:cstheme="minorBidi"/>
          <w:noProof/>
          <w:sz w:val="24"/>
        </w:rPr>
      </w:pPr>
      <w:hyperlink w:anchor="_Toc522795976" w:history="1">
        <w:r w:rsidRPr="000529A0">
          <w:rPr>
            <w:rStyle w:val="a6"/>
            <w:rFonts w:ascii="MS Mincho" w:eastAsia="MS Mincho" w:hAnsi="MS Mincho" w:cs="MS Mincho"/>
            <w:noProof/>
          </w:rPr>
          <w:t>一、</w:t>
        </w:r>
        <w:r w:rsidRPr="000529A0">
          <w:rPr>
            <w:rStyle w:val="a6"/>
            <w:noProof/>
          </w:rPr>
          <w:t>项</w:t>
        </w:r>
        <w:r w:rsidRPr="000529A0">
          <w:rPr>
            <w:rStyle w:val="a6"/>
            <w:rFonts w:ascii="MS Mincho" w:eastAsia="MS Mincho" w:hAnsi="MS Mincho" w:cs="MS Mincho"/>
            <w:noProof/>
          </w:rPr>
          <w:t>目描述</w:t>
        </w:r>
        <w:r>
          <w:rPr>
            <w:noProof/>
            <w:webHidden/>
          </w:rPr>
          <w:tab/>
        </w:r>
        <w:r>
          <w:rPr>
            <w:noProof/>
            <w:webHidden/>
          </w:rPr>
          <w:fldChar w:fldCharType="begin"/>
        </w:r>
        <w:r>
          <w:rPr>
            <w:noProof/>
            <w:webHidden/>
          </w:rPr>
          <w:instrText xml:space="preserve"> PAGEREF _Toc522795976 \h </w:instrText>
        </w:r>
        <w:r>
          <w:rPr>
            <w:noProof/>
            <w:webHidden/>
          </w:rPr>
        </w:r>
        <w:r>
          <w:rPr>
            <w:noProof/>
            <w:webHidden/>
          </w:rPr>
          <w:fldChar w:fldCharType="separate"/>
        </w:r>
        <w:r>
          <w:rPr>
            <w:noProof/>
            <w:webHidden/>
          </w:rPr>
          <w:t>6</w:t>
        </w:r>
        <w:r>
          <w:rPr>
            <w:noProof/>
            <w:webHidden/>
          </w:rPr>
          <w:fldChar w:fldCharType="end"/>
        </w:r>
      </w:hyperlink>
    </w:p>
    <w:p w14:paraId="544BCFF6" w14:textId="77777777" w:rsidR="00045850" w:rsidRDefault="00045850">
      <w:pPr>
        <w:pStyle w:val="31"/>
        <w:tabs>
          <w:tab w:val="right" w:leader="dot" w:pos="8296"/>
        </w:tabs>
        <w:rPr>
          <w:rFonts w:asciiTheme="minorHAnsi" w:eastAsiaTheme="minorEastAsia" w:hAnsiTheme="minorHAnsi" w:cstheme="minorBidi"/>
          <w:noProof/>
          <w:sz w:val="24"/>
        </w:rPr>
      </w:pPr>
      <w:hyperlink w:anchor="_Toc522795977" w:history="1">
        <w:r w:rsidRPr="000529A0">
          <w:rPr>
            <w:rStyle w:val="a6"/>
            <w:rFonts w:ascii="MS Mincho" w:eastAsia="MS Mincho" w:hAnsi="MS Mincho" w:cs="MS Mincho"/>
            <w:noProof/>
          </w:rPr>
          <w:t>二、</w:t>
        </w:r>
        <w:r w:rsidRPr="000529A0">
          <w:rPr>
            <w:rStyle w:val="a6"/>
            <w:noProof/>
          </w:rPr>
          <w:t>项</w:t>
        </w:r>
        <w:r w:rsidRPr="000529A0">
          <w:rPr>
            <w:rStyle w:val="a6"/>
            <w:rFonts w:ascii="MS Mincho" w:eastAsia="MS Mincho" w:hAnsi="MS Mincho" w:cs="MS Mincho"/>
            <w:noProof/>
          </w:rPr>
          <w:t>目功能描述</w:t>
        </w:r>
        <w:r>
          <w:rPr>
            <w:noProof/>
            <w:webHidden/>
          </w:rPr>
          <w:tab/>
        </w:r>
        <w:r>
          <w:rPr>
            <w:noProof/>
            <w:webHidden/>
          </w:rPr>
          <w:fldChar w:fldCharType="begin"/>
        </w:r>
        <w:r>
          <w:rPr>
            <w:noProof/>
            <w:webHidden/>
          </w:rPr>
          <w:instrText xml:space="preserve"> PAGEREF _Toc522795977 \h </w:instrText>
        </w:r>
        <w:r>
          <w:rPr>
            <w:noProof/>
            <w:webHidden/>
          </w:rPr>
        </w:r>
        <w:r>
          <w:rPr>
            <w:noProof/>
            <w:webHidden/>
          </w:rPr>
          <w:fldChar w:fldCharType="separate"/>
        </w:r>
        <w:r>
          <w:rPr>
            <w:noProof/>
            <w:webHidden/>
          </w:rPr>
          <w:t>6</w:t>
        </w:r>
        <w:r>
          <w:rPr>
            <w:noProof/>
            <w:webHidden/>
          </w:rPr>
          <w:fldChar w:fldCharType="end"/>
        </w:r>
      </w:hyperlink>
    </w:p>
    <w:p w14:paraId="7B75FDAF" w14:textId="77777777" w:rsidR="00045850" w:rsidRDefault="00045850">
      <w:pPr>
        <w:pStyle w:val="41"/>
        <w:tabs>
          <w:tab w:val="left" w:pos="2100"/>
          <w:tab w:val="right" w:leader="dot" w:pos="8296"/>
        </w:tabs>
        <w:rPr>
          <w:rFonts w:asciiTheme="minorHAnsi" w:eastAsiaTheme="minorEastAsia" w:hAnsiTheme="minorHAnsi" w:cstheme="minorBidi"/>
          <w:noProof/>
          <w:sz w:val="24"/>
        </w:rPr>
      </w:pPr>
      <w:hyperlink w:anchor="_Toc522795978" w:history="1">
        <w:r w:rsidRPr="000529A0">
          <w:rPr>
            <w:rStyle w:val="a6"/>
            <w:rFonts w:ascii="SimSun" w:eastAsia="SimSun" w:hAnsi="Arial" w:cs="SimSun"/>
            <w:noProof/>
          </w:rPr>
          <w:t>1、</w:t>
        </w:r>
        <w:r>
          <w:rPr>
            <w:rFonts w:asciiTheme="minorHAnsi" w:eastAsiaTheme="minorEastAsia" w:hAnsiTheme="minorHAnsi" w:cstheme="minorBidi"/>
            <w:noProof/>
            <w:sz w:val="24"/>
          </w:rPr>
          <w:tab/>
        </w:r>
        <w:r w:rsidRPr="000529A0">
          <w:rPr>
            <w:rStyle w:val="a6"/>
            <w:rFonts w:ascii="MS Mincho" w:eastAsia="MS Mincho" w:hAnsi="MS Mincho" w:cs="MS Mincho"/>
            <w:noProof/>
          </w:rPr>
          <w:t>用</w:t>
        </w:r>
        <w:r w:rsidRPr="000529A0">
          <w:rPr>
            <w:rStyle w:val="a6"/>
            <w:rFonts w:ascii="SimSun" w:eastAsia="SimSun" w:hAnsi="SimSun" w:cs="SimSun"/>
            <w:noProof/>
          </w:rPr>
          <w:t>户认证</w:t>
        </w:r>
        <w:r>
          <w:rPr>
            <w:noProof/>
            <w:webHidden/>
          </w:rPr>
          <w:tab/>
        </w:r>
        <w:r>
          <w:rPr>
            <w:noProof/>
            <w:webHidden/>
          </w:rPr>
          <w:fldChar w:fldCharType="begin"/>
        </w:r>
        <w:r>
          <w:rPr>
            <w:noProof/>
            <w:webHidden/>
          </w:rPr>
          <w:instrText xml:space="preserve"> PAGEREF _Toc522795978 \h </w:instrText>
        </w:r>
        <w:r>
          <w:rPr>
            <w:noProof/>
            <w:webHidden/>
          </w:rPr>
        </w:r>
        <w:r>
          <w:rPr>
            <w:noProof/>
            <w:webHidden/>
          </w:rPr>
          <w:fldChar w:fldCharType="separate"/>
        </w:r>
        <w:r>
          <w:rPr>
            <w:noProof/>
            <w:webHidden/>
          </w:rPr>
          <w:t>6</w:t>
        </w:r>
        <w:r>
          <w:rPr>
            <w:noProof/>
            <w:webHidden/>
          </w:rPr>
          <w:fldChar w:fldCharType="end"/>
        </w:r>
      </w:hyperlink>
    </w:p>
    <w:p w14:paraId="7892234C" w14:textId="77777777" w:rsidR="00045850" w:rsidRDefault="00045850">
      <w:pPr>
        <w:pStyle w:val="41"/>
        <w:tabs>
          <w:tab w:val="left" w:pos="2100"/>
          <w:tab w:val="right" w:leader="dot" w:pos="8296"/>
        </w:tabs>
        <w:rPr>
          <w:rFonts w:asciiTheme="minorHAnsi" w:eastAsiaTheme="minorEastAsia" w:hAnsiTheme="minorHAnsi" w:cstheme="minorBidi"/>
          <w:noProof/>
          <w:sz w:val="24"/>
        </w:rPr>
      </w:pPr>
      <w:hyperlink w:anchor="_Toc522795979" w:history="1">
        <w:r w:rsidRPr="000529A0">
          <w:rPr>
            <w:rStyle w:val="a6"/>
            <w:rFonts w:ascii="SimSun" w:eastAsia="SimSun" w:hAnsi="Arial" w:cs="SimSun"/>
            <w:noProof/>
          </w:rPr>
          <w:t>2、</w:t>
        </w:r>
        <w:r>
          <w:rPr>
            <w:rFonts w:asciiTheme="minorHAnsi" w:eastAsiaTheme="minorEastAsia" w:hAnsiTheme="minorHAnsi" w:cstheme="minorBidi"/>
            <w:noProof/>
            <w:sz w:val="24"/>
          </w:rPr>
          <w:tab/>
        </w:r>
        <w:r w:rsidRPr="000529A0">
          <w:rPr>
            <w:rStyle w:val="a6"/>
            <w:rFonts w:ascii="MS Mincho" w:eastAsia="MS Mincho" w:hAnsi="MS Mincho" w:cs="MS Mincho"/>
            <w:noProof/>
          </w:rPr>
          <w:t>考勤打卡</w:t>
        </w:r>
        <w:r>
          <w:rPr>
            <w:noProof/>
            <w:webHidden/>
          </w:rPr>
          <w:tab/>
        </w:r>
        <w:r>
          <w:rPr>
            <w:noProof/>
            <w:webHidden/>
          </w:rPr>
          <w:fldChar w:fldCharType="begin"/>
        </w:r>
        <w:r>
          <w:rPr>
            <w:noProof/>
            <w:webHidden/>
          </w:rPr>
          <w:instrText xml:space="preserve"> PAGEREF _Toc522795979 \h </w:instrText>
        </w:r>
        <w:r>
          <w:rPr>
            <w:noProof/>
            <w:webHidden/>
          </w:rPr>
        </w:r>
        <w:r>
          <w:rPr>
            <w:noProof/>
            <w:webHidden/>
          </w:rPr>
          <w:fldChar w:fldCharType="separate"/>
        </w:r>
        <w:r>
          <w:rPr>
            <w:noProof/>
            <w:webHidden/>
          </w:rPr>
          <w:t>6</w:t>
        </w:r>
        <w:r>
          <w:rPr>
            <w:noProof/>
            <w:webHidden/>
          </w:rPr>
          <w:fldChar w:fldCharType="end"/>
        </w:r>
      </w:hyperlink>
    </w:p>
    <w:p w14:paraId="19611D36" w14:textId="77777777" w:rsidR="00045850" w:rsidRDefault="00045850">
      <w:pPr>
        <w:pStyle w:val="41"/>
        <w:tabs>
          <w:tab w:val="left" w:pos="2100"/>
          <w:tab w:val="right" w:leader="dot" w:pos="8296"/>
        </w:tabs>
        <w:rPr>
          <w:rFonts w:asciiTheme="minorHAnsi" w:eastAsiaTheme="minorEastAsia" w:hAnsiTheme="minorHAnsi" w:cstheme="minorBidi"/>
          <w:noProof/>
          <w:sz w:val="24"/>
        </w:rPr>
      </w:pPr>
      <w:hyperlink w:anchor="_Toc522795980" w:history="1">
        <w:r w:rsidRPr="000529A0">
          <w:rPr>
            <w:rStyle w:val="a6"/>
            <w:rFonts w:ascii="SimSun" w:eastAsia="SimSun" w:hAnsi="Arial" w:cs="SimSun"/>
            <w:noProof/>
          </w:rPr>
          <w:t>3、</w:t>
        </w:r>
        <w:r>
          <w:rPr>
            <w:rFonts w:asciiTheme="minorHAnsi" w:eastAsiaTheme="minorEastAsia" w:hAnsiTheme="minorHAnsi" w:cstheme="minorBidi"/>
            <w:noProof/>
            <w:sz w:val="24"/>
          </w:rPr>
          <w:tab/>
        </w:r>
        <w:r w:rsidRPr="000529A0">
          <w:rPr>
            <w:rStyle w:val="a6"/>
            <w:rFonts w:ascii="MS Mincho" w:eastAsia="MS Mincho" w:hAnsi="MS Mincho" w:cs="MS Mincho"/>
            <w:noProof/>
          </w:rPr>
          <w:t>异常申</w:t>
        </w:r>
        <w:r w:rsidRPr="000529A0">
          <w:rPr>
            <w:rStyle w:val="a6"/>
            <w:rFonts w:ascii="SimSun" w:eastAsia="SimSun" w:hAnsi="SimSun" w:cs="SimSun"/>
            <w:noProof/>
          </w:rPr>
          <w:t>诉</w:t>
        </w:r>
        <w:r>
          <w:rPr>
            <w:noProof/>
            <w:webHidden/>
          </w:rPr>
          <w:tab/>
        </w:r>
        <w:r>
          <w:rPr>
            <w:noProof/>
            <w:webHidden/>
          </w:rPr>
          <w:fldChar w:fldCharType="begin"/>
        </w:r>
        <w:r>
          <w:rPr>
            <w:noProof/>
            <w:webHidden/>
          </w:rPr>
          <w:instrText xml:space="preserve"> PAGEREF _Toc522795980 \h </w:instrText>
        </w:r>
        <w:r>
          <w:rPr>
            <w:noProof/>
            <w:webHidden/>
          </w:rPr>
        </w:r>
        <w:r>
          <w:rPr>
            <w:noProof/>
            <w:webHidden/>
          </w:rPr>
          <w:fldChar w:fldCharType="separate"/>
        </w:r>
        <w:r>
          <w:rPr>
            <w:noProof/>
            <w:webHidden/>
          </w:rPr>
          <w:t>6</w:t>
        </w:r>
        <w:r>
          <w:rPr>
            <w:noProof/>
            <w:webHidden/>
          </w:rPr>
          <w:fldChar w:fldCharType="end"/>
        </w:r>
      </w:hyperlink>
    </w:p>
    <w:p w14:paraId="3DAA6B2C" w14:textId="77777777" w:rsidR="00045850" w:rsidRDefault="00045850">
      <w:pPr>
        <w:pStyle w:val="41"/>
        <w:tabs>
          <w:tab w:val="left" w:pos="2100"/>
          <w:tab w:val="right" w:leader="dot" w:pos="8296"/>
        </w:tabs>
        <w:rPr>
          <w:rFonts w:asciiTheme="minorHAnsi" w:eastAsiaTheme="minorEastAsia" w:hAnsiTheme="minorHAnsi" w:cstheme="minorBidi"/>
          <w:noProof/>
          <w:sz w:val="24"/>
        </w:rPr>
      </w:pPr>
      <w:hyperlink w:anchor="_Toc522795981" w:history="1">
        <w:r w:rsidRPr="000529A0">
          <w:rPr>
            <w:rStyle w:val="a6"/>
            <w:rFonts w:ascii="SimSun" w:eastAsia="SimSun" w:hAnsi="Arial" w:cs="SimSun"/>
            <w:noProof/>
          </w:rPr>
          <w:t>4、</w:t>
        </w:r>
        <w:r>
          <w:rPr>
            <w:rFonts w:asciiTheme="minorHAnsi" w:eastAsiaTheme="minorEastAsia" w:hAnsiTheme="minorHAnsi" w:cstheme="minorBidi"/>
            <w:noProof/>
            <w:sz w:val="24"/>
          </w:rPr>
          <w:tab/>
        </w:r>
        <w:r w:rsidRPr="000529A0">
          <w:rPr>
            <w:rStyle w:val="a6"/>
            <w:rFonts w:ascii="MS Mincho" w:eastAsia="MS Mincho" w:hAnsi="MS Mincho" w:cs="MS Mincho"/>
            <w:noProof/>
          </w:rPr>
          <w:t>个人考勤信息</w:t>
        </w:r>
        <w:r w:rsidRPr="000529A0">
          <w:rPr>
            <w:rStyle w:val="a6"/>
            <w:rFonts w:ascii="SimSun" w:eastAsia="SimSun" w:hAnsi="SimSun" w:cs="SimSun"/>
            <w:noProof/>
          </w:rPr>
          <w:t>查询</w:t>
        </w:r>
        <w:r>
          <w:rPr>
            <w:noProof/>
            <w:webHidden/>
          </w:rPr>
          <w:tab/>
        </w:r>
        <w:r>
          <w:rPr>
            <w:noProof/>
            <w:webHidden/>
          </w:rPr>
          <w:fldChar w:fldCharType="begin"/>
        </w:r>
        <w:r>
          <w:rPr>
            <w:noProof/>
            <w:webHidden/>
          </w:rPr>
          <w:instrText xml:space="preserve"> PAGEREF _Toc522795981 \h </w:instrText>
        </w:r>
        <w:r>
          <w:rPr>
            <w:noProof/>
            <w:webHidden/>
          </w:rPr>
        </w:r>
        <w:r>
          <w:rPr>
            <w:noProof/>
            <w:webHidden/>
          </w:rPr>
          <w:fldChar w:fldCharType="separate"/>
        </w:r>
        <w:r>
          <w:rPr>
            <w:noProof/>
            <w:webHidden/>
          </w:rPr>
          <w:t>7</w:t>
        </w:r>
        <w:r>
          <w:rPr>
            <w:noProof/>
            <w:webHidden/>
          </w:rPr>
          <w:fldChar w:fldCharType="end"/>
        </w:r>
      </w:hyperlink>
    </w:p>
    <w:p w14:paraId="4DDE468F" w14:textId="77777777" w:rsidR="00045850" w:rsidRDefault="00045850">
      <w:pPr>
        <w:pStyle w:val="41"/>
        <w:tabs>
          <w:tab w:val="left" w:pos="2100"/>
          <w:tab w:val="right" w:leader="dot" w:pos="8296"/>
        </w:tabs>
        <w:rPr>
          <w:rFonts w:asciiTheme="minorHAnsi" w:eastAsiaTheme="minorEastAsia" w:hAnsiTheme="minorHAnsi" w:cstheme="minorBidi"/>
          <w:noProof/>
          <w:sz w:val="24"/>
        </w:rPr>
      </w:pPr>
      <w:hyperlink w:anchor="_Toc522795982" w:history="1">
        <w:r w:rsidRPr="000529A0">
          <w:rPr>
            <w:rStyle w:val="a6"/>
            <w:rFonts w:ascii="SimSun" w:eastAsia="SimSun" w:hAnsi="Arial" w:cs="SimSun"/>
            <w:noProof/>
          </w:rPr>
          <w:t>5、</w:t>
        </w:r>
        <w:r>
          <w:rPr>
            <w:rFonts w:asciiTheme="minorHAnsi" w:eastAsiaTheme="minorEastAsia" w:hAnsiTheme="minorHAnsi" w:cstheme="minorBidi"/>
            <w:noProof/>
            <w:sz w:val="24"/>
          </w:rPr>
          <w:tab/>
        </w:r>
        <w:r w:rsidRPr="000529A0">
          <w:rPr>
            <w:rStyle w:val="a6"/>
            <w:rFonts w:ascii="MS Mincho" w:eastAsia="MS Mincho" w:hAnsi="MS Mincho" w:cs="MS Mincho"/>
            <w:noProof/>
          </w:rPr>
          <w:t>考勤</w:t>
        </w:r>
        <w:r w:rsidRPr="000529A0">
          <w:rPr>
            <w:rStyle w:val="a6"/>
            <w:rFonts w:ascii="SimSun" w:eastAsia="SimSun" w:hAnsi="SimSun" w:cs="SimSun"/>
            <w:noProof/>
          </w:rPr>
          <w:t>汇总查询</w:t>
        </w:r>
        <w:r>
          <w:rPr>
            <w:noProof/>
            <w:webHidden/>
          </w:rPr>
          <w:tab/>
        </w:r>
        <w:r>
          <w:rPr>
            <w:noProof/>
            <w:webHidden/>
          </w:rPr>
          <w:fldChar w:fldCharType="begin"/>
        </w:r>
        <w:r>
          <w:rPr>
            <w:noProof/>
            <w:webHidden/>
          </w:rPr>
          <w:instrText xml:space="preserve"> PAGEREF _Toc522795982 \h </w:instrText>
        </w:r>
        <w:r>
          <w:rPr>
            <w:noProof/>
            <w:webHidden/>
          </w:rPr>
        </w:r>
        <w:r>
          <w:rPr>
            <w:noProof/>
            <w:webHidden/>
          </w:rPr>
          <w:fldChar w:fldCharType="separate"/>
        </w:r>
        <w:r>
          <w:rPr>
            <w:noProof/>
            <w:webHidden/>
          </w:rPr>
          <w:t>7</w:t>
        </w:r>
        <w:r>
          <w:rPr>
            <w:noProof/>
            <w:webHidden/>
          </w:rPr>
          <w:fldChar w:fldCharType="end"/>
        </w:r>
      </w:hyperlink>
    </w:p>
    <w:p w14:paraId="6345B20A" w14:textId="77777777" w:rsidR="00045850" w:rsidRDefault="00045850">
      <w:pPr>
        <w:pStyle w:val="21"/>
        <w:tabs>
          <w:tab w:val="right" w:leader="dot" w:pos="8296"/>
        </w:tabs>
        <w:rPr>
          <w:rFonts w:asciiTheme="minorHAnsi" w:eastAsiaTheme="minorEastAsia" w:hAnsiTheme="minorHAnsi" w:cstheme="minorBidi"/>
          <w:noProof/>
          <w:sz w:val="24"/>
        </w:rPr>
      </w:pPr>
      <w:hyperlink w:anchor="_Toc522795983" w:history="1">
        <w:r w:rsidRPr="000529A0">
          <w:rPr>
            <w:rStyle w:val="a6"/>
            <w:rFonts w:ascii="宋体" w:hAnsi="宋体" w:cs="Arial"/>
            <w:noProof/>
          </w:rPr>
          <w:t>第三部分 设计约束</w:t>
        </w:r>
        <w:r>
          <w:rPr>
            <w:noProof/>
            <w:webHidden/>
          </w:rPr>
          <w:tab/>
        </w:r>
        <w:r>
          <w:rPr>
            <w:noProof/>
            <w:webHidden/>
          </w:rPr>
          <w:fldChar w:fldCharType="begin"/>
        </w:r>
        <w:r>
          <w:rPr>
            <w:noProof/>
            <w:webHidden/>
          </w:rPr>
          <w:instrText xml:space="preserve"> PAGEREF _Toc522795983 \h </w:instrText>
        </w:r>
        <w:r>
          <w:rPr>
            <w:noProof/>
            <w:webHidden/>
          </w:rPr>
        </w:r>
        <w:r>
          <w:rPr>
            <w:noProof/>
            <w:webHidden/>
          </w:rPr>
          <w:fldChar w:fldCharType="separate"/>
        </w:r>
        <w:r>
          <w:rPr>
            <w:noProof/>
            <w:webHidden/>
          </w:rPr>
          <w:t>7</w:t>
        </w:r>
        <w:r>
          <w:rPr>
            <w:noProof/>
            <w:webHidden/>
          </w:rPr>
          <w:fldChar w:fldCharType="end"/>
        </w:r>
      </w:hyperlink>
    </w:p>
    <w:p w14:paraId="03CC1E86" w14:textId="77777777" w:rsidR="00045850" w:rsidRDefault="00045850">
      <w:pPr>
        <w:pStyle w:val="31"/>
        <w:tabs>
          <w:tab w:val="right" w:leader="dot" w:pos="8296"/>
        </w:tabs>
        <w:rPr>
          <w:rFonts w:asciiTheme="minorHAnsi" w:eastAsiaTheme="minorEastAsia" w:hAnsiTheme="minorHAnsi" w:cstheme="minorBidi"/>
          <w:noProof/>
          <w:sz w:val="24"/>
        </w:rPr>
      </w:pPr>
      <w:hyperlink w:anchor="_Toc522795984" w:history="1">
        <w:r w:rsidRPr="000529A0">
          <w:rPr>
            <w:rStyle w:val="a6"/>
            <w:rFonts w:ascii="MS Mincho" w:eastAsia="MS Mincho" w:hAnsi="MS Mincho" w:cs="MS Mincho"/>
            <w:noProof/>
          </w:rPr>
          <w:t>一、需求</w:t>
        </w:r>
        <w:r w:rsidRPr="000529A0">
          <w:rPr>
            <w:rStyle w:val="a6"/>
            <w:noProof/>
          </w:rPr>
          <w:t>约</w:t>
        </w:r>
        <w:r w:rsidRPr="000529A0">
          <w:rPr>
            <w:rStyle w:val="a6"/>
            <w:rFonts w:ascii="MS Mincho" w:eastAsia="MS Mincho" w:hAnsi="MS Mincho" w:cs="MS Mincho"/>
            <w:noProof/>
          </w:rPr>
          <w:t>束</w:t>
        </w:r>
        <w:r>
          <w:rPr>
            <w:noProof/>
            <w:webHidden/>
          </w:rPr>
          <w:tab/>
        </w:r>
        <w:r>
          <w:rPr>
            <w:noProof/>
            <w:webHidden/>
          </w:rPr>
          <w:fldChar w:fldCharType="begin"/>
        </w:r>
        <w:r>
          <w:rPr>
            <w:noProof/>
            <w:webHidden/>
          </w:rPr>
          <w:instrText xml:space="preserve"> PAGEREF _Toc522795984 \h </w:instrText>
        </w:r>
        <w:r>
          <w:rPr>
            <w:noProof/>
            <w:webHidden/>
          </w:rPr>
        </w:r>
        <w:r>
          <w:rPr>
            <w:noProof/>
            <w:webHidden/>
          </w:rPr>
          <w:fldChar w:fldCharType="separate"/>
        </w:r>
        <w:r>
          <w:rPr>
            <w:noProof/>
            <w:webHidden/>
          </w:rPr>
          <w:t>7</w:t>
        </w:r>
        <w:r>
          <w:rPr>
            <w:noProof/>
            <w:webHidden/>
          </w:rPr>
          <w:fldChar w:fldCharType="end"/>
        </w:r>
      </w:hyperlink>
    </w:p>
    <w:p w14:paraId="48BBBBF1" w14:textId="77777777" w:rsidR="00045850" w:rsidRDefault="00045850">
      <w:pPr>
        <w:pStyle w:val="41"/>
        <w:tabs>
          <w:tab w:val="right" w:leader="dot" w:pos="8296"/>
        </w:tabs>
        <w:rPr>
          <w:rFonts w:asciiTheme="minorHAnsi" w:eastAsiaTheme="minorEastAsia" w:hAnsiTheme="minorHAnsi" w:cstheme="minorBidi"/>
          <w:noProof/>
          <w:sz w:val="24"/>
        </w:rPr>
      </w:pPr>
      <w:hyperlink w:anchor="_Toc522795985" w:history="1">
        <w:r w:rsidRPr="000529A0">
          <w:rPr>
            <w:rStyle w:val="a6"/>
            <w:rFonts w:hAnsi="Arial"/>
            <w:noProof/>
          </w:rPr>
          <w:t>1</w:t>
        </w:r>
        <w:r w:rsidRPr="000529A0">
          <w:rPr>
            <w:rStyle w:val="a6"/>
            <w:rFonts w:ascii="MS Mincho" w:eastAsia="MS Mincho" w:hAnsi="MS Mincho" w:cs="MS Mincho"/>
            <w:noProof/>
          </w:rPr>
          <w:t>、本系</w:t>
        </w:r>
        <w:r w:rsidRPr="000529A0">
          <w:rPr>
            <w:rStyle w:val="a6"/>
            <w:noProof/>
          </w:rPr>
          <w:t>统应</w:t>
        </w:r>
        <w:r w:rsidRPr="000529A0">
          <w:rPr>
            <w:rStyle w:val="a6"/>
            <w:rFonts w:ascii="MS Mincho" w:eastAsia="MS Mincho" w:hAnsi="MS Mincho" w:cs="MS Mincho"/>
            <w:noProof/>
          </w:rPr>
          <w:t>当遵循的技</w:t>
        </w:r>
        <w:r w:rsidRPr="000529A0">
          <w:rPr>
            <w:rStyle w:val="a6"/>
            <w:noProof/>
          </w:rPr>
          <w:t>术标</w:t>
        </w:r>
        <w:r w:rsidRPr="000529A0">
          <w:rPr>
            <w:rStyle w:val="a6"/>
            <w:rFonts w:ascii="MS Mincho" w:eastAsia="MS Mincho" w:hAnsi="MS Mincho" w:cs="MS Mincho"/>
            <w:noProof/>
          </w:rPr>
          <w:t>准</w:t>
        </w:r>
        <w:r>
          <w:rPr>
            <w:noProof/>
            <w:webHidden/>
          </w:rPr>
          <w:tab/>
        </w:r>
        <w:r>
          <w:rPr>
            <w:noProof/>
            <w:webHidden/>
          </w:rPr>
          <w:fldChar w:fldCharType="begin"/>
        </w:r>
        <w:r>
          <w:rPr>
            <w:noProof/>
            <w:webHidden/>
          </w:rPr>
          <w:instrText xml:space="preserve"> PAGEREF _Toc522795985 \h </w:instrText>
        </w:r>
        <w:r>
          <w:rPr>
            <w:noProof/>
            <w:webHidden/>
          </w:rPr>
        </w:r>
        <w:r>
          <w:rPr>
            <w:noProof/>
            <w:webHidden/>
          </w:rPr>
          <w:fldChar w:fldCharType="separate"/>
        </w:r>
        <w:r>
          <w:rPr>
            <w:noProof/>
            <w:webHidden/>
          </w:rPr>
          <w:t>7</w:t>
        </w:r>
        <w:r>
          <w:rPr>
            <w:noProof/>
            <w:webHidden/>
          </w:rPr>
          <w:fldChar w:fldCharType="end"/>
        </w:r>
      </w:hyperlink>
    </w:p>
    <w:p w14:paraId="6525EE68" w14:textId="77777777" w:rsidR="00045850" w:rsidRDefault="00045850">
      <w:pPr>
        <w:pStyle w:val="41"/>
        <w:tabs>
          <w:tab w:val="right" w:leader="dot" w:pos="8296"/>
        </w:tabs>
        <w:rPr>
          <w:rFonts w:asciiTheme="minorHAnsi" w:eastAsiaTheme="minorEastAsia" w:hAnsiTheme="minorHAnsi" w:cstheme="minorBidi"/>
          <w:noProof/>
          <w:sz w:val="24"/>
        </w:rPr>
      </w:pPr>
      <w:hyperlink w:anchor="_Toc522795986" w:history="1">
        <w:r w:rsidRPr="000529A0">
          <w:rPr>
            <w:rStyle w:val="a6"/>
            <w:rFonts w:hAnsi="Arial"/>
            <w:noProof/>
          </w:rPr>
          <w:t>2</w:t>
        </w:r>
        <w:r w:rsidRPr="000529A0">
          <w:rPr>
            <w:rStyle w:val="a6"/>
            <w:rFonts w:ascii="MS Mincho" w:eastAsia="MS Mincho" w:hAnsi="MS Mincho" w:cs="MS Mincho"/>
            <w:noProof/>
          </w:rPr>
          <w:t>、</w:t>
        </w:r>
        <w:r w:rsidRPr="000529A0">
          <w:rPr>
            <w:rStyle w:val="a6"/>
            <w:noProof/>
          </w:rPr>
          <w:t>软</w:t>
        </w:r>
        <w:r w:rsidRPr="000529A0">
          <w:rPr>
            <w:rStyle w:val="a6"/>
            <w:rFonts w:ascii="MS Mincho" w:eastAsia="MS Mincho" w:hAnsi="MS Mincho" w:cs="MS Mincho"/>
            <w:noProof/>
          </w:rPr>
          <w:t>、硬件</w:t>
        </w:r>
        <w:r w:rsidRPr="000529A0">
          <w:rPr>
            <w:rStyle w:val="a6"/>
            <w:noProof/>
          </w:rPr>
          <w:t>环</w:t>
        </w:r>
        <w:r w:rsidRPr="000529A0">
          <w:rPr>
            <w:rStyle w:val="a6"/>
            <w:rFonts w:ascii="MS Mincho" w:eastAsia="MS Mincho" w:hAnsi="MS Mincho" w:cs="MS Mincho"/>
            <w:noProof/>
          </w:rPr>
          <w:t>境</w:t>
        </w:r>
        <w:r w:rsidRPr="000529A0">
          <w:rPr>
            <w:rStyle w:val="a6"/>
            <w:noProof/>
          </w:rPr>
          <w:t>标</w:t>
        </w:r>
        <w:r w:rsidRPr="000529A0">
          <w:rPr>
            <w:rStyle w:val="a6"/>
            <w:rFonts w:ascii="MS Mincho" w:eastAsia="MS Mincho" w:hAnsi="MS Mincho" w:cs="MS Mincho"/>
            <w:noProof/>
          </w:rPr>
          <w:t>准</w:t>
        </w:r>
        <w:r>
          <w:rPr>
            <w:noProof/>
            <w:webHidden/>
          </w:rPr>
          <w:tab/>
        </w:r>
        <w:r>
          <w:rPr>
            <w:noProof/>
            <w:webHidden/>
          </w:rPr>
          <w:fldChar w:fldCharType="begin"/>
        </w:r>
        <w:r>
          <w:rPr>
            <w:noProof/>
            <w:webHidden/>
          </w:rPr>
          <w:instrText xml:space="preserve"> PAGEREF _Toc522795986 \h </w:instrText>
        </w:r>
        <w:r>
          <w:rPr>
            <w:noProof/>
            <w:webHidden/>
          </w:rPr>
        </w:r>
        <w:r>
          <w:rPr>
            <w:noProof/>
            <w:webHidden/>
          </w:rPr>
          <w:fldChar w:fldCharType="separate"/>
        </w:r>
        <w:r>
          <w:rPr>
            <w:noProof/>
            <w:webHidden/>
          </w:rPr>
          <w:t>7</w:t>
        </w:r>
        <w:r>
          <w:rPr>
            <w:noProof/>
            <w:webHidden/>
          </w:rPr>
          <w:fldChar w:fldCharType="end"/>
        </w:r>
      </w:hyperlink>
    </w:p>
    <w:p w14:paraId="7B37EE29" w14:textId="77777777" w:rsidR="00045850" w:rsidRDefault="00045850">
      <w:pPr>
        <w:pStyle w:val="41"/>
        <w:tabs>
          <w:tab w:val="right" w:leader="dot" w:pos="8296"/>
        </w:tabs>
        <w:rPr>
          <w:rFonts w:asciiTheme="minorHAnsi" w:eastAsiaTheme="minorEastAsia" w:hAnsiTheme="minorHAnsi" w:cstheme="minorBidi"/>
          <w:noProof/>
          <w:sz w:val="24"/>
        </w:rPr>
      </w:pPr>
      <w:hyperlink w:anchor="_Toc522795987" w:history="1">
        <w:r w:rsidRPr="000529A0">
          <w:rPr>
            <w:rStyle w:val="a6"/>
            <w:rFonts w:hAnsi="Arial"/>
            <w:noProof/>
          </w:rPr>
          <w:t>3</w:t>
        </w:r>
        <w:r w:rsidRPr="000529A0">
          <w:rPr>
            <w:rStyle w:val="a6"/>
            <w:noProof/>
          </w:rPr>
          <w:t>、接口</w:t>
        </w:r>
        <w:r w:rsidRPr="000529A0">
          <w:rPr>
            <w:rStyle w:val="a6"/>
            <w:rFonts w:hAnsi="Arial"/>
            <w:noProof/>
          </w:rPr>
          <w:t>/</w:t>
        </w:r>
        <w:r w:rsidRPr="000529A0">
          <w:rPr>
            <w:rStyle w:val="a6"/>
            <w:noProof/>
          </w:rPr>
          <w:t>协议标准</w:t>
        </w:r>
        <w:r>
          <w:rPr>
            <w:noProof/>
            <w:webHidden/>
          </w:rPr>
          <w:tab/>
        </w:r>
        <w:r>
          <w:rPr>
            <w:noProof/>
            <w:webHidden/>
          </w:rPr>
          <w:fldChar w:fldCharType="begin"/>
        </w:r>
        <w:r>
          <w:rPr>
            <w:noProof/>
            <w:webHidden/>
          </w:rPr>
          <w:instrText xml:space="preserve"> PAGEREF _Toc522795987 \h </w:instrText>
        </w:r>
        <w:r>
          <w:rPr>
            <w:noProof/>
            <w:webHidden/>
          </w:rPr>
        </w:r>
        <w:r>
          <w:rPr>
            <w:noProof/>
            <w:webHidden/>
          </w:rPr>
          <w:fldChar w:fldCharType="separate"/>
        </w:r>
        <w:r>
          <w:rPr>
            <w:noProof/>
            <w:webHidden/>
          </w:rPr>
          <w:t>7</w:t>
        </w:r>
        <w:r>
          <w:rPr>
            <w:noProof/>
            <w:webHidden/>
          </w:rPr>
          <w:fldChar w:fldCharType="end"/>
        </w:r>
      </w:hyperlink>
    </w:p>
    <w:p w14:paraId="2BB887B1" w14:textId="77777777" w:rsidR="00045850" w:rsidRDefault="00045850">
      <w:pPr>
        <w:pStyle w:val="41"/>
        <w:tabs>
          <w:tab w:val="right" w:leader="dot" w:pos="8296"/>
        </w:tabs>
        <w:rPr>
          <w:rFonts w:asciiTheme="minorHAnsi" w:eastAsiaTheme="minorEastAsia" w:hAnsiTheme="minorHAnsi" w:cstheme="minorBidi"/>
          <w:noProof/>
          <w:sz w:val="24"/>
        </w:rPr>
      </w:pPr>
      <w:hyperlink w:anchor="_Toc522795988" w:history="1">
        <w:r w:rsidRPr="000529A0">
          <w:rPr>
            <w:rStyle w:val="a6"/>
            <w:rFonts w:hAnsi="Arial"/>
            <w:noProof/>
          </w:rPr>
          <w:t>4</w:t>
        </w:r>
        <w:r w:rsidRPr="000529A0">
          <w:rPr>
            <w:rStyle w:val="a6"/>
            <w:rFonts w:ascii="MS Mincho" w:eastAsia="MS Mincho" w:hAnsi="MS Mincho" w:cs="MS Mincho"/>
            <w:noProof/>
          </w:rPr>
          <w:t>、用</w:t>
        </w:r>
        <w:r w:rsidRPr="000529A0">
          <w:rPr>
            <w:rStyle w:val="a6"/>
            <w:noProof/>
          </w:rPr>
          <w:t>户</w:t>
        </w:r>
        <w:r w:rsidRPr="000529A0">
          <w:rPr>
            <w:rStyle w:val="a6"/>
            <w:rFonts w:ascii="MS Mincho" w:eastAsia="MS Mincho" w:hAnsi="MS Mincho" w:cs="MS Mincho"/>
            <w:noProof/>
          </w:rPr>
          <w:t>界面</w:t>
        </w:r>
        <w:r w:rsidRPr="000529A0">
          <w:rPr>
            <w:rStyle w:val="a6"/>
            <w:noProof/>
          </w:rPr>
          <w:t>标</w:t>
        </w:r>
        <w:r w:rsidRPr="000529A0">
          <w:rPr>
            <w:rStyle w:val="a6"/>
            <w:rFonts w:ascii="MS Mincho" w:eastAsia="MS Mincho" w:hAnsi="MS Mincho" w:cs="MS Mincho"/>
            <w:noProof/>
          </w:rPr>
          <w:t>准</w:t>
        </w:r>
        <w:r>
          <w:rPr>
            <w:noProof/>
            <w:webHidden/>
          </w:rPr>
          <w:tab/>
        </w:r>
        <w:r>
          <w:rPr>
            <w:noProof/>
            <w:webHidden/>
          </w:rPr>
          <w:fldChar w:fldCharType="begin"/>
        </w:r>
        <w:r>
          <w:rPr>
            <w:noProof/>
            <w:webHidden/>
          </w:rPr>
          <w:instrText xml:space="preserve"> PAGEREF _Toc522795988 \h </w:instrText>
        </w:r>
        <w:r>
          <w:rPr>
            <w:noProof/>
            <w:webHidden/>
          </w:rPr>
        </w:r>
        <w:r>
          <w:rPr>
            <w:noProof/>
            <w:webHidden/>
          </w:rPr>
          <w:fldChar w:fldCharType="separate"/>
        </w:r>
        <w:r>
          <w:rPr>
            <w:noProof/>
            <w:webHidden/>
          </w:rPr>
          <w:t>8</w:t>
        </w:r>
        <w:r>
          <w:rPr>
            <w:noProof/>
            <w:webHidden/>
          </w:rPr>
          <w:fldChar w:fldCharType="end"/>
        </w:r>
      </w:hyperlink>
    </w:p>
    <w:p w14:paraId="613A613F" w14:textId="77777777" w:rsidR="00045850" w:rsidRDefault="00045850">
      <w:pPr>
        <w:pStyle w:val="41"/>
        <w:tabs>
          <w:tab w:val="right" w:leader="dot" w:pos="8296"/>
        </w:tabs>
        <w:rPr>
          <w:rFonts w:asciiTheme="minorHAnsi" w:eastAsiaTheme="minorEastAsia" w:hAnsiTheme="minorHAnsi" w:cstheme="minorBidi"/>
          <w:noProof/>
          <w:sz w:val="24"/>
        </w:rPr>
      </w:pPr>
      <w:hyperlink w:anchor="_Toc522795989" w:history="1">
        <w:r w:rsidRPr="000529A0">
          <w:rPr>
            <w:rStyle w:val="a6"/>
            <w:rFonts w:hAnsi="Arial"/>
            <w:noProof/>
          </w:rPr>
          <w:t>5</w:t>
        </w:r>
        <w:r w:rsidRPr="000529A0">
          <w:rPr>
            <w:rStyle w:val="a6"/>
            <w:rFonts w:ascii="MS Mincho" w:eastAsia="MS Mincho" w:hAnsi="MS Mincho" w:cs="MS Mincho"/>
            <w:noProof/>
          </w:rPr>
          <w:t>、</w:t>
        </w:r>
        <w:r w:rsidRPr="000529A0">
          <w:rPr>
            <w:rStyle w:val="a6"/>
            <w:noProof/>
          </w:rPr>
          <w:t>软</w:t>
        </w:r>
        <w:r w:rsidRPr="000529A0">
          <w:rPr>
            <w:rStyle w:val="a6"/>
            <w:rFonts w:ascii="MS Mincho" w:eastAsia="MS Mincho" w:hAnsi="MS Mincho" w:cs="MS Mincho"/>
            <w:noProof/>
          </w:rPr>
          <w:t>件</w:t>
        </w:r>
        <w:r w:rsidRPr="000529A0">
          <w:rPr>
            <w:rStyle w:val="a6"/>
            <w:noProof/>
          </w:rPr>
          <w:t>质</w:t>
        </w:r>
        <w:r w:rsidRPr="000529A0">
          <w:rPr>
            <w:rStyle w:val="a6"/>
            <w:rFonts w:ascii="MS Mincho" w:eastAsia="MS Mincho" w:hAnsi="MS Mincho" w:cs="MS Mincho"/>
            <w:noProof/>
          </w:rPr>
          <w:t>量</w:t>
        </w:r>
        <w:r>
          <w:rPr>
            <w:noProof/>
            <w:webHidden/>
          </w:rPr>
          <w:tab/>
        </w:r>
        <w:r>
          <w:rPr>
            <w:noProof/>
            <w:webHidden/>
          </w:rPr>
          <w:fldChar w:fldCharType="begin"/>
        </w:r>
        <w:r>
          <w:rPr>
            <w:noProof/>
            <w:webHidden/>
          </w:rPr>
          <w:instrText xml:space="preserve"> PAGEREF _Toc522795989 \h </w:instrText>
        </w:r>
        <w:r>
          <w:rPr>
            <w:noProof/>
            <w:webHidden/>
          </w:rPr>
        </w:r>
        <w:r>
          <w:rPr>
            <w:noProof/>
            <w:webHidden/>
          </w:rPr>
          <w:fldChar w:fldCharType="separate"/>
        </w:r>
        <w:r>
          <w:rPr>
            <w:noProof/>
            <w:webHidden/>
          </w:rPr>
          <w:t>8</w:t>
        </w:r>
        <w:r>
          <w:rPr>
            <w:noProof/>
            <w:webHidden/>
          </w:rPr>
          <w:fldChar w:fldCharType="end"/>
        </w:r>
      </w:hyperlink>
    </w:p>
    <w:p w14:paraId="17B1A6D3" w14:textId="77777777" w:rsidR="00045850" w:rsidRDefault="00045850">
      <w:pPr>
        <w:pStyle w:val="31"/>
        <w:tabs>
          <w:tab w:val="right" w:leader="dot" w:pos="8296"/>
        </w:tabs>
        <w:rPr>
          <w:rFonts w:asciiTheme="minorHAnsi" w:eastAsiaTheme="minorEastAsia" w:hAnsiTheme="minorHAnsi" w:cstheme="minorBidi"/>
          <w:noProof/>
          <w:sz w:val="24"/>
        </w:rPr>
      </w:pPr>
      <w:hyperlink w:anchor="_Toc522795990" w:history="1">
        <w:r w:rsidRPr="000529A0">
          <w:rPr>
            <w:rStyle w:val="a6"/>
            <w:rFonts w:ascii="MS Mincho" w:eastAsia="MS Mincho" w:hAnsi="MS Mincho" w:cs="MS Mincho"/>
            <w:noProof/>
          </w:rPr>
          <w:t>二、</w:t>
        </w:r>
        <w:r w:rsidRPr="000529A0">
          <w:rPr>
            <w:rStyle w:val="a6"/>
            <w:noProof/>
          </w:rPr>
          <w:t>隐</w:t>
        </w:r>
        <w:r w:rsidRPr="000529A0">
          <w:rPr>
            <w:rStyle w:val="a6"/>
            <w:rFonts w:ascii="MS Mincho" w:eastAsia="MS Mincho" w:hAnsi="MS Mincho" w:cs="MS Mincho"/>
            <w:noProof/>
          </w:rPr>
          <w:t>含</w:t>
        </w:r>
        <w:r w:rsidRPr="000529A0">
          <w:rPr>
            <w:rStyle w:val="a6"/>
            <w:noProof/>
          </w:rPr>
          <w:t>约</w:t>
        </w:r>
        <w:r w:rsidRPr="000529A0">
          <w:rPr>
            <w:rStyle w:val="a6"/>
            <w:rFonts w:ascii="MS Mincho" w:eastAsia="MS Mincho" w:hAnsi="MS Mincho" w:cs="MS Mincho"/>
            <w:noProof/>
          </w:rPr>
          <w:t>束</w:t>
        </w:r>
        <w:r>
          <w:rPr>
            <w:noProof/>
            <w:webHidden/>
          </w:rPr>
          <w:tab/>
        </w:r>
        <w:r>
          <w:rPr>
            <w:noProof/>
            <w:webHidden/>
          </w:rPr>
          <w:fldChar w:fldCharType="begin"/>
        </w:r>
        <w:r>
          <w:rPr>
            <w:noProof/>
            <w:webHidden/>
          </w:rPr>
          <w:instrText xml:space="preserve"> PAGEREF _Toc522795990 \h </w:instrText>
        </w:r>
        <w:r>
          <w:rPr>
            <w:noProof/>
            <w:webHidden/>
          </w:rPr>
        </w:r>
        <w:r>
          <w:rPr>
            <w:noProof/>
            <w:webHidden/>
          </w:rPr>
          <w:fldChar w:fldCharType="separate"/>
        </w:r>
        <w:r>
          <w:rPr>
            <w:noProof/>
            <w:webHidden/>
          </w:rPr>
          <w:t>8</w:t>
        </w:r>
        <w:r>
          <w:rPr>
            <w:noProof/>
            <w:webHidden/>
          </w:rPr>
          <w:fldChar w:fldCharType="end"/>
        </w:r>
      </w:hyperlink>
    </w:p>
    <w:p w14:paraId="1559A693" w14:textId="77777777" w:rsidR="00045850" w:rsidRDefault="00045850">
      <w:pPr>
        <w:pStyle w:val="21"/>
        <w:tabs>
          <w:tab w:val="right" w:leader="dot" w:pos="8296"/>
        </w:tabs>
        <w:rPr>
          <w:rFonts w:asciiTheme="minorHAnsi" w:eastAsiaTheme="minorEastAsia" w:hAnsiTheme="minorHAnsi" w:cstheme="minorBidi"/>
          <w:noProof/>
          <w:sz w:val="24"/>
        </w:rPr>
      </w:pPr>
      <w:hyperlink w:anchor="_Toc522795991" w:history="1">
        <w:r w:rsidRPr="000529A0">
          <w:rPr>
            <w:rStyle w:val="a6"/>
            <w:rFonts w:ascii="宋体" w:hAnsi="宋体" w:cs="Arial"/>
            <w:noProof/>
          </w:rPr>
          <w:t>第四部分 大江考勤</w:t>
        </w:r>
        <w:r w:rsidRPr="000529A0">
          <w:rPr>
            <w:rStyle w:val="a6"/>
            <w:rFonts w:ascii="MS Mincho" w:eastAsia="MS Mincho" w:hAnsi="MS Mincho" w:cs="MS Mincho"/>
            <w:noProof/>
          </w:rPr>
          <w:t>系</w:t>
        </w:r>
        <w:r w:rsidRPr="000529A0">
          <w:rPr>
            <w:rStyle w:val="a6"/>
            <w:rFonts w:ascii="宋体" w:hAnsi="宋体" w:cs="Arial"/>
            <w:noProof/>
          </w:rPr>
          <w:t>统</w:t>
        </w:r>
        <w:r w:rsidRPr="000529A0">
          <w:rPr>
            <w:rStyle w:val="a6"/>
            <w:rFonts w:ascii="MS Mincho" w:eastAsia="MS Mincho" w:hAnsi="MS Mincho" w:cs="MS Mincho"/>
            <w:noProof/>
          </w:rPr>
          <w:t>方案</w:t>
        </w:r>
        <w:r w:rsidRPr="000529A0">
          <w:rPr>
            <w:rStyle w:val="a6"/>
            <w:rFonts w:ascii="宋体" w:hAnsi="宋体" w:cs="Arial"/>
            <w:noProof/>
          </w:rPr>
          <w:t>设计</w:t>
        </w:r>
        <w:r>
          <w:rPr>
            <w:noProof/>
            <w:webHidden/>
          </w:rPr>
          <w:tab/>
        </w:r>
        <w:r>
          <w:rPr>
            <w:noProof/>
            <w:webHidden/>
          </w:rPr>
          <w:fldChar w:fldCharType="begin"/>
        </w:r>
        <w:r>
          <w:rPr>
            <w:noProof/>
            <w:webHidden/>
          </w:rPr>
          <w:instrText xml:space="preserve"> PAGEREF _Toc522795991 \h </w:instrText>
        </w:r>
        <w:r>
          <w:rPr>
            <w:noProof/>
            <w:webHidden/>
          </w:rPr>
        </w:r>
        <w:r>
          <w:rPr>
            <w:noProof/>
            <w:webHidden/>
          </w:rPr>
          <w:fldChar w:fldCharType="separate"/>
        </w:r>
        <w:r>
          <w:rPr>
            <w:noProof/>
            <w:webHidden/>
          </w:rPr>
          <w:t>9</w:t>
        </w:r>
        <w:r>
          <w:rPr>
            <w:noProof/>
            <w:webHidden/>
          </w:rPr>
          <w:fldChar w:fldCharType="end"/>
        </w:r>
      </w:hyperlink>
    </w:p>
    <w:p w14:paraId="2B58188A" w14:textId="77777777" w:rsidR="00045850" w:rsidRDefault="00045850">
      <w:pPr>
        <w:pStyle w:val="31"/>
        <w:tabs>
          <w:tab w:val="left" w:pos="1680"/>
          <w:tab w:val="right" w:leader="dot" w:pos="8296"/>
        </w:tabs>
        <w:rPr>
          <w:rFonts w:asciiTheme="minorHAnsi" w:eastAsiaTheme="minorEastAsia" w:hAnsiTheme="minorHAnsi" w:cstheme="minorBidi"/>
          <w:noProof/>
          <w:sz w:val="24"/>
        </w:rPr>
      </w:pPr>
      <w:hyperlink w:anchor="_Toc522795992" w:history="1">
        <w:r w:rsidRPr="000529A0">
          <w:rPr>
            <w:rStyle w:val="a6"/>
            <w:noProof/>
          </w:rPr>
          <w:t>一、</w:t>
        </w:r>
        <w:r>
          <w:rPr>
            <w:rFonts w:asciiTheme="minorHAnsi" w:eastAsiaTheme="minorEastAsia" w:hAnsiTheme="minorHAnsi" w:cstheme="minorBidi"/>
            <w:noProof/>
            <w:sz w:val="24"/>
          </w:rPr>
          <w:tab/>
        </w:r>
        <w:r w:rsidRPr="000529A0">
          <w:rPr>
            <w:rStyle w:val="a6"/>
            <w:rFonts w:ascii="MS Mincho" w:eastAsia="MS Mincho" w:hAnsi="MS Mincho" w:cs="MS Mincho"/>
            <w:noProof/>
          </w:rPr>
          <w:t>安全</w:t>
        </w:r>
        <w:r w:rsidRPr="000529A0">
          <w:rPr>
            <w:rStyle w:val="a6"/>
            <w:noProof/>
          </w:rPr>
          <w:t>设计</w:t>
        </w:r>
        <w:r>
          <w:rPr>
            <w:noProof/>
            <w:webHidden/>
          </w:rPr>
          <w:tab/>
        </w:r>
        <w:r>
          <w:rPr>
            <w:noProof/>
            <w:webHidden/>
          </w:rPr>
          <w:fldChar w:fldCharType="begin"/>
        </w:r>
        <w:r>
          <w:rPr>
            <w:noProof/>
            <w:webHidden/>
          </w:rPr>
          <w:instrText xml:space="preserve"> PAGEREF _Toc522795992 \h </w:instrText>
        </w:r>
        <w:r>
          <w:rPr>
            <w:noProof/>
            <w:webHidden/>
          </w:rPr>
        </w:r>
        <w:r>
          <w:rPr>
            <w:noProof/>
            <w:webHidden/>
          </w:rPr>
          <w:fldChar w:fldCharType="separate"/>
        </w:r>
        <w:r>
          <w:rPr>
            <w:noProof/>
            <w:webHidden/>
          </w:rPr>
          <w:t>9</w:t>
        </w:r>
        <w:r>
          <w:rPr>
            <w:noProof/>
            <w:webHidden/>
          </w:rPr>
          <w:fldChar w:fldCharType="end"/>
        </w:r>
      </w:hyperlink>
    </w:p>
    <w:p w14:paraId="6DB23661" w14:textId="77777777" w:rsidR="00045850" w:rsidRDefault="00045850">
      <w:pPr>
        <w:pStyle w:val="31"/>
        <w:tabs>
          <w:tab w:val="right" w:leader="dot" w:pos="8296"/>
        </w:tabs>
        <w:rPr>
          <w:rFonts w:asciiTheme="minorHAnsi" w:eastAsiaTheme="minorEastAsia" w:hAnsiTheme="minorHAnsi" w:cstheme="minorBidi"/>
          <w:noProof/>
          <w:sz w:val="24"/>
        </w:rPr>
      </w:pPr>
      <w:hyperlink w:anchor="_Toc522795993" w:history="1">
        <w:r w:rsidRPr="000529A0">
          <w:rPr>
            <w:rStyle w:val="a6"/>
            <w:rFonts w:ascii="MS Mincho" w:eastAsia="MS Mincho" w:hAnsi="MS Mincho" w:cs="MS Mincho"/>
            <w:noProof/>
          </w:rPr>
          <w:t>二、考勤打卡系</w:t>
        </w:r>
        <w:r w:rsidRPr="000529A0">
          <w:rPr>
            <w:rStyle w:val="a6"/>
            <w:noProof/>
          </w:rPr>
          <w:t>统</w:t>
        </w:r>
        <w:r w:rsidRPr="000529A0">
          <w:rPr>
            <w:rStyle w:val="a6"/>
            <w:rFonts w:ascii="MS Mincho" w:eastAsia="MS Mincho" w:hAnsi="MS Mincho" w:cs="MS Mincho"/>
            <w:noProof/>
          </w:rPr>
          <w:t>相关</w:t>
        </w:r>
        <w:r w:rsidRPr="000529A0">
          <w:rPr>
            <w:rStyle w:val="a6"/>
            <w:noProof/>
          </w:rPr>
          <w:t>业务</w:t>
        </w:r>
        <w:r w:rsidRPr="000529A0">
          <w:rPr>
            <w:rStyle w:val="a6"/>
            <w:rFonts w:ascii="MS Mincho" w:eastAsia="MS Mincho" w:hAnsi="MS Mincho" w:cs="MS Mincho"/>
            <w:noProof/>
          </w:rPr>
          <w:t>流程</w:t>
        </w:r>
        <w:r>
          <w:rPr>
            <w:noProof/>
            <w:webHidden/>
          </w:rPr>
          <w:tab/>
        </w:r>
        <w:r>
          <w:rPr>
            <w:noProof/>
            <w:webHidden/>
          </w:rPr>
          <w:fldChar w:fldCharType="begin"/>
        </w:r>
        <w:r>
          <w:rPr>
            <w:noProof/>
            <w:webHidden/>
          </w:rPr>
          <w:instrText xml:space="preserve"> PAGEREF _Toc522795993 \h </w:instrText>
        </w:r>
        <w:r>
          <w:rPr>
            <w:noProof/>
            <w:webHidden/>
          </w:rPr>
        </w:r>
        <w:r>
          <w:rPr>
            <w:noProof/>
            <w:webHidden/>
          </w:rPr>
          <w:fldChar w:fldCharType="separate"/>
        </w:r>
        <w:r>
          <w:rPr>
            <w:noProof/>
            <w:webHidden/>
          </w:rPr>
          <w:t>9</w:t>
        </w:r>
        <w:r>
          <w:rPr>
            <w:noProof/>
            <w:webHidden/>
          </w:rPr>
          <w:fldChar w:fldCharType="end"/>
        </w:r>
      </w:hyperlink>
    </w:p>
    <w:p w14:paraId="68DD15AE" w14:textId="77777777" w:rsidR="00045850" w:rsidRDefault="00045850">
      <w:pPr>
        <w:pStyle w:val="31"/>
        <w:tabs>
          <w:tab w:val="right" w:leader="dot" w:pos="8296"/>
        </w:tabs>
        <w:rPr>
          <w:rFonts w:asciiTheme="minorHAnsi" w:eastAsiaTheme="minorEastAsia" w:hAnsiTheme="minorHAnsi" w:cstheme="minorBidi"/>
          <w:noProof/>
          <w:sz w:val="24"/>
        </w:rPr>
      </w:pPr>
      <w:hyperlink w:anchor="_Toc522795994" w:history="1">
        <w:r w:rsidRPr="000529A0">
          <w:rPr>
            <w:rStyle w:val="a6"/>
            <w:rFonts w:ascii="MS Mincho" w:eastAsia="MS Mincho" w:hAnsi="MS Mincho" w:cs="MS Mincho"/>
            <w:noProof/>
          </w:rPr>
          <w:t>三、</w:t>
        </w:r>
        <w:r w:rsidRPr="000529A0">
          <w:rPr>
            <w:rStyle w:val="a6"/>
            <w:noProof/>
          </w:rPr>
          <w:t>业务</w:t>
        </w:r>
        <w:r w:rsidRPr="000529A0">
          <w:rPr>
            <w:rStyle w:val="a6"/>
            <w:rFonts w:ascii="MS Mincho" w:eastAsia="MS Mincho" w:hAnsi="MS Mincho" w:cs="MS Mincho"/>
            <w:noProof/>
          </w:rPr>
          <w:t>功能概要</w:t>
        </w:r>
        <w:r w:rsidRPr="000529A0">
          <w:rPr>
            <w:rStyle w:val="a6"/>
            <w:noProof/>
          </w:rPr>
          <w:t>结</w:t>
        </w:r>
        <w:r w:rsidRPr="000529A0">
          <w:rPr>
            <w:rStyle w:val="a6"/>
            <w:rFonts w:ascii="MS Mincho" w:eastAsia="MS Mincho" w:hAnsi="MS Mincho" w:cs="MS Mincho"/>
            <w:noProof/>
          </w:rPr>
          <w:t>构</w:t>
        </w:r>
        <w:r>
          <w:rPr>
            <w:noProof/>
            <w:webHidden/>
          </w:rPr>
          <w:tab/>
        </w:r>
        <w:r>
          <w:rPr>
            <w:noProof/>
            <w:webHidden/>
          </w:rPr>
          <w:fldChar w:fldCharType="begin"/>
        </w:r>
        <w:r>
          <w:rPr>
            <w:noProof/>
            <w:webHidden/>
          </w:rPr>
          <w:instrText xml:space="preserve"> PAGEREF _Toc522795994 \h </w:instrText>
        </w:r>
        <w:r>
          <w:rPr>
            <w:noProof/>
            <w:webHidden/>
          </w:rPr>
        </w:r>
        <w:r>
          <w:rPr>
            <w:noProof/>
            <w:webHidden/>
          </w:rPr>
          <w:fldChar w:fldCharType="separate"/>
        </w:r>
        <w:r>
          <w:rPr>
            <w:noProof/>
            <w:webHidden/>
          </w:rPr>
          <w:t>11</w:t>
        </w:r>
        <w:r>
          <w:rPr>
            <w:noProof/>
            <w:webHidden/>
          </w:rPr>
          <w:fldChar w:fldCharType="end"/>
        </w:r>
      </w:hyperlink>
    </w:p>
    <w:p w14:paraId="0495AA87" w14:textId="77777777" w:rsidR="00045850" w:rsidRDefault="00045850">
      <w:pPr>
        <w:pStyle w:val="31"/>
        <w:tabs>
          <w:tab w:val="right" w:leader="dot" w:pos="8296"/>
        </w:tabs>
        <w:rPr>
          <w:rFonts w:asciiTheme="minorHAnsi" w:eastAsiaTheme="minorEastAsia" w:hAnsiTheme="minorHAnsi" w:cstheme="minorBidi"/>
          <w:noProof/>
          <w:sz w:val="24"/>
        </w:rPr>
      </w:pPr>
      <w:hyperlink w:anchor="_Toc522795995" w:history="1">
        <w:r w:rsidRPr="000529A0">
          <w:rPr>
            <w:rStyle w:val="a6"/>
            <w:rFonts w:ascii="MS Mincho" w:eastAsia="MS Mincho" w:hAnsi="MS Mincho" w:cs="MS Mincho"/>
            <w:noProof/>
          </w:rPr>
          <w:t>四、模</w:t>
        </w:r>
        <w:r w:rsidRPr="000529A0">
          <w:rPr>
            <w:rStyle w:val="a6"/>
            <w:noProof/>
          </w:rPr>
          <w:t>块</w:t>
        </w:r>
        <w:r w:rsidRPr="000529A0">
          <w:rPr>
            <w:rStyle w:val="a6"/>
            <w:rFonts w:ascii="MS Mincho" w:eastAsia="MS Mincho" w:hAnsi="MS Mincho" w:cs="MS Mincho"/>
            <w:noProof/>
          </w:rPr>
          <w:t>定</w:t>
        </w:r>
        <w:r w:rsidRPr="000529A0">
          <w:rPr>
            <w:rStyle w:val="a6"/>
            <w:noProof/>
          </w:rPr>
          <w:t>义</w:t>
        </w:r>
        <w:r>
          <w:rPr>
            <w:noProof/>
            <w:webHidden/>
          </w:rPr>
          <w:tab/>
        </w:r>
        <w:r>
          <w:rPr>
            <w:noProof/>
            <w:webHidden/>
          </w:rPr>
          <w:fldChar w:fldCharType="begin"/>
        </w:r>
        <w:r>
          <w:rPr>
            <w:noProof/>
            <w:webHidden/>
          </w:rPr>
          <w:instrText xml:space="preserve"> PAGEREF _Toc522795995 \h </w:instrText>
        </w:r>
        <w:r>
          <w:rPr>
            <w:noProof/>
            <w:webHidden/>
          </w:rPr>
        </w:r>
        <w:r>
          <w:rPr>
            <w:noProof/>
            <w:webHidden/>
          </w:rPr>
          <w:fldChar w:fldCharType="separate"/>
        </w:r>
        <w:r>
          <w:rPr>
            <w:noProof/>
            <w:webHidden/>
          </w:rPr>
          <w:t>15</w:t>
        </w:r>
        <w:r>
          <w:rPr>
            <w:noProof/>
            <w:webHidden/>
          </w:rPr>
          <w:fldChar w:fldCharType="end"/>
        </w:r>
      </w:hyperlink>
    </w:p>
    <w:p w14:paraId="7CBBA93F" w14:textId="77777777" w:rsidR="00045850" w:rsidRDefault="00045850">
      <w:pPr>
        <w:pStyle w:val="21"/>
        <w:tabs>
          <w:tab w:val="right" w:leader="dot" w:pos="8296"/>
        </w:tabs>
        <w:rPr>
          <w:rFonts w:asciiTheme="minorHAnsi" w:eastAsiaTheme="minorEastAsia" w:hAnsiTheme="minorHAnsi" w:cstheme="minorBidi"/>
          <w:noProof/>
          <w:sz w:val="24"/>
        </w:rPr>
      </w:pPr>
      <w:hyperlink w:anchor="_Toc522795996" w:history="1">
        <w:r w:rsidRPr="000529A0">
          <w:rPr>
            <w:rStyle w:val="a6"/>
            <w:rFonts w:ascii="宋体" w:hAnsi="宋体" w:cs="Arial"/>
            <w:noProof/>
          </w:rPr>
          <w:t>第五部分 E-R实体设计</w:t>
        </w:r>
        <w:r>
          <w:rPr>
            <w:noProof/>
            <w:webHidden/>
          </w:rPr>
          <w:tab/>
        </w:r>
        <w:r>
          <w:rPr>
            <w:noProof/>
            <w:webHidden/>
          </w:rPr>
          <w:fldChar w:fldCharType="begin"/>
        </w:r>
        <w:r>
          <w:rPr>
            <w:noProof/>
            <w:webHidden/>
          </w:rPr>
          <w:instrText xml:space="preserve"> PAGEREF _Toc522795996 \h </w:instrText>
        </w:r>
        <w:r>
          <w:rPr>
            <w:noProof/>
            <w:webHidden/>
          </w:rPr>
        </w:r>
        <w:r>
          <w:rPr>
            <w:noProof/>
            <w:webHidden/>
          </w:rPr>
          <w:fldChar w:fldCharType="separate"/>
        </w:r>
        <w:r>
          <w:rPr>
            <w:noProof/>
            <w:webHidden/>
          </w:rPr>
          <w:t>16</w:t>
        </w:r>
        <w:r>
          <w:rPr>
            <w:noProof/>
            <w:webHidden/>
          </w:rPr>
          <w:fldChar w:fldCharType="end"/>
        </w:r>
      </w:hyperlink>
    </w:p>
    <w:p w14:paraId="4658DC88" w14:textId="77777777" w:rsidR="00045850" w:rsidRDefault="00045850">
      <w:pPr>
        <w:pStyle w:val="31"/>
        <w:tabs>
          <w:tab w:val="right" w:leader="dot" w:pos="8296"/>
        </w:tabs>
        <w:rPr>
          <w:rFonts w:asciiTheme="minorHAnsi" w:eastAsiaTheme="minorEastAsia" w:hAnsiTheme="minorHAnsi" w:cstheme="minorBidi"/>
          <w:noProof/>
          <w:sz w:val="24"/>
        </w:rPr>
      </w:pPr>
      <w:hyperlink w:anchor="_Toc522795997" w:history="1">
        <w:r w:rsidRPr="000529A0">
          <w:rPr>
            <w:rStyle w:val="a6"/>
            <w:noProof/>
          </w:rPr>
          <w:t>一、</w:t>
        </w:r>
        <w:r w:rsidRPr="000529A0">
          <w:rPr>
            <w:rStyle w:val="a6"/>
            <w:noProof/>
          </w:rPr>
          <w:t>E-R</w:t>
        </w:r>
        <w:r w:rsidRPr="000529A0">
          <w:rPr>
            <w:rStyle w:val="a6"/>
            <w:noProof/>
          </w:rPr>
          <w:t>实体结构图</w:t>
        </w:r>
        <w:r>
          <w:rPr>
            <w:noProof/>
            <w:webHidden/>
          </w:rPr>
          <w:tab/>
        </w:r>
        <w:r>
          <w:rPr>
            <w:noProof/>
            <w:webHidden/>
          </w:rPr>
          <w:fldChar w:fldCharType="begin"/>
        </w:r>
        <w:r>
          <w:rPr>
            <w:noProof/>
            <w:webHidden/>
          </w:rPr>
          <w:instrText xml:space="preserve"> PAGEREF _Toc522795997 \h </w:instrText>
        </w:r>
        <w:r>
          <w:rPr>
            <w:noProof/>
            <w:webHidden/>
          </w:rPr>
        </w:r>
        <w:r>
          <w:rPr>
            <w:noProof/>
            <w:webHidden/>
          </w:rPr>
          <w:fldChar w:fldCharType="separate"/>
        </w:r>
        <w:r>
          <w:rPr>
            <w:noProof/>
            <w:webHidden/>
          </w:rPr>
          <w:t>16</w:t>
        </w:r>
        <w:r>
          <w:rPr>
            <w:noProof/>
            <w:webHidden/>
          </w:rPr>
          <w:fldChar w:fldCharType="end"/>
        </w:r>
      </w:hyperlink>
    </w:p>
    <w:p w14:paraId="5A1136FB" w14:textId="77777777" w:rsidR="00045850" w:rsidRDefault="00045850">
      <w:pPr>
        <w:pStyle w:val="31"/>
        <w:tabs>
          <w:tab w:val="right" w:leader="dot" w:pos="8296"/>
        </w:tabs>
        <w:rPr>
          <w:rFonts w:asciiTheme="minorHAnsi" w:eastAsiaTheme="minorEastAsia" w:hAnsiTheme="minorHAnsi" w:cstheme="minorBidi"/>
          <w:noProof/>
          <w:sz w:val="24"/>
        </w:rPr>
      </w:pPr>
      <w:hyperlink w:anchor="_Toc522795998" w:history="1">
        <w:r w:rsidRPr="000529A0">
          <w:rPr>
            <w:rStyle w:val="a6"/>
            <w:rFonts w:ascii="MS Mincho" w:eastAsia="MS Mincho" w:hAnsi="MS Mincho" w:cs="MS Mincho"/>
            <w:noProof/>
          </w:rPr>
          <w:t>二、</w:t>
        </w:r>
        <w:r w:rsidRPr="000529A0">
          <w:rPr>
            <w:rStyle w:val="a6"/>
            <w:noProof/>
          </w:rPr>
          <w:t>实</w:t>
        </w:r>
        <w:r w:rsidRPr="000529A0">
          <w:rPr>
            <w:rStyle w:val="a6"/>
            <w:rFonts w:ascii="MS Mincho" w:eastAsia="MS Mincho" w:hAnsi="MS Mincho" w:cs="MS Mincho"/>
            <w:noProof/>
          </w:rPr>
          <w:t>体描述</w:t>
        </w:r>
        <w:r>
          <w:rPr>
            <w:noProof/>
            <w:webHidden/>
          </w:rPr>
          <w:tab/>
        </w:r>
        <w:r>
          <w:rPr>
            <w:noProof/>
            <w:webHidden/>
          </w:rPr>
          <w:fldChar w:fldCharType="begin"/>
        </w:r>
        <w:r>
          <w:rPr>
            <w:noProof/>
            <w:webHidden/>
          </w:rPr>
          <w:instrText xml:space="preserve"> PAGEREF _Toc522795998 \h </w:instrText>
        </w:r>
        <w:r>
          <w:rPr>
            <w:noProof/>
            <w:webHidden/>
          </w:rPr>
        </w:r>
        <w:r>
          <w:rPr>
            <w:noProof/>
            <w:webHidden/>
          </w:rPr>
          <w:fldChar w:fldCharType="separate"/>
        </w:r>
        <w:r>
          <w:rPr>
            <w:noProof/>
            <w:webHidden/>
          </w:rPr>
          <w:t>16</w:t>
        </w:r>
        <w:r>
          <w:rPr>
            <w:noProof/>
            <w:webHidden/>
          </w:rPr>
          <w:fldChar w:fldCharType="end"/>
        </w:r>
      </w:hyperlink>
    </w:p>
    <w:p w14:paraId="61771266" w14:textId="77777777" w:rsidR="00045850" w:rsidRDefault="00045850">
      <w:pPr>
        <w:pStyle w:val="41"/>
        <w:tabs>
          <w:tab w:val="right" w:leader="dot" w:pos="8296"/>
        </w:tabs>
        <w:rPr>
          <w:rFonts w:asciiTheme="minorHAnsi" w:eastAsiaTheme="minorEastAsia" w:hAnsiTheme="minorHAnsi" w:cstheme="minorBidi"/>
          <w:noProof/>
          <w:sz w:val="24"/>
        </w:rPr>
      </w:pPr>
      <w:hyperlink w:anchor="_Toc522795999" w:history="1">
        <w:r w:rsidRPr="000529A0">
          <w:rPr>
            <w:rStyle w:val="a6"/>
            <w:noProof/>
          </w:rPr>
          <w:t>1</w:t>
        </w:r>
        <w:r w:rsidRPr="000529A0">
          <w:rPr>
            <w:rStyle w:val="a6"/>
            <w:noProof/>
          </w:rPr>
          <w:t>、</w:t>
        </w:r>
        <w:r w:rsidRPr="000529A0">
          <w:rPr>
            <w:rStyle w:val="a6"/>
            <w:noProof/>
          </w:rPr>
          <w:t>User</w:t>
        </w:r>
        <w:r w:rsidRPr="000529A0">
          <w:rPr>
            <w:rStyle w:val="a6"/>
            <w:noProof/>
          </w:rPr>
          <w:t>实体描述</w:t>
        </w:r>
        <w:r>
          <w:rPr>
            <w:noProof/>
            <w:webHidden/>
          </w:rPr>
          <w:tab/>
        </w:r>
        <w:r>
          <w:rPr>
            <w:noProof/>
            <w:webHidden/>
          </w:rPr>
          <w:fldChar w:fldCharType="begin"/>
        </w:r>
        <w:r>
          <w:rPr>
            <w:noProof/>
            <w:webHidden/>
          </w:rPr>
          <w:instrText xml:space="preserve"> PAGEREF _Toc522795999 \h </w:instrText>
        </w:r>
        <w:r>
          <w:rPr>
            <w:noProof/>
            <w:webHidden/>
          </w:rPr>
        </w:r>
        <w:r>
          <w:rPr>
            <w:noProof/>
            <w:webHidden/>
          </w:rPr>
          <w:fldChar w:fldCharType="separate"/>
        </w:r>
        <w:r>
          <w:rPr>
            <w:noProof/>
            <w:webHidden/>
          </w:rPr>
          <w:t>16</w:t>
        </w:r>
        <w:r>
          <w:rPr>
            <w:noProof/>
            <w:webHidden/>
          </w:rPr>
          <w:fldChar w:fldCharType="end"/>
        </w:r>
      </w:hyperlink>
    </w:p>
    <w:p w14:paraId="3009BD61" w14:textId="77777777" w:rsidR="00045850" w:rsidRDefault="00045850">
      <w:pPr>
        <w:pStyle w:val="41"/>
        <w:tabs>
          <w:tab w:val="right" w:leader="dot" w:pos="8296"/>
        </w:tabs>
        <w:rPr>
          <w:rFonts w:asciiTheme="minorHAnsi" w:eastAsiaTheme="minorEastAsia" w:hAnsiTheme="minorHAnsi" w:cstheme="minorBidi"/>
          <w:noProof/>
          <w:sz w:val="24"/>
        </w:rPr>
      </w:pPr>
      <w:hyperlink w:anchor="_Toc522796000" w:history="1">
        <w:r w:rsidRPr="000529A0">
          <w:rPr>
            <w:rStyle w:val="a6"/>
            <w:noProof/>
          </w:rPr>
          <w:t>2</w:t>
        </w:r>
        <w:r w:rsidRPr="000529A0">
          <w:rPr>
            <w:rStyle w:val="a6"/>
            <w:noProof/>
          </w:rPr>
          <w:t>、</w:t>
        </w:r>
        <w:r w:rsidRPr="000529A0">
          <w:rPr>
            <w:rStyle w:val="a6"/>
            <w:noProof/>
          </w:rPr>
          <w:t>Attendance</w:t>
        </w:r>
        <w:r w:rsidRPr="000529A0">
          <w:rPr>
            <w:rStyle w:val="a6"/>
            <w:noProof/>
          </w:rPr>
          <w:t>实体描述</w:t>
        </w:r>
        <w:r>
          <w:rPr>
            <w:noProof/>
            <w:webHidden/>
          </w:rPr>
          <w:tab/>
        </w:r>
        <w:r>
          <w:rPr>
            <w:noProof/>
            <w:webHidden/>
          </w:rPr>
          <w:fldChar w:fldCharType="begin"/>
        </w:r>
        <w:r>
          <w:rPr>
            <w:noProof/>
            <w:webHidden/>
          </w:rPr>
          <w:instrText xml:space="preserve"> PAGEREF _Toc522796000 \h </w:instrText>
        </w:r>
        <w:r>
          <w:rPr>
            <w:noProof/>
            <w:webHidden/>
          </w:rPr>
        </w:r>
        <w:r>
          <w:rPr>
            <w:noProof/>
            <w:webHidden/>
          </w:rPr>
          <w:fldChar w:fldCharType="separate"/>
        </w:r>
        <w:r>
          <w:rPr>
            <w:noProof/>
            <w:webHidden/>
          </w:rPr>
          <w:t>16</w:t>
        </w:r>
        <w:r>
          <w:rPr>
            <w:noProof/>
            <w:webHidden/>
          </w:rPr>
          <w:fldChar w:fldCharType="end"/>
        </w:r>
      </w:hyperlink>
    </w:p>
    <w:p w14:paraId="00B3026A" w14:textId="77777777" w:rsidR="00045850" w:rsidRDefault="00045850">
      <w:pPr>
        <w:pStyle w:val="21"/>
        <w:tabs>
          <w:tab w:val="right" w:leader="dot" w:pos="8296"/>
        </w:tabs>
        <w:rPr>
          <w:rFonts w:asciiTheme="minorHAnsi" w:eastAsiaTheme="minorEastAsia" w:hAnsiTheme="minorHAnsi" w:cstheme="minorBidi"/>
          <w:noProof/>
          <w:sz w:val="24"/>
        </w:rPr>
      </w:pPr>
      <w:hyperlink w:anchor="_Toc522796001" w:history="1">
        <w:r w:rsidRPr="000529A0">
          <w:rPr>
            <w:rStyle w:val="a6"/>
            <w:rFonts w:ascii="宋体" w:hAnsi="宋体" w:cs="Arial"/>
            <w:noProof/>
          </w:rPr>
          <w:t>第六部分 总体设计</w:t>
        </w:r>
        <w:r>
          <w:rPr>
            <w:noProof/>
            <w:webHidden/>
          </w:rPr>
          <w:tab/>
        </w:r>
        <w:r>
          <w:rPr>
            <w:noProof/>
            <w:webHidden/>
          </w:rPr>
          <w:fldChar w:fldCharType="begin"/>
        </w:r>
        <w:r>
          <w:rPr>
            <w:noProof/>
            <w:webHidden/>
          </w:rPr>
          <w:instrText xml:space="preserve"> PAGEREF _Toc522796001 \h </w:instrText>
        </w:r>
        <w:r>
          <w:rPr>
            <w:noProof/>
            <w:webHidden/>
          </w:rPr>
        </w:r>
        <w:r>
          <w:rPr>
            <w:noProof/>
            <w:webHidden/>
          </w:rPr>
          <w:fldChar w:fldCharType="separate"/>
        </w:r>
        <w:r>
          <w:rPr>
            <w:noProof/>
            <w:webHidden/>
          </w:rPr>
          <w:t>17</w:t>
        </w:r>
        <w:r>
          <w:rPr>
            <w:noProof/>
            <w:webHidden/>
          </w:rPr>
          <w:fldChar w:fldCharType="end"/>
        </w:r>
      </w:hyperlink>
    </w:p>
    <w:p w14:paraId="6E705D9E" w14:textId="77777777" w:rsidR="00045850" w:rsidRDefault="00045850">
      <w:pPr>
        <w:pStyle w:val="31"/>
        <w:tabs>
          <w:tab w:val="left" w:pos="1680"/>
          <w:tab w:val="right" w:leader="dot" w:pos="8296"/>
        </w:tabs>
        <w:rPr>
          <w:rFonts w:asciiTheme="minorHAnsi" w:eastAsiaTheme="minorEastAsia" w:hAnsiTheme="minorHAnsi" w:cstheme="minorBidi"/>
          <w:noProof/>
          <w:sz w:val="24"/>
        </w:rPr>
      </w:pPr>
      <w:hyperlink w:anchor="_Toc522796002" w:history="1">
        <w:r w:rsidRPr="000529A0">
          <w:rPr>
            <w:rStyle w:val="a6"/>
            <w:rFonts w:hAnsi="宋体"/>
            <w:noProof/>
          </w:rPr>
          <w:t>一、</w:t>
        </w:r>
        <w:r>
          <w:rPr>
            <w:rFonts w:asciiTheme="minorHAnsi" w:eastAsiaTheme="minorEastAsia" w:hAnsiTheme="minorHAnsi" w:cstheme="minorBidi"/>
            <w:noProof/>
            <w:sz w:val="24"/>
          </w:rPr>
          <w:tab/>
        </w:r>
        <w:r w:rsidRPr="000529A0">
          <w:rPr>
            <w:rStyle w:val="a6"/>
            <w:rFonts w:ascii="MS Mincho" w:eastAsia="MS Mincho" w:hAnsi="MS Mincho" w:cs="MS Mincho"/>
            <w:noProof/>
          </w:rPr>
          <w:t>平台</w:t>
        </w:r>
        <w:r w:rsidRPr="000529A0">
          <w:rPr>
            <w:rStyle w:val="a6"/>
            <w:rFonts w:hAnsi="宋体"/>
            <w:noProof/>
          </w:rPr>
          <w:t>逻辑架构设计</w:t>
        </w:r>
        <w:r>
          <w:rPr>
            <w:noProof/>
            <w:webHidden/>
          </w:rPr>
          <w:tab/>
        </w:r>
        <w:r>
          <w:rPr>
            <w:noProof/>
            <w:webHidden/>
          </w:rPr>
          <w:fldChar w:fldCharType="begin"/>
        </w:r>
        <w:r>
          <w:rPr>
            <w:noProof/>
            <w:webHidden/>
          </w:rPr>
          <w:instrText xml:space="preserve"> PAGEREF _Toc522796002 \h </w:instrText>
        </w:r>
        <w:r>
          <w:rPr>
            <w:noProof/>
            <w:webHidden/>
          </w:rPr>
        </w:r>
        <w:r>
          <w:rPr>
            <w:noProof/>
            <w:webHidden/>
          </w:rPr>
          <w:fldChar w:fldCharType="separate"/>
        </w:r>
        <w:r>
          <w:rPr>
            <w:noProof/>
            <w:webHidden/>
          </w:rPr>
          <w:t>17</w:t>
        </w:r>
        <w:r>
          <w:rPr>
            <w:noProof/>
            <w:webHidden/>
          </w:rPr>
          <w:fldChar w:fldCharType="end"/>
        </w:r>
      </w:hyperlink>
    </w:p>
    <w:p w14:paraId="67C470AE" w14:textId="77777777" w:rsidR="00045850" w:rsidRDefault="00045850">
      <w:pPr>
        <w:pStyle w:val="31"/>
        <w:tabs>
          <w:tab w:val="right" w:leader="dot" w:pos="8296"/>
        </w:tabs>
        <w:rPr>
          <w:rFonts w:asciiTheme="minorHAnsi" w:eastAsiaTheme="minorEastAsia" w:hAnsiTheme="minorHAnsi" w:cstheme="minorBidi"/>
          <w:noProof/>
          <w:sz w:val="24"/>
        </w:rPr>
      </w:pPr>
      <w:hyperlink w:anchor="_Toc522796003" w:history="1">
        <w:r w:rsidRPr="000529A0">
          <w:rPr>
            <w:rStyle w:val="a6"/>
            <w:noProof/>
          </w:rPr>
          <w:t>二</w:t>
        </w:r>
        <w:r w:rsidRPr="000529A0">
          <w:rPr>
            <w:rStyle w:val="a6"/>
            <w:noProof/>
          </w:rPr>
          <w:t>.</w:t>
        </w:r>
        <w:r w:rsidRPr="000529A0">
          <w:rPr>
            <w:rStyle w:val="a6"/>
            <w:rFonts w:ascii="MS Mincho" w:eastAsia="MS Mincho" w:hAnsi="MS Mincho" w:cs="MS Mincho"/>
            <w:noProof/>
          </w:rPr>
          <w:t>物理架构</w:t>
        </w:r>
        <w:r w:rsidRPr="000529A0">
          <w:rPr>
            <w:rStyle w:val="a6"/>
            <w:noProof/>
          </w:rPr>
          <w:t>设计</w:t>
        </w:r>
        <w:r>
          <w:rPr>
            <w:noProof/>
            <w:webHidden/>
          </w:rPr>
          <w:tab/>
        </w:r>
        <w:r>
          <w:rPr>
            <w:noProof/>
            <w:webHidden/>
          </w:rPr>
          <w:fldChar w:fldCharType="begin"/>
        </w:r>
        <w:r>
          <w:rPr>
            <w:noProof/>
            <w:webHidden/>
          </w:rPr>
          <w:instrText xml:space="preserve"> PAGEREF _Toc522796003 \h </w:instrText>
        </w:r>
        <w:r>
          <w:rPr>
            <w:noProof/>
            <w:webHidden/>
          </w:rPr>
        </w:r>
        <w:r>
          <w:rPr>
            <w:noProof/>
            <w:webHidden/>
          </w:rPr>
          <w:fldChar w:fldCharType="separate"/>
        </w:r>
        <w:r>
          <w:rPr>
            <w:noProof/>
            <w:webHidden/>
          </w:rPr>
          <w:t>17</w:t>
        </w:r>
        <w:r>
          <w:rPr>
            <w:noProof/>
            <w:webHidden/>
          </w:rPr>
          <w:fldChar w:fldCharType="end"/>
        </w:r>
      </w:hyperlink>
    </w:p>
    <w:p w14:paraId="7623B95F" w14:textId="77777777" w:rsidR="00045850" w:rsidRDefault="00045850">
      <w:pPr>
        <w:pStyle w:val="31"/>
        <w:tabs>
          <w:tab w:val="right" w:leader="dot" w:pos="8296"/>
        </w:tabs>
        <w:rPr>
          <w:rFonts w:asciiTheme="minorHAnsi" w:eastAsiaTheme="minorEastAsia" w:hAnsiTheme="minorHAnsi" w:cstheme="minorBidi"/>
          <w:noProof/>
          <w:sz w:val="24"/>
        </w:rPr>
      </w:pPr>
      <w:hyperlink w:anchor="_Toc522796004" w:history="1">
        <w:r w:rsidRPr="000529A0">
          <w:rPr>
            <w:rStyle w:val="a6"/>
            <w:noProof/>
          </w:rPr>
          <w:t>三</w:t>
        </w:r>
        <w:r w:rsidRPr="000529A0">
          <w:rPr>
            <w:rStyle w:val="a6"/>
            <w:noProof/>
          </w:rPr>
          <w:t>.</w:t>
        </w:r>
        <w:r w:rsidRPr="000529A0">
          <w:rPr>
            <w:rStyle w:val="a6"/>
            <w:rFonts w:ascii="MS Mincho" w:eastAsia="MS Mincho" w:hAnsi="MS Mincho" w:cs="MS Mincho"/>
            <w:noProof/>
          </w:rPr>
          <w:t>技</w:t>
        </w:r>
        <w:r w:rsidRPr="000529A0">
          <w:rPr>
            <w:rStyle w:val="a6"/>
            <w:noProof/>
          </w:rPr>
          <w:t>术</w:t>
        </w:r>
        <w:r w:rsidRPr="000529A0">
          <w:rPr>
            <w:rStyle w:val="a6"/>
            <w:rFonts w:ascii="MS Mincho" w:eastAsia="MS Mincho" w:hAnsi="MS Mincho" w:cs="MS Mincho"/>
            <w:noProof/>
          </w:rPr>
          <w:t>架构</w:t>
        </w:r>
        <w:r w:rsidRPr="000529A0">
          <w:rPr>
            <w:rStyle w:val="a6"/>
            <w:noProof/>
          </w:rPr>
          <w:t>设计</w:t>
        </w:r>
        <w:r>
          <w:rPr>
            <w:noProof/>
            <w:webHidden/>
          </w:rPr>
          <w:tab/>
        </w:r>
        <w:r>
          <w:rPr>
            <w:noProof/>
            <w:webHidden/>
          </w:rPr>
          <w:fldChar w:fldCharType="begin"/>
        </w:r>
        <w:r>
          <w:rPr>
            <w:noProof/>
            <w:webHidden/>
          </w:rPr>
          <w:instrText xml:space="preserve"> PAGEREF _Toc522796004 \h </w:instrText>
        </w:r>
        <w:r>
          <w:rPr>
            <w:noProof/>
            <w:webHidden/>
          </w:rPr>
        </w:r>
        <w:r>
          <w:rPr>
            <w:noProof/>
            <w:webHidden/>
          </w:rPr>
          <w:fldChar w:fldCharType="separate"/>
        </w:r>
        <w:r>
          <w:rPr>
            <w:noProof/>
            <w:webHidden/>
          </w:rPr>
          <w:t>18</w:t>
        </w:r>
        <w:r>
          <w:rPr>
            <w:noProof/>
            <w:webHidden/>
          </w:rPr>
          <w:fldChar w:fldCharType="end"/>
        </w:r>
      </w:hyperlink>
    </w:p>
    <w:p w14:paraId="538B5C82" w14:textId="77777777" w:rsidR="00045850" w:rsidRDefault="00045850">
      <w:pPr>
        <w:pStyle w:val="21"/>
        <w:tabs>
          <w:tab w:val="right" w:leader="dot" w:pos="8296"/>
        </w:tabs>
        <w:rPr>
          <w:rFonts w:asciiTheme="minorHAnsi" w:eastAsiaTheme="minorEastAsia" w:hAnsiTheme="minorHAnsi" w:cstheme="minorBidi"/>
          <w:noProof/>
          <w:sz w:val="24"/>
        </w:rPr>
      </w:pPr>
      <w:hyperlink w:anchor="_Toc522796005" w:history="1">
        <w:r w:rsidRPr="000529A0">
          <w:rPr>
            <w:rStyle w:val="a6"/>
            <w:rFonts w:ascii="宋体" w:hAnsi="宋体" w:cs="Arial"/>
            <w:noProof/>
          </w:rPr>
          <w:t xml:space="preserve">第七部分 </w:t>
        </w:r>
        <w:r w:rsidRPr="000529A0">
          <w:rPr>
            <w:rStyle w:val="a6"/>
            <w:rFonts w:ascii="MS Mincho" w:eastAsia="MS Mincho" w:hAnsi="MS Mincho" w:cs="MS Mincho"/>
            <w:noProof/>
          </w:rPr>
          <w:t>用</w:t>
        </w:r>
        <w:r w:rsidRPr="000529A0">
          <w:rPr>
            <w:rStyle w:val="a6"/>
            <w:rFonts w:ascii="宋体" w:hAnsi="宋体" w:cs="Arial"/>
            <w:noProof/>
          </w:rPr>
          <w:t>户</w:t>
        </w:r>
        <w:r w:rsidRPr="000529A0">
          <w:rPr>
            <w:rStyle w:val="a6"/>
            <w:rFonts w:ascii="MS Mincho" w:eastAsia="MS Mincho" w:hAnsi="MS Mincho" w:cs="MS Mincho"/>
            <w:noProof/>
          </w:rPr>
          <w:t>界面</w:t>
        </w:r>
        <w:r w:rsidRPr="000529A0">
          <w:rPr>
            <w:rStyle w:val="a6"/>
            <w:rFonts w:ascii="宋体" w:hAnsi="宋体" w:cs="Arial"/>
            <w:noProof/>
          </w:rPr>
          <w:t>设计</w:t>
        </w:r>
        <w:r>
          <w:rPr>
            <w:noProof/>
            <w:webHidden/>
          </w:rPr>
          <w:tab/>
        </w:r>
        <w:r>
          <w:rPr>
            <w:noProof/>
            <w:webHidden/>
          </w:rPr>
          <w:fldChar w:fldCharType="begin"/>
        </w:r>
        <w:r>
          <w:rPr>
            <w:noProof/>
            <w:webHidden/>
          </w:rPr>
          <w:instrText xml:space="preserve"> PAGEREF _Toc522796005 \h </w:instrText>
        </w:r>
        <w:r>
          <w:rPr>
            <w:noProof/>
            <w:webHidden/>
          </w:rPr>
        </w:r>
        <w:r>
          <w:rPr>
            <w:noProof/>
            <w:webHidden/>
          </w:rPr>
          <w:fldChar w:fldCharType="separate"/>
        </w:r>
        <w:r>
          <w:rPr>
            <w:noProof/>
            <w:webHidden/>
          </w:rPr>
          <w:t>19</w:t>
        </w:r>
        <w:r>
          <w:rPr>
            <w:noProof/>
            <w:webHidden/>
          </w:rPr>
          <w:fldChar w:fldCharType="end"/>
        </w:r>
      </w:hyperlink>
    </w:p>
    <w:p w14:paraId="2468CFC1" w14:textId="77777777" w:rsidR="00045850" w:rsidRDefault="00045850">
      <w:pPr>
        <w:pStyle w:val="41"/>
        <w:tabs>
          <w:tab w:val="right" w:leader="dot" w:pos="8296"/>
        </w:tabs>
        <w:rPr>
          <w:rFonts w:asciiTheme="minorHAnsi" w:eastAsiaTheme="minorEastAsia" w:hAnsiTheme="minorHAnsi" w:cstheme="minorBidi"/>
          <w:noProof/>
          <w:sz w:val="24"/>
        </w:rPr>
      </w:pPr>
      <w:hyperlink w:anchor="_Toc522796006" w:history="1">
        <w:r w:rsidRPr="000529A0">
          <w:rPr>
            <w:rStyle w:val="a6"/>
            <w:rFonts w:cs="Arial"/>
            <w:noProof/>
          </w:rPr>
          <w:t>1</w:t>
        </w:r>
        <w:r w:rsidRPr="000529A0">
          <w:rPr>
            <w:rStyle w:val="a6"/>
            <w:rFonts w:cs="Arial"/>
            <w:noProof/>
          </w:rPr>
          <w:t>、</w:t>
        </w:r>
        <w:r w:rsidRPr="000529A0">
          <w:rPr>
            <w:rStyle w:val="a6"/>
            <w:rFonts w:ascii="MS Mincho" w:eastAsia="MS Mincho" w:hAnsi="MS Mincho" w:cs="MS Mincho"/>
            <w:noProof/>
          </w:rPr>
          <w:t>登</w:t>
        </w:r>
        <w:r w:rsidRPr="000529A0">
          <w:rPr>
            <w:rStyle w:val="a6"/>
            <w:rFonts w:hAnsi="宋体" w:cs="Arial"/>
            <w:noProof/>
          </w:rPr>
          <w:t>录</w:t>
        </w:r>
        <w:r w:rsidRPr="000529A0">
          <w:rPr>
            <w:rStyle w:val="a6"/>
            <w:rFonts w:ascii="MS Mincho" w:eastAsia="MS Mincho" w:hAnsi="MS Mincho" w:cs="MS Mincho"/>
            <w:noProof/>
          </w:rPr>
          <w:t>界面</w:t>
        </w:r>
        <w:r w:rsidRPr="000529A0">
          <w:rPr>
            <w:rStyle w:val="a6"/>
            <w:rFonts w:hAnsi="宋体" w:cs="Arial"/>
            <w:noProof/>
          </w:rPr>
          <w:t>风</w:t>
        </w:r>
        <w:r w:rsidRPr="000529A0">
          <w:rPr>
            <w:rStyle w:val="a6"/>
            <w:rFonts w:ascii="MS Mincho" w:eastAsia="MS Mincho" w:hAnsi="MS Mincho" w:cs="MS Mincho"/>
            <w:noProof/>
          </w:rPr>
          <w:t>格</w:t>
        </w:r>
        <w:r>
          <w:rPr>
            <w:noProof/>
            <w:webHidden/>
          </w:rPr>
          <w:tab/>
        </w:r>
        <w:r>
          <w:rPr>
            <w:noProof/>
            <w:webHidden/>
          </w:rPr>
          <w:fldChar w:fldCharType="begin"/>
        </w:r>
        <w:r>
          <w:rPr>
            <w:noProof/>
            <w:webHidden/>
          </w:rPr>
          <w:instrText xml:space="preserve"> PAGEREF _Toc522796006 \h </w:instrText>
        </w:r>
        <w:r>
          <w:rPr>
            <w:noProof/>
            <w:webHidden/>
          </w:rPr>
        </w:r>
        <w:r>
          <w:rPr>
            <w:noProof/>
            <w:webHidden/>
          </w:rPr>
          <w:fldChar w:fldCharType="separate"/>
        </w:r>
        <w:r>
          <w:rPr>
            <w:noProof/>
            <w:webHidden/>
          </w:rPr>
          <w:t>19</w:t>
        </w:r>
        <w:r>
          <w:rPr>
            <w:noProof/>
            <w:webHidden/>
          </w:rPr>
          <w:fldChar w:fldCharType="end"/>
        </w:r>
      </w:hyperlink>
    </w:p>
    <w:p w14:paraId="63F6E17F" w14:textId="77777777" w:rsidR="00045850" w:rsidRDefault="00045850">
      <w:pPr>
        <w:pStyle w:val="41"/>
        <w:tabs>
          <w:tab w:val="right" w:leader="dot" w:pos="8296"/>
        </w:tabs>
        <w:rPr>
          <w:rFonts w:asciiTheme="minorHAnsi" w:eastAsiaTheme="minorEastAsia" w:hAnsiTheme="minorHAnsi" w:cstheme="minorBidi"/>
          <w:noProof/>
          <w:sz w:val="24"/>
        </w:rPr>
      </w:pPr>
      <w:hyperlink w:anchor="_Toc522796007" w:history="1">
        <w:r w:rsidRPr="000529A0">
          <w:rPr>
            <w:rStyle w:val="a6"/>
            <w:rFonts w:hAnsi="宋体" w:cs="Arial"/>
            <w:noProof/>
          </w:rPr>
          <w:t>3</w:t>
        </w:r>
        <w:r w:rsidRPr="000529A0">
          <w:rPr>
            <w:rStyle w:val="a6"/>
            <w:rFonts w:ascii="MS Mincho" w:eastAsia="MS Mincho" w:hAnsi="MS Mincho" w:cs="MS Mincho"/>
            <w:noProof/>
          </w:rPr>
          <w:t>、打卡成功界面</w:t>
        </w:r>
        <w:r>
          <w:rPr>
            <w:noProof/>
            <w:webHidden/>
          </w:rPr>
          <w:tab/>
        </w:r>
        <w:r>
          <w:rPr>
            <w:noProof/>
            <w:webHidden/>
          </w:rPr>
          <w:fldChar w:fldCharType="begin"/>
        </w:r>
        <w:r>
          <w:rPr>
            <w:noProof/>
            <w:webHidden/>
          </w:rPr>
          <w:instrText xml:space="preserve"> PAGEREF _Toc522796007 \h </w:instrText>
        </w:r>
        <w:r>
          <w:rPr>
            <w:noProof/>
            <w:webHidden/>
          </w:rPr>
        </w:r>
        <w:r>
          <w:rPr>
            <w:noProof/>
            <w:webHidden/>
          </w:rPr>
          <w:fldChar w:fldCharType="separate"/>
        </w:r>
        <w:r>
          <w:rPr>
            <w:noProof/>
            <w:webHidden/>
          </w:rPr>
          <w:t>22</w:t>
        </w:r>
        <w:r>
          <w:rPr>
            <w:noProof/>
            <w:webHidden/>
          </w:rPr>
          <w:fldChar w:fldCharType="end"/>
        </w:r>
      </w:hyperlink>
    </w:p>
    <w:p w14:paraId="1135C2CB" w14:textId="77777777" w:rsidR="00045850" w:rsidRDefault="00045850">
      <w:pPr>
        <w:pStyle w:val="21"/>
        <w:tabs>
          <w:tab w:val="right" w:leader="dot" w:pos="8296"/>
        </w:tabs>
        <w:rPr>
          <w:rFonts w:asciiTheme="minorHAnsi" w:eastAsiaTheme="minorEastAsia" w:hAnsiTheme="minorHAnsi" w:cstheme="minorBidi"/>
          <w:noProof/>
          <w:sz w:val="24"/>
        </w:rPr>
      </w:pPr>
      <w:hyperlink w:anchor="_Toc522796008" w:history="1">
        <w:r w:rsidRPr="000529A0">
          <w:rPr>
            <w:rStyle w:val="a6"/>
            <w:rFonts w:ascii="宋体" w:hAnsi="宋体" w:cs="Arial"/>
            <w:noProof/>
          </w:rPr>
          <w:t xml:space="preserve">第八部分 </w:t>
        </w:r>
        <w:r w:rsidRPr="000529A0">
          <w:rPr>
            <w:rStyle w:val="a6"/>
            <w:rFonts w:ascii="MS Mincho" w:eastAsia="MS Mincho" w:hAnsi="MS Mincho" w:cs="MS Mincho"/>
            <w:noProof/>
          </w:rPr>
          <w:t>运行</w:t>
        </w:r>
        <w:r w:rsidRPr="000529A0">
          <w:rPr>
            <w:rStyle w:val="a6"/>
            <w:rFonts w:ascii="宋体" w:hAnsi="宋体" w:cs="Arial"/>
            <w:noProof/>
          </w:rPr>
          <w:t>环</w:t>
        </w:r>
        <w:r w:rsidRPr="000529A0">
          <w:rPr>
            <w:rStyle w:val="a6"/>
            <w:rFonts w:ascii="MS Mincho" w:eastAsia="MS Mincho" w:hAnsi="MS Mincho" w:cs="MS Mincho"/>
            <w:noProof/>
          </w:rPr>
          <w:t>境和部署</w:t>
        </w:r>
        <w:r>
          <w:rPr>
            <w:noProof/>
            <w:webHidden/>
          </w:rPr>
          <w:tab/>
        </w:r>
        <w:r>
          <w:rPr>
            <w:noProof/>
            <w:webHidden/>
          </w:rPr>
          <w:fldChar w:fldCharType="begin"/>
        </w:r>
        <w:r>
          <w:rPr>
            <w:noProof/>
            <w:webHidden/>
          </w:rPr>
          <w:instrText xml:space="preserve"> PAGEREF _Toc522796008 \h </w:instrText>
        </w:r>
        <w:r>
          <w:rPr>
            <w:noProof/>
            <w:webHidden/>
          </w:rPr>
        </w:r>
        <w:r>
          <w:rPr>
            <w:noProof/>
            <w:webHidden/>
          </w:rPr>
          <w:fldChar w:fldCharType="separate"/>
        </w:r>
        <w:r>
          <w:rPr>
            <w:noProof/>
            <w:webHidden/>
          </w:rPr>
          <w:t>25</w:t>
        </w:r>
        <w:r>
          <w:rPr>
            <w:noProof/>
            <w:webHidden/>
          </w:rPr>
          <w:fldChar w:fldCharType="end"/>
        </w:r>
      </w:hyperlink>
    </w:p>
    <w:p w14:paraId="567EB0AC" w14:textId="77777777" w:rsidR="00045850" w:rsidRDefault="00045850">
      <w:pPr>
        <w:pStyle w:val="31"/>
        <w:tabs>
          <w:tab w:val="left" w:pos="1680"/>
          <w:tab w:val="right" w:leader="dot" w:pos="8296"/>
        </w:tabs>
        <w:rPr>
          <w:rFonts w:asciiTheme="minorHAnsi" w:eastAsiaTheme="minorEastAsia" w:hAnsiTheme="minorHAnsi" w:cstheme="minorBidi"/>
          <w:noProof/>
          <w:sz w:val="24"/>
        </w:rPr>
      </w:pPr>
      <w:hyperlink w:anchor="_Toc522796009" w:history="1">
        <w:r w:rsidRPr="000529A0">
          <w:rPr>
            <w:rStyle w:val="a6"/>
            <w:rFonts w:ascii="Arial" w:hAnsi="宋体" w:cs="Arial"/>
            <w:noProof/>
          </w:rPr>
          <w:t>一、</w:t>
        </w:r>
        <w:r>
          <w:rPr>
            <w:rFonts w:asciiTheme="minorHAnsi" w:eastAsiaTheme="minorEastAsia" w:hAnsiTheme="minorHAnsi" w:cstheme="minorBidi"/>
            <w:noProof/>
            <w:sz w:val="24"/>
          </w:rPr>
          <w:tab/>
        </w:r>
        <w:r w:rsidRPr="000529A0">
          <w:rPr>
            <w:rStyle w:val="a6"/>
            <w:rFonts w:ascii="MS Mincho" w:eastAsia="MS Mincho" w:hAnsi="MS Mincho" w:cs="MS Mincho"/>
            <w:noProof/>
          </w:rPr>
          <w:t>运行</w:t>
        </w:r>
        <w:r w:rsidRPr="000529A0">
          <w:rPr>
            <w:rStyle w:val="a6"/>
            <w:rFonts w:ascii="Arial" w:hAnsi="宋体" w:cs="Arial"/>
            <w:noProof/>
          </w:rPr>
          <w:t>环</w:t>
        </w:r>
        <w:r w:rsidRPr="000529A0">
          <w:rPr>
            <w:rStyle w:val="a6"/>
            <w:rFonts w:ascii="MS Mincho" w:eastAsia="MS Mincho" w:hAnsi="MS Mincho" w:cs="MS Mincho"/>
            <w:noProof/>
          </w:rPr>
          <w:t>境</w:t>
        </w:r>
        <w:r>
          <w:rPr>
            <w:noProof/>
            <w:webHidden/>
          </w:rPr>
          <w:tab/>
        </w:r>
        <w:r>
          <w:rPr>
            <w:noProof/>
            <w:webHidden/>
          </w:rPr>
          <w:fldChar w:fldCharType="begin"/>
        </w:r>
        <w:r>
          <w:rPr>
            <w:noProof/>
            <w:webHidden/>
          </w:rPr>
          <w:instrText xml:space="preserve"> PAGEREF _Toc522796009 \h </w:instrText>
        </w:r>
        <w:r>
          <w:rPr>
            <w:noProof/>
            <w:webHidden/>
          </w:rPr>
        </w:r>
        <w:r>
          <w:rPr>
            <w:noProof/>
            <w:webHidden/>
          </w:rPr>
          <w:fldChar w:fldCharType="separate"/>
        </w:r>
        <w:r>
          <w:rPr>
            <w:noProof/>
            <w:webHidden/>
          </w:rPr>
          <w:t>25</w:t>
        </w:r>
        <w:r>
          <w:rPr>
            <w:noProof/>
            <w:webHidden/>
          </w:rPr>
          <w:fldChar w:fldCharType="end"/>
        </w:r>
      </w:hyperlink>
    </w:p>
    <w:p w14:paraId="554CA8E6" w14:textId="77777777" w:rsidR="00045850" w:rsidRDefault="00045850">
      <w:pPr>
        <w:pStyle w:val="31"/>
        <w:tabs>
          <w:tab w:val="right" w:leader="dot" w:pos="8296"/>
        </w:tabs>
        <w:rPr>
          <w:rFonts w:asciiTheme="minorHAnsi" w:eastAsiaTheme="minorEastAsia" w:hAnsiTheme="minorHAnsi" w:cstheme="minorBidi"/>
          <w:noProof/>
          <w:sz w:val="24"/>
        </w:rPr>
      </w:pPr>
      <w:hyperlink w:anchor="_Toc522796010" w:history="1">
        <w:r w:rsidRPr="000529A0">
          <w:rPr>
            <w:rStyle w:val="a6"/>
            <w:rFonts w:ascii="Arial" w:hAnsi="Arial" w:cs="Arial"/>
            <w:noProof/>
          </w:rPr>
          <w:t>二、</w:t>
        </w:r>
        <w:r w:rsidRPr="000529A0">
          <w:rPr>
            <w:rStyle w:val="a6"/>
            <w:rFonts w:ascii="MS Mincho" w:eastAsia="MS Mincho" w:hAnsi="MS Mincho" w:cs="MS Mincho"/>
            <w:noProof/>
          </w:rPr>
          <w:t>系</w:t>
        </w:r>
        <w:r w:rsidRPr="000529A0">
          <w:rPr>
            <w:rStyle w:val="a6"/>
            <w:rFonts w:ascii="Arial" w:hAnsi="宋体" w:cs="Arial"/>
            <w:noProof/>
          </w:rPr>
          <w:t>统</w:t>
        </w:r>
        <w:r w:rsidRPr="000529A0">
          <w:rPr>
            <w:rStyle w:val="a6"/>
            <w:rFonts w:ascii="MS Mincho" w:eastAsia="MS Mincho" w:hAnsi="MS Mincho" w:cs="MS Mincho"/>
            <w:noProof/>
          </w:rPr>
          <w:t>性能要求</w:t>
        </w:r>
        <w:r>
          <w:rPr>
            <w:noProof/>
            <w:webHidden/>
          </w:rPr>
          <w:tab/>
        </w:r>
        <w:r>
          <w:rPr>
            <w:noProof/>
            <w:webHidden/>
          </w:rPr>
          <w:fldChar w:fldCharType="begin"/>
        </w:r>
        <w:r>
          <w:rPr>
            <w:noProof/>
            <w:webHidden/>
          </w:rPr>
          <w:instrText xml:space="preserve"> PAGEREF _Toc522796010 \h </w:instrText>
        </w:r>
        <w:r>
          <w:rPr>
            <w:noProof/>
            <w:webHidden/>
          </w:rPr>
        </w:r>
        <w:r>
          <w:rPr>
            <w:noProof/>
            <w:webHidden/>
          </w:rPr>
          <w:fldChar w:fldCharType="separate"/>
        </w:r>
        <w:r>
          <w:rPr>
            <w:noProof/>
            <w:webHidden/>
          </w:rPr>
          <w:t>25</w:t>
        </w:r>
        <w:r>
          <w:rPr>
            <w:noProof/>
            <w:webHidden/>
          </w:rPr>
          <w:fldChar w:fldCharType="end"/>
        </w:r>
      </w:hyperlink>
    </w:p>
    <w:p w14:paraId="286A41C8" w14:textId="2C3922B4" w:rsidR="00F85334" w:rsidRDefault="00CF034B" w:rsidP="00BF670E">
      <w:pPr>
        <w:pStyle w:val="af2"/>
        <w:jc w:val="center"/>
        <w:rPr>
          <w:rFonts w:ascii="宋体" w:eastAsia="宋体" w:hAnsi="宋体" w:cs="Arial"/>
        </w:rPr>
      </w:pPr>
      <w:r w:rsidRPr="00A43502">
        <w:rPr>
          <w:rFonts w:ascii="宋体" w:eastAsia="宋体" w:hAnsi="宋体" w:cs="Arial"/>
        </w:rPr>
        <w:fldChar w:fldCharType="end"/>
      </w:r>
      <w:bookmarkStart w:id="0" w:name="_Toc436445617"/>
      <w:bookmarkStart w:id="1" w:name="_Toc445698277"/>
      <w:bookmarkStart w:id="2" w:name="_Toc304552731"/>
      <w:bookmarkStart w:id="3" w:name="_Toc326049719"/>
    </w:p>
    <w:p w14:paraId="26F5309B" w14:textId="77777777" w:rsidR="00F85334" w:rsidRDefault="00F85334">
      <w:pPr>
        <w:widowControl/>
        <w:jc w:val="left"/>
        <w:rPr>
          <w:rFonts w:ascii="宋体" w:hAnsi="宋体" w:cs="Arial"/>
          <w:b/>
          <w:bCs/>
          <w:color w:val="002060"/>
          <w:kern w:val="28"/>
          <w:sz w:val="32"/>
          <w:szCs w:val="32"/>
        </w:rPr>
      </w:pPr>
      <w:r>
        <w:rPr>
          <w:rFonts w:ascii="宋体" w:hAnsi="宋体" w:cs="Arial"/>
        </w:rPr>
        <w:br w:type="page"/>
      </w:r>
    </w:p>
    <w:p w14:paraId="02C07445" w14:textId="77777777" w:rsidR="00F85334" w:rsidRDefault="00F85334" w:rsidP="00BF670E">
      <w:pPr>
        <w:pStyle w:val="af2"/>
        <w:jc w:val="center"/>
        <w:rPr>
          <w:rFonts w:ascii="宋体" w:eastAsia="宋体" w:hAnsi="宋体" w:cs="Arial"/>
        </w:rPr>
      </w:pPr>
    </w:p>
    <w:p w14:paraId="4526A50D" w14:textId="0F6A586C" w:rsidR="00AD766A" w:rsidRPr="00BF670E" w:rsidRDefault="00AD766A" w:rsidP="00BF670E">
      <w:pPr>
        <w:pStyle w:val="af2"/>
        <w:jc w:val="center"/>
        <w:rPr>
          <w:rFonts w:ascii="宋体" w:eastAsia="宋体" w:hAnsi="宋体" w:cs="Arial"/>
        </w:rPr>
      </w:pPr>
      <w:bookmarkStart w:id="4" w:name="_Toc522795969"/>
      <w:r w:rsidRPr="004308A3">
        <w:rPr>
          <w:rFonts w:ascii="宋体" w:eastAsia="宋体" w:hAnsi="宋体" w:cs="Arial"/>
          <w:color w:val="auto"/>
        </w:rPr>
        <w:t>第一</w:t>
      </w:r>
      <w:r w:rsidR="004308A3">
        <w:rPr>
          <w:rFonts w:ascii="宋体" w:eastAsia="宋体" w:hAnsi="宋体" w:cs="Arial" w:hint="eastAsia"/>
          <w:color w:val="auto"/>
        </w:rPr>
        <w:t>部分</w:t>
      </w:r>
      <w:r w:rsidRPr="004308A3">
        <w:rPr>
          <w:rFonts w:ascii="宋体" w:eastAsia="宋体" w:hAnsi="宋体" w:cs="Arial"/>
          <w:color w:val="auto"/>
        </w:rPr>
        <w:t xml:space="preserve"> </w:t>
      </w:r>
      <w:bookmarkEnd w:id="0"/>
      <w:r w:rsidRPr="004308A3">
        <w:rPr>
          <w:rFonts w:ascii="宋体" w:eastAsia="宋体" w:hAnsi="宋体" w:cs="Arial"/>
          <w:color w:val="auto"/>
        </w:rPr>
        <w:t>引言</w:t>
      </w:r>
      <w:bookmarkEnd w:id="1"/>
      <w:bookmarkEnd w:id="2"/>
      <w:bookmarkEnd w:id="3"/>
      <w:bookmarkEnd w:id="4"/>
    </w:p>
    <w:p w14:paraId="7200EF72" w14:textId="25026D7C" w:rsidR="008E3056" w:rsidRDefault="00AD766A" w:rsidP="008E3056">
      <w:pPr>
        <w:pStyle w:val="3"/>
        <w:numPr>
          <w:ilvl w:val="0"/>
          <w:numId w:val="38"/>
        </w:numPr>
      </w:pPr>
      <w:bookmarkStart w:id="5" w:name="_Toc436445618"/>
      <w:bookmarkStart w:id="6" w:name="_Toc445698278"/>
      <w:bookmarkStart w:id="7" w:name="_Toc304552732"/>
      <w:bookmarkStart w:id="8" w:name="_Toc326049720"/>
      <w:bookmarkStart w:id="9" w:name="_Toc522795970"/>
      <w:r w:rsidRPr="0069269F">
        <w:t>编写目的</w:t>
      </w:r>
      <w:bookmarkEnd w:id="5"/>
      <w:bookmarkEnd w:id="6"/>
      <w:bookmarkEnd w:id="7"/>
      <w:bookmarkEnd w:id="8"/>
      <w:bookmarkEnd w:id="9"/>
    </w:p>
    <w:p w14:paraId="5AABB46A" w14:textId="77777777" w:rsidR="00636289" w:rsidRPr="0069269F" w:rsidRDefault="00636289" w:rsidP="00636289">
      <w:pPr>
        <w:ind w:firstLine="425"/>
        <w:rPr>
          <w:rFonts w:ascii="Arial" w:hAnsi="Arial" w:cs="Arial"/>
        </w:rPr>
      </w:pPr>
      <w:r w:rsidRPr="0069269F">
        <w:rPr>
          <w:rFonts w:ascii="Arial" w:hAnsi="宋体" w:cs="Arial"/>
        </w:rPr>
        <w:t>编写本文的主要目的是把需求分析得到的用例模型转换为软件结构和数据结构。设计软件结构的具体任务是：将一个复杂系统按功能进行模块划分、建立模块的层次结构及调用关系、确定模块间的接口及人机界面等。数据结构设计包括数据特征的描述、确定数据的结构特性、以及数据库的设计。</w:t>
      </w:r>
    </w:p>
    <w:p w14:paraId="3D77DEAF" w14:textId="7942B7FB" w:rsidR="00636289" w:rsidRPr="00636289" w:rsidRDefault="00636289" w:rsidP="00636289">
      <w:pPr>
        <w:ind w:firstLine="425"/>
        <w:rPr>
          <w:rFonts w:ascii="Arial" w:hAnsi="Arial" w:cs="Arial"/>
        </w:rPr>
      </w:pPr>
      <w:r w:rsidRPr="0069269F">
        <w:rPr>
          <w:rFonts w:ascii="MS Mincho" w:eastAsia="MS Mincho" w:hAnsi="MS Mincho" w:cs="MS Mincho"/>
          <w:szCs w:val="21"/>
        </w:rPr>
        <w:t>本</w:t>
      </w:r>
      <w:r w:rsidRPr="0069269F">
        <w:rPr>
          <w:rFonts w:ascii="Arial" w:hAnsi="宋体" w:cs="Arial"/>
          <w:szCs w:val="21"/>
        </w:rPr>
        <w:t>设计</w:t>
      </w:r>
      <w:r>
        <w:rPr>
          <w:rFonts w:ascii="MS Mincho" w:eastAsia="MS Mincho" w:hAnsi="MS Mincho" w:cs="MS Mincho"/>
          <w:szCs w:val="21"/>
        </w:rPr>
        <w:t>是指</w:t>
      </w:r>
      <w:r>
        <w:rPr>
          <w:rFonts w:ascii="Arial" w:hAnsi="宋体" w:cs="Arial"/>
          <w:szCs w:val="21"/>
        </w:rPr>
        <w:t>导详细设计</w:t>
      </w:r>
      <w:r>
        <w:rPr>
          <w:rFonts w:ascii="MS Mincho" w:eastAsia="MS Mincho" w:hAnsi="MS Mincho" w:cs="MS Mincho"/>
          <w:szCs w:val="21"/>
        </w:rPr>
        <w:t>和</w:t>
      </w:r>
      <w:r>
        <w:rPr>
          <w:rFonts w:ascii="Arial" w:hAnsi="宋体" w:cs="Arial"/>
          <w:szCs w:val="21"/>
        </w:rPr>
        <w:t>项</w:t>
      </w:r>
      <w:r>
        <w:rPr>
          <w:rFonts w:ascii="MS Mincho" w:eastAsia="MS Mincho" w:hAnsi="MS Mincho" w:cs="MS Mincho"/>
          <w:szCs w:val="21"/>
        </w:rPr>
        <w:t>目</w:t>
      </w:r>
      <w:r>
        <w:rPr>
          <w:rFonts w:ascii="Arial" w:hAnsi="宋体" w:cs="Arial"/>
          <w:szCs w:val="21"/>
        </w:rPr>
        <w:t>实</w:t>
      </w:r>
      <w:r>
        <w:rPr>
          <w:rFonts w:ascii="MS Mincho" w:eastAsia="MS Mincho" w:hAnsi="MS Mincho" w:cs="MS Mincho"/>
          <w:szCs w:val="21"/>
        </w:rPr>
        <w:t>施的重要指</w:t>
      </w:r>
      <w:r>
        <w:rPr>
          <w:rFonts w:ascii="Arial" w:hAnsi="宋体" w:cs="Arial"/>
          <w:szCs w:val="21"/>
        </w:rPr>
        <w:t>导</w:t>
      </w:r>
      <w:r>
        <w:rPr>
          <w:rFonts w:ascii="MS Mincho" w:eastAsia="MS Mincho" w:hAnsi="MS Mincho" w:cs="MS Mincho"/>
          <w:szCs w:val="21"/>
        </w:rPr>
        <w:t>性文件，也是</w:t>
      </w:r>
      <w:r>
        <w:rPr>
          <w:rFonts w:ascii="Arial" w:hAnsi="宋体" w:cs="Arial"/>
          <w:szCs w:val="21"/>
        </w:rPr>
        <w:t>进</w:t>
      </w:r>
      <w:r>
        <w:rPr>
          <w:rFonts w:ascii="MS Mincho" w:eastAsia="MS Mincho" w:hAnsi="MS Mincho" w:cs="MS Mincho"/>
          <w:szCs w:val="21"/>
        </w:rPr>
        <w:t>行系</w:t>
      </w:r>
      <w:r>
        <w:rPr>
          <w:rFonts w:ascii="Arial" w:hAnsi="宋体" w:cs="Arial"/>
          <w:szCs w:val="21"/>
        </w:rPr>
        <w:t>统</w:t>
      </w:r>
      <w:r>
        <w:rPr>
          <w:rFonts w:ascii="MS Mincho" w:eastAsia="MS Mincho" w:hAnsi="MS Mincho" w:cs="MS Mincho"/>
          <w:szCs w:val="21"/>
        </w:rPr>
        <w:t>集成</w:t>
      </w:r>
      <w:r>
        <w:rPr>
          <w:rFonts w:ascii="Arial" w:hAnsi="宋体" w:cs="Arial"/>
          <w:szCs w:val="21"/>
        </w:rPr>
        <w:t>测试</w:t>
      </w:r>
      <w:r>
        <w:rPr>
          <w:rFonts w:ascii="MS Mincho" w:eastAsia="MS Mincho" w:hAnsi="MS Mincho" w:cs="MS Mincho"/>
          <w:szCs w:val="21"/>
        </w:rPr>
        <w:t>的</w:t>
      </w:r>
      <w:r w:rsidRPr="0069269F">
        <w:rPr>
          <w:rFonts w:ascii="MS Mincho" w:eastAsia="MS Mincho" w:hAnsi="MS Mincho" w:cs="MS Mincho"/>
          <w:szCs w:val="21"/>
        </w:rPr>
        <w:t>重要依据。</w:t>
      </w:r>
    </w:p>
    <w:p w14:paraId="32C04DF6" w14:textId="7CAD6CDE" w:rsidR="00AD766A" w:rsidRDefault="002165A6" w:rsidP="00A92B83">
      <w:pPr>
        <w:pStyle w:val="3"/>
        <w:rPr>
          <w:rFonts w:ascii="MS Mincho" w:eastAsia="MS Mincho" w:hAnsi="MS Mincho" w:cs="MS Mincho"/>
        </w:rPr>
      </w:pPr>
      <w:bookmarkStart w:id="10" w:name="_Toc304552733"/>
      <w:bookmarkStart w:id="11" w:name="_Toc326049721"/>
      <w:bookmarkStart w:id="12" w:name="_Toc436445619"/>
      <w:bookmarkStart w:id="13" w:name="_Toc522795971"/>
      <w:r>
        <w:rPr>
          <w:rFonts w:ascii="MS Mincho" w:eastAsia="MS Mincho" w:hAnsi="MS Mincho" w:cs="MS Mincho"/>
        </w:rPr>
        <w:t>二</w:t>
      </w:r>
      <w:r w:rsidR="00AD766A" w:rsidRPr="0069269F">
        <w:rPr>
          <w:rFonts w:ascii="MS Mincho" w:eastAsia="MS Mincho" w:hAnsi="MS Mincho" w:cs="MS Mincho"/>
        </w:rPr>
        <w:t>、</w:t>
      </w:r>
      <w:r w:rsidR="00AD766A" w:rsidRPr="0069269F">
        <w:t>读</w:t>
      </w:r>
      <w:r w:rsidR="00AD766A" w:rsidRPr="0069269F">
        <w:rPr>
          <w:rFonts w:ascii="MS Mincho" w:eastAsia="MS Mincho" w:hAnsi="MS Mincho" w:cs="MS Mincho"/>
        </w:rPr>
        <w:t>者</w:t>
      </w:r>
      <w:r w:rsidR="00AD766A" w:rsidRPr="0069269F">
        <w:t>对</w:t>
      </w:r>
      <w:r w:rsidR="00AD766A" w:rsidRPr="0069269F">
        <w:rPr>
          <w:rFonts w:ascii="MS Mincho" w:eastAsia="MS Mincho" w:hAnsi="MS Mincho" w:cs="MS Mincho"/>
        </w:rPr>
        <w:t>象</w:t>
      </w:r>
      <w:bookmarkEnd w:id="10"/>
      <w:bookmarkEnd w:id="11"/>
      <w:bookmarkEnd w:id="13"/>
    </w:p>
    <w:p w14:paraId="2436752A" w14:textId="775B9A1D" w:rsidR="00A92B83" w:rsidRPr="00A92B83" w:rsidRDefault="00A92B83" w:rsidP="00A92B83">
      <w:pPr>
        <w:ind w:firstLineChars="150" w:firstLine="315"/>
        <w:rPr>
          <w:rFonts w:ascii="Arial" w:hAnsi="Arial" w:cs="Arial"/>
        </w:rPr>
      </w:pPr>
      <w:r>
        <w:rPr>
          <w:rFonts w:hint="eastAsia"/>
        </w:rPr>
        <w:tab/>
      </w:r>
      <w:r w:rsidRPr="0069269F">
        <w:rPr>
          <w:rFonts w:ascii="Arial" w:hAnsi="宋体" w:cs="Arial"/>
        </w:rPr>
        <w:t>该文档的读者为用户代表、软件分析人员、开发管理人员和测试人员。</w:t>
      </w:r>
    </w:p>
    <w:p w14:paraId="167BA053" w14:textId="77777777" w:rsidR="00AD766A" w:rsidRDefault="002165A6" w:rsidP="002165A6">
      <w:pPr>
        <w:pStyle w:val="3"/>
      </w:pPr>
      <w:bookmarkStart w:id="14" w:name="_Toc522795972"/>
      <w:r>
        <w:rPr>
          <w:rFonts w:ascii="MS Mincho" w:eastAsia="MS Mincho" w:hAnsi="MS Mincho" w:cs="MS Mincho"/>
        </w:rPr>
        <w:t>三</w:t>
      </w:r>
      <w:r w:rsidR="00AD766A" w:rsidRPr="0069269F">
        <w:t>、</w:t>
      </w:r>
      <w:bookmarkStart w:id="15" w:name="_Toc304552734"/>
      <w:bookmarkStart w:id="16" w:name="_Toc326049722"/>
      <w:r w:rsidR="00AD766A" w:rsidRPr="0069269F">
        <w:t>术语与缩写解释</w:t>
      </w:r>
      <w:bookmarkEnd w:id="14"/>
      <w:bookmarkEnd w:id="15"/>
      <w:bookmarkEnd w:id="16"/>
    </w:p>
    <w:p w14:paraId="69AE9E95" w14:textId="77777777" w:rsidR="00A92B83" w:rsidRPr="0069269F" w:rsidRDefault="00A92B83" w:rsidP="00A92B83">
      <w:pPr>
        <w:pStyle w:val="4"/>
      </w:pPr>
      <w:bookmarkStart w:id="17" w:name="_Toc522795973"/>
      <w:r>
        <w:rPr>
          <w:rFonts w:hint="eastAsia"/>
        </w:rPr>
        <w:t>1</w:t>
      </w:r>
      <w:r w:rsidRPr="0069269F">
        <w:rPr>
          <w:rFonts w:hAnsi="宋体"/>
        </w:rPr>
        <w:t>、</w:t>
      </w:r>
      <w:r>
        <w:rPr>
          <w:rFonts w:hint="eastAsia"/>
        </w:rPr>
        <w:t>GUI</w:t>
      </w:r>
      <w:bookmarkEnd w:id="17"/>
    </w:p>
    <w:p w14:paraId="64BDA9A6" w14:textId="791383FC" w:rsidR="008E3056" w:rsidRPr="008E3056" w:rsidRDefault="00A92B83" w:rsidP="00A92B83">
      <w:pPr>
        <w:pStyle w:val="aff1"/>
      </w:pPr>
      <w:r>
        <w:rPr>
          <w:rFonts w:ascii="Arial" w:hAnsi="Arial" w:cs="Arial"/>
        </w:rPr>
        <w:t>GUI</w:t>
      </w:r>
      <w:r w:rsidRPr="0069269F">
        <w:rPr>
          <w:rFonts w:ascii="MS Mincho" w:eastAsia="MS Mincho" w:hAnsi="MS Mincho" w:cs="MS Mincho"/>
        </w:rPr>
        <w:t>是</w:t>
      </w:r>
      <w:r w:rsidRPr="0069269F">
        <w:rPr>
          <w:rFonts w:ascii="Arial" w:hAnsi="Arial" w:cs="Arial"/>
        </w:rPr>
        <w:t xml:space="preserve"> </w:t>
      </w:r>
      <w:r>
        <w:rPr>
          <w:rFonts w:ascii="Arial" w:hAnsi="Arial" w:cs="Arial"/>
        </w:rPr>
        <w:t>Graphic User Interface</w:t>
      </w:r>
      <w:r w:rsidRPr="0069269F">
        <w:rPr>
          <w:rFonts w:ascii="MS Mincho" w:eastAsia="MS Mincho" w:hAnsi="MS Mincho" w:cs="MS Mincho"/>
        </w:rPr>
        <w:t>的</w:t>
      </w:r>
      <w:r w:rsidRPr="0069269F">
        <w:rPr>
          <w:rFonts w:ascii="Arial" w:hAnsi="宋体" w:cs="Arial"/>
        </w:rPr>
        <w:t>缩</w:t>
      </w:r>
      <w:r w:rsidRPr="0069269F">
        <w:rPr>
          <w:rFonts w:ascii="MS Mincho" w:eastAsia="MS Mincho" w:hAnsi="MS Mincho" w:cs="MS Mincho"/>
        </w:rPr>
        <w:t>写，</w:t>
      </w:r>
      <w:r>
        <w:rPr>
          <w:rFonts w:ascii="MS Mincho" w:eastAsia="MS Mincho" w:hAnsi="MS Mincho" w:cs="MS Mincho"/>
        </w:rPr>
        <w:t>即</w:t>
      </w:r>
      <w:r>
        <w:rPr>
          <w:rFonts w:hint="eastAsia"/>
        </w:rPr>
        <w:t>图</w:t>
      </w:r>
      <w:r>
        <w:rPr>
          <w:rFonts w:ascii="MS Mincho" w:eastAsia="MS Mincho" w:hAnsi="MS Mincho" w:cs="MS Mincho"/>
        </w:rPr>
        <w:t>形用</w:t>
      </w:r>
      <w:r>
        <w:rPr>
          <w:rFonts w:hint="eastAsia"/>
        </w:rPr>
        <w:t>户</w:t>
      </w:r>
      <w:r>
        <w:rPr>
          <w:rFonts w:ascii="MS Mincho" w:eastAsia="MS Mincho" w:hAnsi="MS Mincho" w:cs="MS Mincho"/>
        </w:rPr>
        <w:t>界面，一种可</w:t>
      </w:r>
      <w:r>
        <w:rPr>
          <w:rFonts w:hint="eastAsia"/>
        </w:rPr>
        <w:t>视</w:t>
      </w:r>
      <w:r>
        <w:rPr>
          <w:rFonts w:ascii="MS Mincho" w:eastAsia="MS Mincho" w:hAnsi="MS Mincho" w:cs="MS Mincho"/>
        </w:rPr>
        <w:t>化</w:t>
      </w:r>
      <w:r>
        <w:rPr>
          <w:rFonts w:ascii="MS Mincho" w:eastAsia="MS Mincho" w:hAnsi="MS Mincho" w:cs="MS Mincho" w:hint="eastAsia"/>
        </w:rPr>
        <w:t>的</w:t>
      </w:r>
      <w:r>
        <w:rPr>
          <w:rFonts w:ascii="MS Mincho" w:eastAsia="MS Mincho" w:hAnsi="MS Mincho" w:cs="MS Mincho"/>
        </w:rPr>
        <w:t>用</w:t>
      </w:r>
      <w:r>
        <w:rPr>
          <w:rFonts w:hint="eastAsia"/>
        </w:rPr>
        <w:t>户</w:t>
      </w:r>
      <w:r>
        <w:rPr>
          <w:rFonts w:ascii="MS Mincho" w:eastAsia="MS Mincho" w:hAnsi="MS Mincho" w:cs="MS Mincho"/>
        </w:rPr>
        <w:t>界面，它使用</w:t>
      </w:r>
      <w:r>
        <w:rPr>
          <w:rFonts w:hint="eastAsia"/>
        </w:rPr>
        <w:t>图</w:t>
      </w:r>
      <w:r>
        <w:rPr>
          <w:rFonts w:ascii="MS Mincho" w:eastAsia="MS Mincho" w:hAnsi="MS Mincho" w:cs="MS Mincho"/>
        </w:rPr>
        <w:t>形界面代替正文界面。</w:t>
      </w:r>
    </w:p>
    <w:p w14:paraId="5B2222BD" w14:textId="77777777" w:rsidR="00AD766A" w:rsidRPr="0069269F" w:rsidRDefault="009D6A7D" w:rsidP="009C2F21">
      <w:pPr>
        <w:pStyle w:val="3"/>
      </w:pPr>
      <w:bookmarkStart w:id="18" w:name="_Toc445698281"/>
      <w:bookmarkStart w:id="19" w:name="_Toc304552735"/>
      <w:bookmarkStart w:id="20" w:name="_Toc326049723"/>
      <w:bookmarkStart w:id="21" w:name="_Toc522795974"/>
      <w:r>
        <w:rPr>
          <w:rFonts w:ascii="MS Mincho" w:eastAsia="MS Mincho" w:hAnsi="MS Mincho" w:cs="MS Mincho"/>
        </w:rPr>
        <w:t>四</w:t>
      </w:r>
      <w:r>
        <w:rPr>
          <w:rFonts w:hint="eastAsia"/>
        </w:rPr>
        <w:t>、</w:t>
      </w:r>
      <w:r w:rsidR="00AD766A" w:rsidRPr="0069269F">
        <w:t>参考资料</w:t>
      </w:r>
      <w:bookmarkEnd w:id="12"/>
      <w:bookmarkEnd w:id="18"/>
      <w:bookmarkEnd w:id="19"/>
      <w:bookmarkEnd w:id="20"/>
      <w:bookmarkEnd w:id="21"/>
    </w:p>
    <w:p w14:paraId="479B99E8" w14:textId="77777777" w:rsidR="00AD766A" w:rsidRPr="0069269F" w:rsidRDefault="00AD766A" w:rsidP="00AD766A">
      <w:pPr>
        <w:pStyle w:val="aff1"/>
        <w:rPr>
          <w:rFonts w:ascii="Arial" w:hAnsi="Arial" w:cs="Arial"/>
        </w:rPr>
      </w:pPr>
      <w:r w:rsidRPr="0069269F">
        <w:rPr>
          <w:rFonts w:ascii="Arial" w:hAnsi="宋体" w:cs="Arial"/>
        </w:rPr>
        <w:t>《系统需求分析》</w:t>
      </w:r>
    </w:p>
    <w:p w14:paraId="376C2CAD" w14:textId="77777777" w:rsidR="00AD766A" w:rsidRPr="0069269F" w:rsidRDefault="00AD766A" w:rsidP="00AD766A">
      <w:pPr>
        <w:widowControl/>
        <w:jc w:val="left"/>
        <w:rPr>
          <w:rFonts w:ascii="Arial" w:hAnsi="Arial" w:cs="Arial"/>
          <w:b/>
          <w:bCs/>
          <w:kern w:val="44"/>
          <w:sz w:val="48"/>
          <w:szCs w:val="44"/>
        </w:rPr>
      </w:pPr>
      <w:bookmarkStart w:id="22" w:name="_Toc298847928"/>
      <w:r w:rsidRPr="0069269F">
        <w:rPr>
          <w:rFonts w:ascii="Arial" w:hAnsi="Arial" w:cs="Arial"/>
          <w:sz w:val="48"/>
        </w:rPr>
        <w:br w:type="page"/>
      </w:r>
    </w:p>
    <w:p w14:paraId="4BFAC90E" w14:textId="77777777" w:rsidR="00AD766A" w:rsidRPr="009C2F21" w:rsidRDefault="00AD766A" w:rsidP="009C2F21">
      <w:pPr>
        <w:pStyle w:val="af2"/>
        <w:jc w:val="center"/>
        <w:rPr>
          <w:rFonts w:ascii="宋体" w:eastAsia="宋体" w:hAnsi="宋体" w:cs="Arial"/>
          <w:color w:val="auto"/>
        </w:rPr>
      </w:pPr>
      <w:bookmarkStart w:id="23" w:name="_Toc304552736"/>
      <w:bookmarkStart w:id="24" w:name="_Toc326049724"/>
      <w:bookmarkStart w:id="25" w:name="_Toc522795975"/>
      <w:r w:rsidRPr="009C2F21">
        <w:rPr>
          <w:rFonts w:ascii="宋体" w:eastAsia="宋体" w:hAnsi="宋体" w:cs="Arial"/>
          <w:color w:val="auto"/>
        </w:rPr>
        <w:lastRenderedPageBreak/>
        <w:t>第二</w:t>
      </w:r>
      <w:r w:rsidR="009C2F21">
        <w:rPr>
          <w:rFonts w:ascii="宋体" w:eastAsia="宋体" w:hAnsi="宋体" w:cs="Arial" w:hint="eastAsia"/>
          <w:color w:val="auto"/>
        </w:rPr>
        <w:t>部分</w:t>
      </w:r>
      <w:r w:rsidRPr="009C2F21">
        <w:rPr>
          <w:rFonts w:ascii="宋体" w:eastAsia="宋体" w:hAnsi="宋体" w:cs="Arial"/>
          <w:color w:val="auto"/>
        </w:rPr>
        <w:t xml:space="preserve"> 项目概述</w:t>
      </w:r>
      <w:bookmarkEnd w:id="22"/>
      <w:bookmarkEnd w:id="23"/>
      <w:bookmarkEnd w:id="24"/>
      <w:bookmarkEnd w:id="25"/>
    </w:p>
    <w:p w14:paraId="6F00009D" w14:textId="77777777" w:rsidR="00AD766A" w:rsidRDefault="009B3821" w:rsidP="009B3821">
      <w:pPr>
        <w:pStyle w:val="3"/>
      </w:pPr>
      <w:bookmarkStart w:id="26" w:name="_Toc522795976"/>
      <w:r>
        <w:rPr>
          <w:rFonts w:hint="eastAsia"/>
        </w:rPr>
        <w:t>一</w:t>
      </w:r>
      <w:r w:rsidR="00AD766A" w:rsidRPr="0069269F">
        <w:t>、项目描述</w:t>
      </w:r>
      <w:bookmarkEnd w:id="26"/>
    </w:p>
    <w:p w14:paraId="6DCF5290" w14:textId="1152C698" w:rsidR="008E3056" w:rsidRPr="00A92B83" w:rsidRDefault="00A92B83" w:rsidP="00A92B83">
      <w:pPr>
        <w:pStyle w:val="aff1"/>
        <w:rPr>
          <w:rFonts w:ascii="Arial" w:hAnsi="Arial" w:cs="Arial"/>
        </w:rPr>
      </w:pPr>
      <w:r w:rsidRPr="0069269F">
        <w:rPr>
          <w:rFonts w:ascii="MS Mincho" w:eastAsia="MS Mincho" w:hAnsi="MS Mincho" w:cs="MS Mincho"/>
        </w:rPr>
        <w:t>随着各种</w:t>
      </w:r>
      <w:r>
        <w:rPr>
          <w:rFonts w:ascii="MS Mincho" w:eastAsia="MS Mincho" w:hAnsi="MS Mincho" w:cs="MS Mincho" w:hint="eastAsia"/>
        </w:rPr>
        <w:t>生物特征</w:t>
      </w:r>
      <w:r>
        <w:rPr>
          <w:rFonts w:ascii="SimSun" w:eastAsia="SimSun" w:hAnsi="SimSun" w:cs="SimSun"/>
        </w:rPr>
        <w:t>识别</w:t>
      </w:r>
      <w:r>
        <w:rPr>
          <w:rFonts w:ascii="MS Mincho" w:eastAsia="MS Mincho" w:hAnsi="MS Mincho" w:cs="MS Mincho" w:hint="eastAsia"/>
        </w:rPr>
        <w:t>技</w:t>
      </w:r>
      <w:r>
        <w:rPr>
          <w:rFonts w:ascii="SimSun" w:eastAsia="SimSun" w:hAnsi="SimSun" w:cs="SimSun"/>
        </w:rPr>
        <w:t>术</w:t>
      </w:r>
      <w:r w:rsidRPr="0069269F">
        <w:rPr>
          <w:rFonts w:ascii="MS Mincho" w:eastAsia="MS Mincho" w:hAnsi="MS Mincho" w:cs="MS Mincho"/>
        </w:rPr>
        <w:t>的普及和</w:t>
      </w:r>
      <w:r>
        <w:rPr>
          <w:rFonts w:ascii="SimSun" w:eastAsia="SimSun" w:hAnsi="SimSun" w:cs="SimSun"/>
        </w:rPr>
        <w:t>计算</w:t>
      </w:r>
      <w:r>
        <w:rPr>
          <w:rFonts w:ascii="MS Mincho" w:eastAsia="MS Mincho" w:hAnsi="MS Mincho" w:cs="MS Mincho" w:hint="eastAsia"/>
        </w:rPr>
        <w:t>机算力</w:t>
      </w:r>
      <w:r w:rsidRPr="0069269F">
        <w:rPr>
          <w:rFonts w:ascii="MS Mincho" w:eastAsia="MS Mincho" w:hAnsi="MS Mincho" w:cs="MS Mincho"/>
        </w:rPr>
        <w:t>的不断升</w:t>
      </w:r>
      <w:r w:rsidRPr="0069269F">
        <w:rPr>
          <w:rFonts w:ascii="Arial" w:hAnsi="宋体" w:cs="Arial"/>
        </w:rPr>
        <w:t>级</w:t>
      </w:r>
      <w:r w:rsidRPr="0069269F">
        <w:rPr>
          <w:rFonts w:ascii="MS Mincho" w:eastAsia="MS Mincho" w:hAnsi="MS Mincho" w:cs="MS Mincho"/>
        </w:rPr>
        <w:t>，企</w:t>
      </w:r>
      <w:r w:rsidRPr="0069269F">
        <w:rPr>
          <w:rFonts w:ascii="Arial" w:hAnsi="宋体" w:cs="Arial"/>
        </w:rPr>
        <w:t>业对</w:t>
      </w:r>
      <w:r>
        <w:rPr>
          <w:rFonts w:ascii="MS Mincho" w:eastAsia="MS Mincho" w:hAnsi="MS Mincho" w:cs="MS Mincho"/>
        </w:rPr>
        <w:t>生物特征</w:t>
      </w:r>
      <w:r>
        <w:rPr>
          <w:rFonts w:ascii="MS Mincho" w:eastAsia="MS Mincho" w:hAnsi="MS Mincho" w:cs="MS Mincho" w:hint="eastAsia"/>
        </w:rPr>
        <w:t>自</w:t>
      </w:r>
      <w:r>
        <w:rPr>
          <w:rFonts w:ascii="SimSun" w:eastAsia="SimSun" w:hAnsi="SimSun" w:cs="SimSun"/>
        </w:rPr>
        <w:t>动</w:t>
      </w:r>
      <w:r>
        <w:rPr>
          <w:rFonts w:ascii="MS Mincho" w:eastAsia="MS Mincho" w:hAnsi="MS Mincho" w:cs="MS Mincho"/>
        </w:rPr>
        <w:t>考勤</w:t>
      </w:r>
      <w:r w:rsidRPr="0069269F">
        <w:rPr>
          <w:rFonts w:ascii="MS Mincho" w:eastAsia="MS Mincho" w:hAnsi="MS Mincho" w:cs="MS Mincho"/>
        </w:rPr>
        <w:t>的需求也与日俱增</w:t>
      </w:r>
      <w:r>
        <w:rPr>
          <w:rFonts w:ascii="MS Mincho" w:eastAsia="MS Mincho" w:hAnsi="MS Mincho" w:cs="MS Mincho"/>
        </w:rPr>
        <w:t>，</w:t>
      </w:r>
      <w:r>
        <w:rPr>
          <w:rFonts w:ascii="MS Mincho" w:eastAsia="MS Mincho" w:hAnsi="MS Mincho" w:cs="MS Mincho" w:hint="eastAsia"/>
        </w:rPr>
        <w:t>其中</w:t>
      </w:r>
      <w:r>
        <w:rPr>
          <w:rFonts w:ascii="SimSun" w:eastAsia="SimSun" w:hAnsi="SimSun" w:cs="SimSun"/>
        </w:rPr>
        <w:t>对</w:t>
      </w:r>
      <w:r>
        <w:rPr>
          <w:rFonts w:ascii="MS Mincho" w:eastAsia="MS Mincho" w:hAnsi="MS Mincho" w:cs="MS Mincho" w:hint="eastAsia"/>
        </w:rPr>
        <w:t>指</w:t>
      </w:r>
      <w:r>
        <w:rPr>
          <w:rFonts w:ascii="SimSun" w:eastAsia="SimSun" w:hAnsi="SimSun" w:cs="SimSun"/>
        </w:rPr>
        <w:t>纹识别</w:t>
      </w:r>
      <w:r>
        <w:rPr>
          <w:rFonts w:ascii="MS Mincho" w:eastAsia="MS Mincho" w:hAnsi="MS Mincho" w:cs="MS Mincho" w:hint="eastAsia"/>
        </w:rPr>
        <w:t>、人</w:t>
      </w:r>
      <w:r>
        <w:rPr>
          <w:rFonts w:ascii="SimSun" w:eastAsia="SimSun" w:hAnsi="SimSun" w:cs="SimSun"/>
        </w:rPr>
        <w:t>脸识别</w:t>
      </w:r>
      <w:r>
        <w:rPr>
          <w:rFonts w:ascii="MS Mincho" w:eastAsia="MS Mincho" w:hAnsi="MS Mincho" w:cs="MS Mincho" w:hint="eastAsia"/>
        </w:rPr>
        <w:t>的需求最</w:t>
      </w:r>
      <w:r>
        <w:rPr>
          <w:rFonts w:ascii="SimSun" w:eastAsia="SimSun" w:hAnsi="SimSun" w:cs="SimSun"/>
        </w:rPr>
        <w:t>为</w:t>
      </w:r>
      <w:r>
        <w:rPr>
          <w:rFonts w:ascii="MS Mincho" w:eastAsia="MS Mincho" w:hAnsi="MS Mincho" w:cs="MS Mincho" w:hint="eastAsia"/>
        </w:rPr>
        <w:t>突出</w:t>
      </w:r>
      <w:r w:rsidRPr="0069269F">
        <w:rPr>
          <w:rFonts w:ascii="MS Mincho" w:eastAsia="MS Mincho" w:hAnsi="MS Mincho" w:cs="MS Mincho"/>
        </w:rPr>
        <w:t>。</w:t>
      </w:r>
      <w:r w:rsidRPr="0069269F">
        <w:rPr>
          <w:rFonts w:ascii="Arial" w:hAnsi="宋体" w:cs="Arial"/>
        </w:rPr>
        <w:t>为满</w:t>
      </w:r>
      <w:r w:rsidRPr="0069269F">
        <w:rPr>
          <w:rFonts w:ascii="MS Mincho" w:eastAsia="MS Mincho" w:hAnsi="MS Mincho" w:cs="MS Mincho"/>
        </w:rPr>
        <w:t>足企</w:t>
      </w:r>
      <w:r w:rsidRPr="0069269F">
        <w:rPr>
          <w:rFonts w:ascii="Arial" w:hAnsi="宋体" w:cs="Arial"/>
        </w:rPr>
        <w:t>业</w:t>
      </w:r>
      <w:r w:rsidR="009F5818">
        <w:rPr>
          <w:rFonts w:ascii="MS Mincho" w:eastAsia="MS Mincho" w:hAnsi="MS Mincho" w:cs="MS Mincho" w:hint="eastAsia"/>
        </w:rPr>
        <w:t>快捷、安全</w:t>
      </w:r>
      <w:r w:rsidRPr="0069269F">
        <w:rPr>
          <w:rFonts w:ascii="MS Mincho" w:eastAsia="MS Mincho" w:hAnsi="MS Mincho" w:cs="MS Mincho"/>
        </w:rPr>
        <w:t>的</w:t>
      </w:r>
      <w:r w:rsidR="009F5818">
        <w:rPr>
          <w:rFonts w:ascii="MS Mincho" w:eastAsia="MS Mincho" w:hAnsi="MS Mincho" w:cs="MS Mincho" w:hint="eastAsia"/>
        </w:rPr>
        <w:t>考勤</w:t>
      </w:r>
      <w:r w:rsidRPr="0069269F">
        <w:rPr>
          <w:rFonts w:ascii="MS Mincho" w:eastAsia="MS Mincho" w:hAnsi="MS Mincho" w:cs="MS Mincho"/>
        </w:rPr>
        <w:t>需求，</w:t>
      </w:r>
      <w:r w:rsidRPr="0069269F">
        <w:rPr>
          <w:rFonts w:ascii="Arial" w:hAnsi="宋体" w:cs="Arial"/>
        </w:rPr>
        <w:t>针对</w:t>
      </w:r>
      <w:r w:rsidR="009F5818">
        <w:rPr>
          <w:rFonts w:ascii="MS Mincho" w:eastAsia="MS Mincho" w:hAnsi="MS Mincho" w:cs="MS Mincho"/>
        </w:rPr>
        <w:t>企</w:t>
      </w:r>
      <w:r w:rsidR="009F5818">
        <w:rPr>
          <w:rFonts w:ascii="Arial" w:hAnsi="宋体" w:cs="Arial" w:hint="eastAsia"/>
        </w:rPr>
        <w:t>业</w:t>
      </w:r>
      <w:r w:rsidR="009F5818">
        <w:rPr>
          <w:rFonts w:ascii="MS Mincho" w:eastAsia="MS Mincho" w:hAnsi="MS Mincho" w:cs="MS Mincho"/>
        </w:rPr>
        <w:t>上班打卡的</w:t>
      </w:r>
      <w:r w:rsidR="009F5818">
        <w:rPr>
          <w:rFonts w:ascii="Arial" w:hAnsi="宋体" w:cs="Arial" w:hint="eastAsia"/>
        </w:rPr>
        <w:t>实际</w:t>
      </w:r>
      <w:r w:rsidRPr="0069269F">
        <w:rPr>
          <w:rFonts w:ascii="MS Mincho" w:eastAsia="MS Mincho" w:hAnsi="MS Mincho" w:cs="MS Mincho"/>
        </w:rPr>
        <w:t>需要，</w:t>
      </w:r>
      <w:r w:rsidR="009F5818">
        <w:rPr>
          <w:rFonts w:ascii="MS Mincho" w:eastAsia="MS Mincho" w:hAnsi="MS Mincho" w:cs="MS Mincho" w:hint="eastAsia"/>
        </w:rPr>
        <w:t>小</w:t>
      </w:r>
      <w:r w:rsidR="009F5818">
        <w:rPr>
          <w:rFonts w:ascii="SimSun" w:eastAsia="SimSun" w:hAnsi="SimSun" w:cs="SimSun"/>
        </w:rPr>
        <w:t>组</w:t>
      </w:r>
      <w:r w:rsidRPr="0069269F">
        <w:rPr>
          <w:rFonts w:ascii="MS Mincho" w:eastAsia="MS Mincho" w:hAnsi="MS Mincho" w:cs="MS Mincho"/>
        </w:rPr>
        <w:t>自主研</w:t>
      </w:r>
      <w:r w:rsidRPr="0069269F">
        <w:rPr>
          <w:rFonts w:ascii="Arial" w:hAnsi="宋体" w:cs="Arial"/>
        </w:rPr>
        <w:t>发</w:t>
      </w:r>
      <w:r w:rsidRPr="0069269F">
        <w:rPr>
          <w:rFonts w:ascii="MS Mincho" w:eastAsia="MS Mincho" w:hAnsi="MS Mincho" w:cs="MS Mincho"/>
        </w:rPr>
        <w:t>了</w:t>
      </w:r>
      <w:r w:rsidR="009F5818" w:rsidRPr="009F5818">
        <w:rPr>
          <w:rFonts w:ascii="MS Mincho" w:eastAsia="MS Mincho" w:hAnsi="MS Mincho" w:cs="MS Mincho" w:hint="eastAsia"/>
        </w:rPr>
        <w:t>大江打卡考勤系</w:t>
      </w:r>
      <w:r w:rsidR="009F5818" w:rsidRPr="009F5818">
        <w:rPr>
          <w:rFonts w:ascii="SimSun" w:eastAsia="SimSun" w:hAnsi="SimSun" w:cs="SimSun"/>
        </w:rPr>
        <w:t>统</w:t>
      </w:r>
      <w:r w:rsidRPr="0069269F">
        <w:rPr>
          <w:rFonts w:ascii="MS Mincho" w:eastAsia="MS Mincho" w:hAnsi="MS Mincho" w:cs="MS Mincho"/>
        </w:rPr>
        <w:t>，通</w:t>
      </w:r>
      <w:r w:rsidRPr="0069269F">
        <w:rPr>
          <w:rFonts w:ascii="Arial" w:hAnsi="宋体" w:cs="Arial"/>
        </w:rPr>
        <w:t>过统</w:t>
      </w:r>
      <w:r w:rsidRPr="0069269F">
        <w:rPr>
          <w:rFonts w:ascii="MS Mincho" w:eastAsia="MS Mincho" w:hAnsi="MS Mincho" w:cs="MS Mincho"/>
        </w:rPr>
        <w:t>一的</w:t>
      </w:r>
      <w:r w:rsidR="004971B4">
        <w:rPr>
          <w:rFonts w:ascii="MS Mincho" w:eastAsia="MS Mincho" w:hAnsi="MS Mincho" w:cs="MS Mincho" w:hint="eastAsia"/>
        </w:rPr>
        <w:t>Web界面</w:t>
      </w:r>
      <w:r w:rsidR="004971B4">
        <w:rPr>
          <w:rFonts w:ascii="SimSun" w:eastAsia="SimSun" w:hAnsi="SimSun" w:cs="SimSun"/>
        </w:rPr>
        <w:t>实现</w:t>
      </w:r>
      <w:r w:rsidR="004971B4">
        <w:rPr>
          <w:rFonts w:ascii="MS Mincho" w:eastAsia="MS Mincho" w:hAnsi="MS Mincho" w:cs="MS Mincho" w:hint="eastAsia"/>
        </w:rPr>
        <w:t>人</w:t>
      </w:r>
      <w:r w:rsidR="004971B4">
        <w:rPr>
          <w:rFonts w:ascii="SimSun" w:eastAsia="SimSun" w:hAnsi="SimSun" w:cs="SimSun"/>
        </w:rPr>
        <w:t>脸识别</w:t>
      </w:r>
      <w:r w:rsidR="004971B4">
        <w:rPr>
          <w:rFonts w:ascii="MS Mincho" w:eastAsia="MS Mincho" w:hAnsi="MS Mincho" w:cs="MS Mincho" w:hint="eastAsia"/>
        </w:rPr>
        <w:t>考勤</w:t>
      </w:r>
      <w:r w:rsidRPr="0069269F">
        <w:rPr>
          <w:rFonts w:ascii="MS Mincho" w:eastAsia="MS Mincho" w:hAnsi="MS Mincho" w:cs="MS Mincho"/>
        </w:rPr>
        <w:t>，</w:t>
      </w:r>
      <w:r w:rsidRPr="0069269F">
        <w:rPr>
          <w:rFonts w:ascii="Arial" w:hAnsi="宋体" w:cs="Arial"/>
        </w:rPr>
        <w:t>实现</w:t>
      </w:r>
      <w:r w:rsidRPr="0069269F">
        <w:rPr>
          <w:rFonts w:ascii="MS Mincho" w:eastAsia="MS Mincho" w:hAnsi="MS Mincho" w:cs="MS Mincho"/>
        </w:rPr>
        <w:t>了</w:t>
      </w:r>
      <w:r w:rsidR="004971B4">
        <w:rPr>
          <w:rFonts w:ascii="MS Mincho" w:eastAsia="MS Mincho" w:hAnsi="MS Mincho" w:cs="MS Mincho" w:hint="eastAsia"/>
        </w:rPr>
        <w:t>在</w:t>
      </w:r>
      <w:r w:rsidR="004971B4">
        <w:rPr>
          <w:rFonts w:ascii="SimSun" w:eastAsia="SimSun" w:hAnsi="SimSun" w:cs="SimSun"/>
        </w:rPr>
        <w:t>线</w:t>
      </w:r>
      <w:r w:rsidR="004971B4">
        <w:rPr>
          <w:rFonts w:ascii="MS Mincho" w:eastAsia="MS Mincho" w:hAnsi="MS Mincho" w:cs="MS Mincho" w:hint="eastAsia"/>
        </w:rPr>
        <w:t>人</w:t>
      </w:r>
      <w:r w:rsidR="004971B4">
        <w:rPr>
          <w:rFonts w:ascii="SimSun" w:eastAsia="SimSun" w:hAnsi="SimSun" w:cs="SimSun"/>
        </w:rPr>
        <w:t>脸识别</w:t>
      </w:r>
      <w:r w:rsidR="004971B4">
        <w:rPr>
          <w:rFonts w:ascii="MS Mincho" w:eastAsia="MS Mincho" w:hAnsi="MS Mincho" w:cs="MS Mincho" w:hint="eastAsia"/>
        </w:rPr>
        <w:t>、自</w:t>
      </w:r>
      <w:r w:rsidR="004971B4">
        <w:rPr>
          <w:rFonts w:ascii="SimSun" w:eastAsia="SimSun" w:hAnsi="SimSun" w:cs="SimSun"/>
        </w:rPr>
        <w:t>动</w:t>
      </w:r>
      <w:r w:rsidR="004971B4">
        <w:rPr>
          <w:rFonts w:ascii="MS Mincho" w:eastAsia="MS Mincho" w:hAnsi="MS Mincho" w:cs="MS Mincho" w:hint="eastAsia"/>
        </w:rPr>
        <w:t>打卡、考勤管理</w:t>
      </w:r>
      <w:r w:rsidRPr="0069269F">
        <w:rPr>
          <w:rFonts w:ascii="MS Mincho" w:eastAsia="MS Mincho" w:hAnsi="MS Mincho" w:cs="MS Mincho"/>
        </w:rPr>
        <w:t>等方面的功能。</w:t>
      </w:r>
    </w:p>
    <w:p w14:paraId="459F5CA4" w14:textId="77777777" w:rsidR="00AD766A" w:rsidRPr="0069269F" w:rsidRDefault="009B3821" w:rsidP="00581138">
      <w:pPr>
        <w:pStyle w:val="3"/>
      </w:pPr>
      <w:bookmarkStart w:id="27" w:name="_Toc298847932"/>
      <w:bookmarkStart w:id="28" w:name="_Toc522795977"/>
      <w:r>
        <w:rPr>
          <w:rFonts w:ascii="MS Mincho" w:eastAsia="MS Mincho" w:hAnsi="MS Mincho" w:cs="MS Mincho"/>
        </w:rPr>
        <w:t>二</w:t>
      </w:r>
      <w:r w:rsidR="00AD766A" w:rsidRPr="0069269F">
        <w:t>、项目功能描述</w:t>
      </w:r>
      <w:bookmarkEnd w:id="28"/>
    </w:p>
    <w:p w14:paraId="381E8A6B" w14:textId="7DEAD8DB" w:rsidR="001434E6" w:rsidRPr="001434E6" w:rsidRDefault="001434E6" w:rsidP="001434E6">
      <w:pPr>
        <w:pStyle w:val="aff1"/>
        <w:rPr>
          <w:rFonts w:ascii="MS Mincho" w:eastAsia="MS Mincho" w:hAnsi="MS Mincho" w:cs="MS Mincho"/>
        </w:rPr>
      </w:pPr>
      <w:r w:rsidRPr="001434E6">
        <w:rPr>
          <w:rFonts w:ascii="MS Mincho" w:eastAsia="MS Mincho" w:hAnsi="MS Mincho" w:cs="MS Mincho"/>
        </w:rPr>
        <w:t>用</w:t>
      </w:r>
      <w:r w:rsidRPr="001434E6">
        <w:rPr>
          <w:rFonts w:ascii="SimSun" w:eastAsia="SimSun" w:hAnsi="SimSun" w:cs="SimSun"/>
        </w:rPr>
        <w:t>户业务</w:t>
      </w:r>
      <w:r w:rsidRPr="001434E6">
        <w:rPr>
          <w:rFonts w:ascii="MS Mincho" w:eastAsia="MS Mincho" w:hAnsi="MS Mincho" w:cs="MS Mincho"/>
        </w:rPr>
        <w:t>主要包含</w:t>
      </w:r>
      <w:r>
        <w:rPr>
          <w:rFonts w:ascii="MS Mincho" w:eastAsia="MS Mincho" w:hAnsi="MS Mincho" w:cs="MS Mincho" w:hint="eastAsia"/>
        </w:rPr>
        <w:t>考勤打卡</w:t>
      </w:r>
      <w:r w:rsidRPr="001434E6">
        <w:rPr>
          <w:rFonts w:ascii="MS Mincho" w:eastAsia="MS Mincho" w:hAnsi="MS Mincho" w:cs="MS Mincho"/>
        </w:rPr>
        <w:t>与信息</w:t>
      </w:r>
      <w:r>
        <w:rPr>
          <w:rFonts w:ascii="MS Mincho" w:eastAsia="MS Mincho" w:hAnsi="MS Mincho" w:cs="MS Mincho" w:hint="eastAsia"/>
        </w:rPr>
        <w:t>管理</w:t>
      </w:r>
      <w:r w:rsidRPr="001434E6">
        <w:rPr>
          <w:rFonts w:ascii="MS Mincho" w:eastAsia="MS Mincho" w:hAnsi="MS Mincho" w:cs="MS Mincho"/>
        </w:rPr>
        <w:t>。</w:t>
      </w:r>
    </w:p>
    <w:p w14:paraId="06B10F34" w14:textId="6620A538" w:rsidR="001434E6" w:rsidRPr="001434E6" w:rsidRDefault="0096376C" w:rsidP="001434E6">
      <w:pPr>
        <w:pStyle w:val="aff1"/>
        <w:rPr>
          <w:rFonts w:ascii="MS Mincho" w:eastAsia="MS Mincho" w:hAnsi="MS Mincho" w:cs="MS Mincho"/>
        </w:rPr>
      </w:pPr>
      <w:r>
        <w:rPr>
          <w:rFonts w:ascii="MS Mincho" w:eastAsia="MS Mincho" w:hAnsi="MS Mincho" w:cs="MS Mincho" w:hint="eastAsia"/>
        </w:rPr>
        <w:t>考勤打卡</w:t>
      </w:r>
      <w:r w:rsidR="00E74BFE">
        <w:rPr>
          <w:rFonts w:ascii="MS Mincho" w:eastAsia="MS Mincho" w:hAnsi="MS Mincho" w:cs="MS Mincho"/>
        </w:rPr>
        <w:t>包含</w:t>
      </w:r>
      <w:r w:rsidR="00E74BFE">
        <w:rPr>
          <w:rFonts w:ascii="MS Mincho" w:eastAsia="MS Mincho" w:hAnsi="MS Mincho" w:cs="MS Mincho" w:hint="eastAsia"/>
        </w:rPr>
        <w:t>三</w:t>
      </w:r>
      <w:r w:rsidR="001434E6" w:rsidRPr="001434E6">
        <w:rPr>
          <w:rFonts w:ascii="MS Mincho" w:eastAsia="MS Mincho" w:hAnsi="MS Mincho" w:cs="MS Mincho"/>
        </w:rPr>
        <w:t>个主要</w:t>
      </w:r>
      <w:r w:rsidR="001434E6" w:rsidRPr="001434E6">
        <w:rPr>
          <w:rFonts w:ascii="SimSun" w:eastAsia="SimSun" w:hAnsi="SimSun" w:cs="SimSun"/>
        </w:rPr>
        <w:t>业务</w:t>
      </w:r>
      <w:r w:rsidR="001434E6" w:rsidRPr="001434E6">
        <w:rPr>
          <w:rFonts w:ascii="MS Mincho" w:eastAsia="MS Mincho" w:hAnsi="MS Mincho" w:cs="MS Mincho"/>
        </w:rPr>
        <w:t>：</w:t>
      </w:r>
      <w:r w:rsidR="00581138">
        <w:rPr>
          <w:rFonts w:ascii="MS Mincho" w:eastAsia="MS Mincho" w:hAnsi="MS Mincho" w:cs="MS Mincho" w:hint="eastAsia"/>
        </w:rPr>
        <w:t>用</w:t>
      </w:r>
      <w:r w:rsidR="00581138">
        <w:rPr>
          <w:rFonts w:ascii="SimSun" w:eastAsia="SimSun" w:hAnsi="SimSun" w:cs="SimSun"/>
        </w:rPr>
        <w:t>户</w:t>
      </w:r>
      <w:r w:rsidR="00581138">
        <w:rPr>
          <w:rFonts w:ascii="SimSun" w:eastAsia="SimSun" w:hAnsi="SimSun" w:cs="SimSun" w:hint="eastAsia"/>
        </w:rPr>
        <w:t>认证</w:t>
      </w:r>
      <w:r w:rsidR="001434E6" w:rsidRPr="001434E6">
        <w:rPr>
          <w:rFonts w:ascii="MS Mincho" w:eastAsia="MS Mincho" w:hAnsi="MS Mincho" w:cs="MS Mincho"/>
        </w:rPr>
        <w:t>、</w:t>
      </w:r>
      <w:r w:rsidR="003C505E">
        <w:rPr>
          <w:rFonts w:ascii="MS Mincho" w:eastAsia="MS Mincho" w:hAnsi="MS Mincho" w:cs="MS Mincho" w:hint="eastAsia"/>
        </w:rPr>
        <w:t>考勤打卡</w:t>
      </w:r>
      <w:r w:rsidR="001434E6" w:rsidRPr="001434E6">
        <w:rPr>
          <w:rFonts w:ascii="MS Mincho" w:eastAsia="MS Mincho" w:hAnsi="MS Mincho" w:cs="MS Mincho"/>
        </w:rPr>
        <w:t>、</w:t>
      </w:r>
      <w:r w:rsidR="003C505E">
        <w:rPr>
          <w:rFonts w:ascii="MS Mincho" w:eastAsia="MS Mincho" w:hAnsi="MS Mincho" w:cs="MS Mincho"/>
        </w:rPr>
        <w:t>异常</w:t>
      </w:r>
      <w:r w:rsidR="003C505E">
        <w:rPr>
          <w:rFonts w:ascii="MS Mincho" w:eastAsia="MS Mincho" w:hAnsi="MS Mincho" w:cs="MS Mincho" w:hint="eastAsia"/>
        </w:rPr>
        <w:t>申</w:t>
      </w:r>
      <w:r w:rsidR="003C505E">
        <w:rPr>
          <w:rFonts w:ascii="SimSun" w:eastAsia="SimSun" w:hAnsi="SimSun" w:cs="SimSun"/>
        </w:rPr>
        <w:t>诉</w:t>
      </w:r>
      <w:r w:rsidR="001434E6" w:rsidRPr="001434E6">
        <w:rPr>
          <w:rFonts w:ascii="MS Mincho" w:eastAsia="MS Mincho" w:hAnsi="MS Mincho" w:cs="MS Mincho"/>
        </w:rPr>
        <w:t>。</w:t>
      </w:r>
    </w:p>
    <w:p w14:paraId="43997357" w14:textId="51375BB9" w:rsidR="003C505E" w:rsidRDefault="0096376C" w:rsidP="00AF0033">
      <w:pPr>
        <w:pStyle w:val="aff1"/>
        <w:rPr>
          <w:rFonts w:ascii="MS Mincho" w:eastAsia="MS Mincho" w:hAnsi="MS Mincho" w:cs="MS Mincho"/>
        </w:rPr>
      </w:pPr>
      <w:r>
        <w:rPr>
          <w:rFonts w:ascii="MS Mincho" w:eastAsia="MS Mincho" w:hAnsi="MS Mincho" w:cs="MS Mincho" w:hint="eastAsia"/>
        </w:rPr>
        <w:t>信息管理</w:t>
      </w:r>
      <w:r w:rsidR="001434E6" w:rsidRPr="001434E6">
        <w:rPr>
          <w:rFonts w:ascii="MS Mincho" w:eastAsia="MS Mincho" w:hAnsi="MS Mincho" w:cs="MS Mincho"/>
        </w:rPr>
        <w:t>包含</w:t>
      </w:r>
      <w:r w:rsidR="007D2560">
        <w:rPr>
          <w:rFonts w:ascii="MS Mincho" w:eastAsia="MS Mincho" w:hAnsi="MS Mincho" w:cs="MS Mincho" w:hint="eastAsia"/>
        </w:rPr>
        <w:t>两</w:t>
      </w:r>
      <w:r w:rsidR="001434E6" w:rsidRPr="001434E6">
        <w:rPr>
          <w:rFonts w:ascii="MS Mincho" w:eastAsia="MS Mincho" w:hAnsi="MS Mincho" w:cs="MS Mincho"/>
        </w:rPr>
        <w:t>个主要</w:t>
      </w:r>
      <w:r w:rsidR="001434E6" w:rsidRPr="001434E6">
        <w:rPr>
          <w:rFonts w:ascii="SimSun" w:eastAsia="SimSun" w:hAnsi="SimSun" w:cs="SimSun"/>
        </w:rPr>
        <w:t>业务</w:t>
      </w:r>
      <w:r w:rsidR="001434E6" w:rsidRPr="001434E6">
        <w:rPr>
          <w:rFonts w:ascii="MS Mincho" w:eastAsia="MS Mincho" w:hAnsi="MS Mincho" w:cs="MS Mincho"/>
        </w:rPr>
        <w:t>：</w:t>
      </w:r>
      <w:r w:rsidR="007D2560">
        <w:rPr>
          <w:rFonts w:ascii="MS Mincho" w:eastAsia="MS Mincho" w:hAnsi="MS Mincho" w:cs="MS Mincho" w:hint="eastAsia"/>
        </w:rPr>
        <w:t>个人考勤</w:t>
      </w:r>
      <w:r w:rsidR="001434E6" w:rsidRPr="001434E6">
        <w:rPr>
          <w:rFonts w:ascii="MS Mincho" w:eastAsia="MS Mincho" w:hAnsi="MS Mincho" w:cs="MS Mincho"/>
        </w:rPr>
        <w:t>信息</w:t>
      </w:r>
      <w:r w:rsidR="001434E6" w:rsidRPr="001434E6">
        <w:rPr>
          <w:rFonts w:ascii="SimSun" w:eastAsia="SimSun" w:hAnsi="SimSun" w:cs="SimSun"/>
        </w:rPr>
        <w:t>查询</w:t>
      </w:r>
      <w:r w:rsidR="001434E6" w:rsidRPr="001434E6">
        <w:rPr>
          <w:rFonts w:ascii="MS Mincho" w:eastAsia="MS Mincho" w:hAnsi="MS Mincho" w:cs="MS Mincho"/>
        </w:rPr>
        <w:t>、</w:t>
      </w:r>
      <w:r w:rsidR="007D2560">
        <w:rPr>
          <w:rFonts w:ascii="MS Mincho" w:eastAsia="MS Mincho" w:hAnsi="MS Mincho" w:cs="MS Mincho" w:hint="eastAsia"/>
        </w:rPr>
        <w:t>考勤</w:t>
      </w:r>
      <w:r w:rsidR="001434E6" w:rsidRPr="001434E6">
        <w:rPr>
          <w:rFonts w:ascii="SimSun" w:eastAsia="SimSun" w:hAnsi="SimSun" w:cs="SimSun"/>
        </w:rPr>
        <w:t>汇总</w:t>
      </w:r>
      <w:r w:rsidR="007D2560">
        <w:rPr>
          <w:rFonts w:ascii="SimSun" w:eastAsia="SimSun" w:hAnsi="SimSun" w:cs="SimSun" w:hint="eastAsia"/>
        </w:rPr>
        <w:t>查询</w:t>
      </w:r>
      <w:r w:rsidR="001434E6" w:rsidRPr="001434E6">
        <w:rPr>
          <w:rFonts w:ascii="MS Mincho" w:eastAsia="MS Mincho" w:hAnsi="MS Mincho" w:cs="MS Mincho"/>
        </w:rPr>
        <w:t>。</w:t>
      </w:r>
    </w:p>
    <w:p w14:paraId="1EEFFFE2" w14:textId="77777777" w:rsidR="00D26A93" w:rsidRDefault="00D26A93" w:rsidP="003C505E">
      <w:pPr>
        <w:pStyle w:val="4"/>
        <w:numPr>
          <w:ilvl w:val="0"/>
          <w:numId w:val="39"/>
        </w:numPr>
        <w:spacing w:line="377" w:lineRule="auto"/>
        <w:rPr>
          <w:rFonts w:ascii="SimSun" w:eastAsia="SimSun" w:hAnsi="SimSun" w:cs="SimSun"/>
        </w:rPr>
      </w:pPr>
      <w:bookmarkStart w:id="29" w:name="_Toc522795978"/>
      <w:r w:rsidRPr="00D029BE">
        <w:rPr>
          <w:rFonts w:ascii="SimSun" w:eastAsia="SimSun" w:hAnsi="SimSun" w:cs="SimSun" w:hint="eastAsia"/>
        </w:rPr>
        <w:t>用</w:t>
      </w:r>
      <w:r>
        <w:rPr>
          <w:rFonts w:ascii="SimSun" w:eastAsia="SimSun" w:hAnsi="SimSun" w:cs="SimSun"/>
        </w:rPr>
        <w:t>户</w:t>
      </w:r>
      <w:r>
        <w:rPr>
          <w:rFonts w:ascii="SimSun" w:eastAsia="SimSun" w:hAnsi="SimSun" w:cs="SimSun" w:hint="eastAsia"/>
        </w:rPr>
        <w:t>认证</w:t>
      </w:r>
      <w:bookmarkEnd w:id="29"/>
    </w:p>
    <w:p w14:paraId="22DFB41A" w14:textId="3D4A1719" w:rsidR="0024562E" w:rsidRPr="0024562E" w:rsidRDefault="0024562E" w:rsidP="00F50354">
      <w:pPr>
        <w:ind w:firstLine="420"/>
      </w:pPr>
      <w:r w:rsidRPr="0024562E">
        <w:rPr>
          <w:rFonts w:ascii="MS Mincho" w:eastAsia="MS Mincho" w:hAnsi="MS Mincho" w:cs="MS Mincho"/>
        </w:rPr>
        <w:t>用</w:t>
      </w:r>
      <w:r>
        <w:rPr>
          <w:rFonts w:hint="eastAsia"/>
        </w:rPr>
        <w:t>户认证</w:t>
      </w:r>
      <w:r w:rsidRPr="0024562E">
        <w:rPr>
          <w:rFonts w:ascii="MS Mincho" w:eastAsia="MS Mincho" w:hAnsi="MS Mincho" w:cs="MS Mincho"/>
        </w:rPr>
        <w:t>是用</w:t>
      </w:r>
      <w:r>
        <w:rPr>
          <w:rFonts w:hint="eastAsia"/>
        </w:rPr>
        <w:t>户</w:t>
      </w:r>
      <w:r w:rsidRPr="0024562E">
        <w:rPr>
          <w:rFonts w:ascii="MS Mincho" w:eastAsia="MS Mincho" w:hAnsi="MS Mincho" w:cs="MS Mincho"/>
        </w:rPr>
        <w:t>注册并</w:t>
      </w:r>
      <w:r>
        <w:rPr>
          <w:rFonts w:hint="eastAsia"/>
        </w:rPr>
        <w:t>录</w:t>
      </w:r>
      <w:r w:rsidRPr="0024562E">
        <w:rPr>
          <w:rFonts w:ascii="MS Mincho" w:eastAsia="MS Mincho" w:hAnsi="MS Mincho" w:cs="MS Mincho"/>
        </w:rPr>
        <w:t>入人</w:t>
      </w:r>
      <w:r>
        <w:rPr>
          <w:rFonts w:hint="eastAsia"/>
        </w:rPr>
        <w:t>脸</w:t>
      </w:r>
      <w:r w:rsidRPr="0024562E">
        <w:rPr>
          <w:rFonts w:ascii="MS Mincho" w:eastAsia="MS Mincho" w:hAnsi="MS Mincho" w:cs="MS Mincho"/>
        </w:rPr>
        <w:t>的</w:t>
      </w:r>
      <w:r>
        <w:rPr>
          <w:rFonts w:hint="eastAsia"/>
        </w:rPr>
        <w:t>过</w:t>
      </w:r>
      <w:r w:rsidRPr="0024562E">
        <w:rPr>
          <w:rFonts w:ascii="MS Mincho" w:eastAsia="MS Mincho" w:hAnsi="MS Mincho" w:cs="MS Mincho"/>
        </w:rPr>
        <w:t>程。</w:t>
      </w:r>
      <w:r w:rsidR="00F50354">
        <w:rPr>
          <w:rFonts w:ascii="MS Mincho" w:eastAsia="MS Mincho" w:hAnsi="MS Mincho" w:cs="MS Mincho" w:hint="eastAsia"/>
        </w:rPr>
        <w:t>用</w:t>
      </w:r>
      <w:r w:rsidR="00F50354">
        <w:rPr>
          <w:rFonts w:ascii="SimSun" w:eastAsia="SimSun" w:hAnsi="SimSun" w:cs="SimSun"/>
        </w:rPr>
        <w:t>户</w:t>
      </w:r>
      <w:r w:rsidR="00F50354">
        <w:rPr>
          <w:rFonts w:ascii="MS Mincho" w:eastAsia="MS Mincho" w:hAnsi="MS Mincho" w:cs="MS Mincho" w:hint="eastAsia"/>
        </w:rPr>
        <w:t>需要通</w:t>
      </w:r>
      <w:r w:rsidR="00F50354">
        <w:rPr>
          <w:rFonts w:ascii="SimSun" w:eastAsia="SimSun" w:hAnsi="SimSun" w:cs="SimSun"/>
        </w:rPr>
        <w:t>过摄</w:t>
      </w:r>
      <w:r w:rsidR="00F50354">
        <w:rPr>
          <w:rFonts w:ascii="MS Mincho" w:eastAsia="MS Mincho" w:hAnsi="MS Mincho" w:cs="MS Mincho" w:hint="eastAsia"/>
        </w:rPr>
        <w:t>像</w:t>
      </w:r>
      <w:r w:rsidR="00F50354">
        <w:rPr>
          <w:rFonts w:ascii="SimSun" w:eastAsia="SimSun" w:hAnsi="SimSun" w:cs="SimSun"/>
        </w:rPr>
        <w:t>头进</w:t>
      </w:r>
      <w:r w:rsidR="00F50354">
        <w:rPr>
          <w:rFonts w:ascii="MS Mincho" w:eastAsia="MS Mincho" w:hAnsi="MS Mincho" w:cs="MS Mincho" w:hint="eastAsia"/>
        </w:rPr>
        <w:t>行</w:t>
      </w:r>
      <w:r w:rsidR="00F50354">
        <w:rPr>
          <w:rFonts w:ascii="SimSun" w:eastAsia="SimSun" w:hAnsi="SimSun" w:cs="SimSun"/>
        </w:rPr>
        <w:t>约</w:t>
      </w:r>
      <w:r w:rsidR="00F50354">
        <w:rPr>
          <w:rFonts w:ascii="MS Mincho" w:eastAsia="MS Mincho" w:hAnsi="MS Mincho" w:cs="MS Mincho" w:hint="eastAsia"/>
        </w:rPr>
        <w:t>两分</w:t>
      </w:r>
      <w:r w:rsidR="00F50354">
        <w:rPr>
          <w:rFonts w:ascii="SimSun" w:eastAsia="SimSun" w:hAnsi="SimSun" w:cs="SimSun"/>
        </w:rPr>
        <w:t>钟</w:t>
      </w:r>
      <w:r w:rsidR="00F50354">
        <w:rPr>
          <w:rFonts w:ascii="MS Mincho" w:eastAsia="MS Mincho" w:hAnsi="MS Mincho" w:cs="MS Mincho" w:hint="eastAsia"/>
        </w:rPr>
        <w:t>的人</w:t>
      </w:r>
      <w:r w:rsidR="00F50354">
        <w:rPr>
          <w:rFonts w:ascii="SimSun" w:eastAsia="SimSun" w:hAnsi="SimSun" w:cs="SimSun" w:hint="eastAsia"/>
        </w:rPr>
        <w:t>脸</w:t>
      </w:r>
      <w:r w:rsidR="00F50354">
        <w:rPr>
          <w:rFonts w:ascii="MS Mincho" w:eastAsia="MS Mincho" w:hAnsi="MS Mincho" w:cs="MS Mincho" w:hint="eastAsia"/>
        </w:rPr>
        <w:t>采集，采集完成后会提示注册成功。</w:t>
      </w:r>
      <w:r w:rsidRPr="0024562E">
        <w:rPr>
          <w:rFonts w:ascii="MS Mincho" w:eastAsia="MS Mincho" w:hAnsi="MS Mincho" w:cs="MS Mincho"/>
        </w:rPr>
        <w:t>用</w:t>
      </w:r>
      <w:r>
        <w:rPr>
          <w:rFonts w:hint="eastAsia"/>
        </w:rPr>
        <w:t>户</w:t>
      </w:r>
      <w:r w:rsidRPr="0024562E">
        <w:rPr>
          <w:rFonts w:ascii="MS Mincho" w:eastAsia="MS Mincho" w:hAnsi="MS Mincho" w:cs="MS Mincho"/>
        </w:rPr>
        <w:t>如果希望</w:t>
      </w:r>
      <w:r>
        <w:rPr>
          <w:rFonts w:hint="eastAsia"/>
        </w:rPr>
        <w:t>创</w:t>
      </w:r>
      <w:r w:rsidRPr="0024562E">
        <w:rPr>
          <w:rFonts w:ascii="MS Mincho" w:eastAsia="MS Mincho" w:hAnsi="MS Mincho" w:cs="MS Mincho"/>
        </w:rPr>
        <w:t>建公司，</w:t>
      </w:r>
      <w:r w:rsidR="00A55B07">
        <w:rPr>
          <w:rFonts w:ascii="SimSun" w:eastAsia="SimSun" w:hAnsi="SimSun" w:cs="SimSun"/>
        </w:rPr>
        <w:t>则</w:t>
      </w:r>
      <w:r>
        <w:rPr>
          <w:rFonts w:hint="eastAsia"/>
        </w:rPr>
        <w:t>进</w:t>
      </w:r>
      <w:r w:rsidRPr="0024562E">
        <w:rPr>
          <w:rFonts w:ascii="MS Mincho" w:eastAsia="MS Mincho" w:hAnsi="MS Mincho" w:cs="MS Mincho"/>
        </w:rPr>
        <w:t>一步</w:t>
      </w:r>
      <w:r>
        <w:rPr>
          <w:rFonts w:hint="eastAsia"/>
        </w:rPr>
        <w:t>进</w:t>
      </w:r>
      <w:r w:rsidRPr="0024562E">
        <w:rPr>
          <w:rFonts w:ascii="MS Mincho" w:eastAsia="MS Mincho" w:hAnsi="MS Mincho" w:cs="MS Mincho"/>
        </w:rPr>
        <w:t>行公司</w:t>
      </w:r>
      <w:r>
        <w:rPr>
          <w:rFonts w:hint="eastAsia"/>
        </w:rPr>
        <w:t>认证</w:t>
      </w:r>
      <w:r w:rsidR="00A55B07">
        <w:rPr>
          <w:rFonts w:ascii="MS Mincho" w:eastAsia="MS Mincho" w:hAnsi="MS Mincho" w:cs="MS Mincho"/>
        </w:rPr>
        <w:t>，</w:t>
      </w:r>
      <w:r w:rsidR="00A55B07">
        <w:rPr>
          <w:rFonts w:ascii="MS Mincho" w:eastAsia="MS Mincho" w:hAnsi="MS Mincho" w:cs="MS Mincho" w:hint="eastAsia"/>
        </w:rPr>
        <w:t>需要提供公司相关注册信息以供</w:t>
      </w:r>
      <w:r w:rsidR="00A55B07">
        <w:rPr>
          <w:rFonts w:ascii="SimSun" w:eastAsia="SimSun" w:hAnsi="SimSun" w:cs="SimSun"/>
        </w:rPr>
        <w:t>审</w:t>
      </w:r>
      <w:r w:rsidR="00A55B07">
        <w:rPr>
          <w:rFonts w:ascii="MS Mincho" w:eastAsia="MS Mincho" w:hAnsi="MS Mincho" w:cs="MS Mincho" w:hint="eastAsia"/>
        </w:rPr>
        <w:t>核。在成功注册后，用</w:t>
      </w:r>
      <w:r w:rsidR="00A55B07">
        <w:rPr>
          <w:rFonts w:ascii="SimSun" w:eastAsia="SimSun" w:hAnsi="SimSun" w:cs="SimSun"/>
        </w:rPr>
        <w:t>户</w:t>
      </w:r>
      <w:r w:rsidR="00A55B07">
        <w:rPr>
          <w:rFonts w:ascii="MS Mincho" w:eastAsia="MS Mincho" w:hAnsi="MS Mincho" w:cs="MS Mincho" w:hint="eastAsia"/>
        </w:rPr>
        <w:t>可以</w:t>
      </w:r>
      <w:r w:rsidR="00A55B07">
        <w:rPr>
          <w:rFonts w:ascii="SimSun" w:eastAsia="SimSun" w:hAnsi="SimSun" w:cs="SimSun"/>
        </w:rPr>
        <w:t>选择</w:t>
      </w:r>
      <w:r w:rsidR="00A55B07">
        <w:rPr>
          <w:rFonts w:ascii="MS Mincho" w:eastAsia="MS Mincho" w:hAnsi="MS Mincho" w:cs="MS Mincho" w:hint="eastAsia"/>
        </w:rPr>
        <w:t>加入公司</w:t>
      </w:r>
      <w:r w:rsidR="00A55B07">
        <w:rPr>
          <w:rFonts w:ascii="MS Mincho" w:eastAsia="MS Mincho" w:hAnsi="MS Mincho" w:cs="MS Mincho"/>
        </w:rPr>
        <w:t>/</w:t>
      </w:r>
      <w:r w:rsidR="00A55B07">
        <w:rPr>
          <w:rFonts w:ascii="MS Mincho" w:eastAsia="MS Mincho" w:hAnsi="MS Mincho" w:cs="MS Mincho" w:hint="eastAsia"/>
        </w:rPr>
        <w:t>邀</w:t>
      </w:r>
      <w:r w:rsidR="00A55B07">
        <w:rPr>
          <w:rFonts w:ascii="SimSun" w:eastAsia="SimSun" w:hAnsi="SimSun" w:cs="SimSun"/>
        </w:rPr>
        <w:t>请</w:t>
      </w:r>
      <w:r w:rsidR="00A55B07">
        <w:rPr>
          <w:rFonts w:ascii="MS Mincho" w:eastAsia="MS Mincho" w:hAnsi="MS Mincho" w:cs="MS Mincho" w:hint="eastAsia"/>
        </w:rPr>
        <w:t>其他用</w:t>
      </w:r>
      <w:r w:rsidR="00A55B07">
        <w:rPr>
          <w:rFonts w:ascii="SimSun" w:eastAsia="SimSun" w:hAnsi="SimSun" w:cs="SimSun"/>
        </w:rPr>
        <w:t>户</w:t>
      </w:r>
      <w:r w:rsidR="00A55B07">
        <w:rPr>
          <w:rFonts w:ascii="MS Mincho" w:eastAsia="MS Mincho" w:hAnsi="MS Mincho" w:cs="MS Mincho" w:hint="eastAsia"/>
        </w:rPr>
        <w:t>加入公司。</w:t>
      </w:r>
    </w:p>
    <w:p w14:paraId="46B4940B" w14:textId="6C10C9E9" w:rsidR="003C505E" w:rsidRDefault="00D26A93" w:rsidP="003C505E">
      <w:pPr>
        <w:pStyle w:val="4"/>
        <w:numPr>
          <w:ilvl w:val="0"/>
          <w:numId w:val="39"/>
        </w:numPr>
        <w:spacing w:line="377" w:lineRule="auto"/>
        <w:rPr>
          <w:rFonts w:ascii="SimSun" w:eastAsia="SimSun" w:hAnsi="SimSun" w:cs="SimSun"/>
        </w:rPr>
      </w:pPr>
      <w:bookmarkStart w:id="30" w:name="_Toc522795979"/>
      <w:r w:rsidRPr="00D029BE">
        <w:rPr>
          <w:rFonts w:ascii="SimSun" w:eastAsia="SimSun" w:hAnsi="SimSun" w:cs="SimSun" w:hint="eastAsia"/>
        </w:rPr>
        <w:t>考勤打卡</w:t>
      </w:r>
      <w:bookmarkEnd w:id="30"/>
    </w:p>
    <w:p w14:paraId="5FEF1FF6" w14:textId="4ADFD437" w:rsidR="00F50354" w:rsidRPr="00F50354" w:rsidRDefault="00F50354" w:rsidP="00243117">
      <w:pPr>
        <w:ind w:firstLine="420"/>
      </w:pPr>
      <w:r>
        <w:rPr>
          <w:rFonts w:ascii="MS Mincho" w:eastAsia="MS Mincho" w:hAnsi="MS Mincho" w:cs="MS Mincho"/>
        </w:rPr>
        <w:t>考勤打卡是用</w:t>
      </w:r>
      <w:r>
        <w:rPr>
          <w:rFonts w:hint="eastAsia"/>
        </w:rPr>
        <w:t>户</w:t>
      </w:r>
      <w:r>
        <w:rPr>
          <w:rFonts w:ascii="MS Mincho" w:eastAsia="MS Mincho" w:hAnsi="MS Mincho" w:cs="MS Mincho"/>
        </w:rPr>
        <w:t>每天最常使用的功能</w:t>
      </w:r>
      <w:r w:rsidR="00243117">
        <w:rPr>
          <w:rFonts w:ascii="MS Mincho" w:eastAsia="MS Mincho" w:hAnsi="MS Mincho" w:cs="MS Mincho" w:hint="eastAsia"/>
        </w:rPr>
        <w:t>。在</w:t>
      </w:r>
      <w:r w:rsidR="00243117">
        <w:rPr>
          <w:rFonts w:ascii="SimSun" w:eastAsia="SimSun" w:hAnsi="SimSun" w:cs="SimSun"/>
        </w:rPr>
        <w:t>电脑</w:t>
      </w:r>
      <w:r w:rsidR="00243117">
        <w:rPr>
          <w:rFonts w:ascii="MS Mincho" w:eastAsia="MS Mincho" w:hAnsi="MS Mincho" w:cs="MS Mincho" w:hint="eastAsia"/>
        </w:rPr>
        <w:t>开机</w:t>
      </w:r>
      <w:r w:rsidR="00243117">
        <w:rPr>
          <w:rFonts w:ascii="SimSun" w:eastAsia="SimSun" w:hAnsi="SimSun" w:cs="SimSun"/>
        </w:rPr>
        <w:t>时</w:t>
      </w:r>
      <w:r w:rsidR="00243117">
        <w:rPr>
          <w:rFonts w:ascii="MS Mincho" w:eastAsia="MS Mincho" w:hAnsi="MS Mincho" w:cs="MS Mincho" w:hint="eastAsia"/>
        </w:rPr>
        <w:t>自</w:t>
      </w:r>
      <w:r w:rsidR="00243117">
        <w:rPr>
          <w:rFonts w:ascii="SimSun" w:eastAsia="SimSun" w:hAnsi="SimSun" w:cs="SimSun"/>
        </w:rPr>
        <w:t>动</w:t>
      </w:r>
      <w:r w:rsidR="00243117">
        <w:rPr>
          <w:rFonts w:ascii="MS Mincho" w:eastAsia="MS Mincho" w:hAnsi="MS Mincho" w:cs="MS Mincho" w:hint="eastAsia"/>
        </w:rPr>
        <w:t>打开考勤</w:t>
      </w:r>
      <w:r w:rsidR="00243117">
        <w:rPr>
          <w:rFonts w:ascii="SimSun" w:eastAsia="SimSun" w:hAnsi="SimSun" w:cs="SimSun"/>
        </w:rPr>
        <w:t>页</w:t>
      </w:r>
      <w:r w:rsidR="00243117">
        <w:rPr>
          <w:rFonts w:ascii="MS Mincho" w:eastAsia="MS Mincho" w:hAnsi="MS Mincho" w:cs="MS Mincho" w:hint="eastAsia"/>
        </w:rPr>
        <w:t>面，用</w:t>
      </w:r>
      <w:r w:rsidR="00243117">
        <w:rPr>
          <w:rFonts w:ascii="SimSun" w:eastAsia="SimSun" w:hAnsi="SimSun" w:cs="SimSun"/>
        </w:rPr>
        <w:t>户</w:t>
      </w:r>
      <w:r w:rsidR="00243117">
        <w:rPr>
          <w:rFonts w:ascii="MS Mincho" w:eastAsia="MS Mincho" w:hAnsi="MS Mincho" w:cs="MS Mincho" w:hint="eastAsia"/>
        </w:rPr>
        <w:t>在适当的光</w:t>
      </w:r>
      <w:r w:rsidR="00243117">
        <w:rPr>
          <w:rFonts w:ascii="SimSun" w:eastAsia="SimSun" w:hAnsi="SimSun" w:cs="SimSun"/>
        </w:rPr>
        <w:t>线</w:t>
      </w:r>
      <w:r w:rsidR="00243117">
        <w:rPr>
          <w:rFonts w:ascii="MS Mincho" w:eastAsia="MS Mincho" w:hAnsi="MS Mincho" w:cs="MS Mincho" w:hint="eastAsia"/>
        </w:rPr>
        <w:t>条件下正坐在</w:t>
      </w:r>
      <w:r w:rsidR="00243117">
        <w:rPr>
          <w:rFonts w:ascii="SimSun" w:eastAsia="SimSun" w:hAnsi="SimSun" w:cs="SimSun"/>
        </w:rPr>
        <w:t>摄像头</w:t>
      </w:r>
      <w:r w:rsidR="00243117">
        <w:rPr>
          <w:rFonts w:ascii="MS Mincho" w:eastAsia="MS Mincho" w:hAnsi="MS Mincho" w:cs="MS Mincho" w:hint="eastAsia"/>
        </w:rPr>
        <w:t>前以</w:t>
      </w:r>
      <w:r w:rsidR="00243117">
        <w:rPr>
          <w:rFonts w:ascii="SimSun" w:eastAsia="SimSun" w:hAnsi="SimSun" w:cs="SimSun"/>
        </w:rPr>
        <w:t>进</w:t>
      </w:r>
      <w:r w:rsidR="00243117">
        <w:rPr>
          <w:rFonts w:ascii="MS Mincho" w:eastAsia="MS Mincho" w:hAnsi="MS Mincho" w:cs="MS Mincho" w:hint="eastAsia"/>
        </w:rPr>
        <w:t>行人</w:t>
      </w:r>
      <w:r w:rsidR="00243117">
        <w:rPr>
          <w:rFonts w:ascii="SimSun" w:eastAsia="SimSun" w:hAnsi="SimSun" w:cs="SimSun"/>
        </w:rPr>
        <w:t>脸识别</w:t>
      </w:r>
      <w:r w:rsidR="00243117">
        <w:rPr>
          <w:rFonts w:ascii="MS Mincho" w:eastAsia="MS Mincho" w:hAnsi="MS Mincho" w:cs="MS Mincho" w:hint="eastAsia"/>
        </w:rPr>
        <w:t>。在</w:t>
      </w:r>
      <w:r w:rsidR="00243117">
        <w:rPr>
          <w:rFonts w:ascii="SimSun" w:eastAsia="SimSun" w:hAnsi="SimSun" w:cs="SimSun"/>
        </w:rPr>
        <w:t>经过约</w:t>
      </w:r>
      <w:r w:rsidR="00243117">
        <w:rPr>
          <w:rFonts w:ascii="MS Mincho" w:eastAsia="MS Mincho" w:hAnsi="MS Mincho" w:cs="MS Mincho" w:hint="eastAsia"/>
        </w:rPr>
        <w:t>两秒的</w:t>
      </w:r>
      <w:r w:rsidR="00243117">
        <w:rPr>
          <w:rFonts w:ascii="SimSun" w:eastAsia="SimSun" w:hAnsi="SimSun" w:cs="SimSun"/>
        </w:rPr>
        <w:t>识别</w:t>
      </w:r>
      <w:r w:rsidR="00243117">
        <w:rPr>
          <w:rFonts w:ascii="MS Mincho" w:eastAsia="MS Mincho" w:hAnsi="MS Mincho" w:cs="MS Mincho" w:hint="eastAsia"/>
        </w:rPr>
        <w:t>后，系</w:t>
      </w:r>
      <w:r w:rsidR="00243117">
        <w:rPr>
          <w:rFonts w:ascii="SimSun" w:eastAsia="SimSun" w:hAnsi="SimSun" w:cs="SimSun"/>
        </w:rPr>
        <w:t>统</w:t>
      </w:r>
      <w:r w:rsidR="00243117">
        <w:rPr>
          <w:rFonts w:ascii="MS Mincho" w:eastAsia="MS Mincho" w:hAnsi="MS Mincho" w:cs="MS Mincho" w:hint="eastAsia"/>
        </w:rPr>
        <w:t>提示用</w:t>
      </w:r>
      <w:r w:rsidR="00243117">
        <w:rPr>
          <w:rFonts w:ascii="SimSun" w:eastAsia="SimSun" w:hAnsi="SimSun" w:cs="SimSun"/>
        </w:rPr>
        <w:t>户</w:t>
      </w:r>
      <w:r w:rsidR="00243117">
        <w:rPr>
          <w:rFonts w:ascii="MS Mincho" w:eastAsia="MS Mincho" w:hAnsi="MS Mincho" w:cs="MS Mincho"/>
        </w:rPr>
        <w:t>打卡成功</w:t>
      </w:r>
      <w:r w:rsidR="00243117">
        <w:rPr>
          <w:rFonts w:ascii="SimSun" w:eastAsia="SimSun" w:hAnsi="SimSun" w:cs="SimSun"/>
        </w:rPr>
        <w:t>/</w:t>
      </w:r>
      <w:r w:rsidR="00243117">
        <w:rPr>
          <w:rFonts w:ascii="MS Mincho" w:eastAsia="MS Mincho" w:hAnsi="MS Mincho" w:cs="MS Mincho"/>
        </w:rPr>
        <w:t>失</w:t>
      </w:r>
      <w:r w:rsidR="00243117">
        <w:rPr>
          <w:rFonts w:ascii="SimSun" w:eastAsia="SimSun" w:hAnsi="SimSun" w:cs="SimSun" w:hint="eastAsia"/>
        </w:rPr>
        <w:t>败</w:t>
      </w:r>
      <w:r w:rsidR="00243117">
        <w:rPr>
          <w:rFonts w:ascii="MS Mincho" w:eastAsia="MS Mincho" w:hAnsi="MS Mincho" w:cs="MS Mincho"/>
        </w:rPr>
        <w:t>。若打卡失</w:t>
      </w:r>
      <w:r w:rsidR="00243117">
        <w:rPr>
          <w:rFonts w:ascii="SimSun" w:eastAsia="SimSun" w:hAnsi="SimSun" w:cs="SimSun" w:hint="eastAsia"/>
        </w:rPr>
        <w:t>败</w:t>
      </w:r>
      <w:r w:rsidR="00243117">
        <w:rPr>
          <w:rFonts w:ascii="MS Mincho" w:eastAsia="MS Mincho" w:hAnsi="MS Mincho" w:cs="MS Mincho"/>
        </w:rPr>
        <w:t>，用</w:t>
      </w:r>
      <w:r w:rsidR="00243117">
        <w:rPr>
          <w:rFonts w:ascii="SimSun" w:eastAsia="SimSun" w:hAnsi="SimSun" w:cs="SimSun" w:hint="eastAsia"/>
        </w:rPr>
        <w:t>户</w:t>
      </w:r>
      <w:r w:rsidR="00243117">
        <w:rPr>
          <w:rFonts w:ascii="MS Mincho" w:eastAsia="MS Mincho" w:hAnsi="MS Mincho" w:cs="MS Mincho"/>
        </w:rPr>
        <w:t>可</w:t>
      </w:r>
      <w:r w:rsidR="00243117">
        <w:rPr>
          <w:rFonts w:ascii="SimSun" w:eastAsia="SimSun" w:hAnsi="SimSun" w:cs="SimSun" w:hint="eastAsia"/>
        </w:rPr>
        <w:t>选择</w:t>
      </w:r>
      <w:r w:rsidR="00243117">
        <w:rPr>
          <w:rFonts w:ascii="MS Mincho" w:eastAsia="MS Mincho" w:hAnsi="MS Mincho" w:cs="MS Mincho"/>
        </w:rPr>
        <w:t>重新</w:t>
      </w:r>
      <w:r w:rsidR="00243117">
        <w:rPr>
          <w:rFonts w:ascii="SimSun" w:eastAsia="SimSun" w:hAnsi="SimSun" w:cs="SimSun" w:hint="eastAsia"/>
        </w:rPr>
        <w:t>认证</w:t>
      </w:r>
      <w:r w:rsidR="00243117">
        <w:rPr>
          <w:rFonts w:ascii="MS Mincho" w:eastAsia="MS Mincho" w:hAnsi="MS Mincho" w:cs="MS Mincho"/>
        </w:rPr>
        <w:t>。若多次失</w:t>
      </w:r>
      <w:r w:rsidR="00243117">
        <w:rPr>
          <w:rFonts w:ascii="SimSun" w:eastAsia="SimSun" w:hAnsi="SimSun" w:cs="SimSun" w:hint="eastAsia"/>
        </w:rPr>
        <w:t>败</w:t>
      </w:r>
      <w:r w:rsidR="00243117">
        <w:rPr>
          <w:rFonts w:ascii="MS Mincho" w:eastAsia="MS Mincho" w:hAnsi="MS Mincho" w:cs="MS Mincho"/>
        </w:rPr>
        <w:t>，</w:t>
      </w:r>
      <w:r w:rsidR="00243117">
        <w:rPr>
          <w:rFonts w:ascii="SimSun" w:eastAsia="SimSun" w:hAnsi="SimSun" w:cs="SimSun" w:hint="eastAsia"/>
        </w:rPr>
        <w:t>则</w:t>
      </w:r>
      <w:r w:rsidR="00243117">
        <w:rPr>
          <w:rFonts w:ascii="MS Mincho" w:eastAsia="MS Mincho" w:hAnsi="MS Mincho" w:cs="MS Mincho"/>
        </w:rPr>
        <w:t>需自行</w:t>
      </w:r>
      <w:r w:rsidR="00243117">
        <w:rPr>
          <w:rFonts w:ascii="SimSun" w:eastAsia="SimSun" w:hAnsi="SimSun" w:cs="SimSun" w:hint="eastAsia"/>
        </w:rPr>
        <w:t>联</w:t>
      </w:r>
      <w:r w:rsidR="00243117">
        <w:rPr>
          <w:rFonts w:ascii="MS Mincho" w:eastAsia="MS Mincho" w:hAnsi="MS Mincho" w:cs="MS Mincho"/>
        </w:rPr>
        <w:t>系</w:t>
      </w:r>
      <w:r w:rsidR="00243117">
        <w:rPr>
          <w:rFonts w:ascii="SimSun" w:eastAsia="SimSun" w:hAnsi="SimSun" w:cs="SimSun" w:hint="eastAsia"/>
        </w:rPr>
        <w:t>HR</w:t>
      </w:r>
      <w:r w:rsidR="00243117">
        <w:rPr>
          <w:rFonts w:ascii="MS Mincho" w:eastAsia="MS Mincho" w:hAnsi="MS Mincho" w:cs="MS Mincho"/>
        </w:rPr>
        <w:t>打卡</w:t>
      </w:r>
      <w:r w:rsidR="00243117">
        <w:rPr>
          <w:rFonts w:ascii="SimSun" w:eastAsia="SimSun" w:hAnsi="SimSun" w:cs="SimSun" w:hint="eastAsia"/>
        </w:rPr>
        <w:t>。</w:t>
      </w:r>
    </w:p>
    <w:p w14:paraId="109EC470" w14:textId="77777777" w:rsidR="00D26A93" w:rsidRDefault="00D26A93" w:rsidP="003C505E">
      <w:pPr>
        <w:pStyle w:val="4"/>
        <w:numPr>
          <w:ilvl w:val="0"/>
          <w:numId w:val="39"/>
        </w:numPr>
        <w:spacing w:line="377" w:lineRule="auto"/>
        <w:rPr>
          <w:rFonts w:ascii="SimSun" w:eastAsia="SimSun" w:hAnsi="SimSun" w:cs="SimSun"/>
        </w:rPr>
      </w:pPr>
      <w:bookmarkStart w:id="31" w:name="_Toc522795980"/>
      <w:r w:rsidRPr="00D029BE">
        <w:rPr>
          <w:rFonts w:ascii="SimSun" w:eastAsia="SimSun" w:hAnsi="SimSun" w:cs="SimSun"/>
        </w:rPr>
        <w:t>异常</w:t>
      </w:r>
      <w:r w:rsidRPr="00D029BE">
        <w:rPr>
          <w:rFonts w:ascii="SimSun" w:eastAsia="SimSun" w:hAnsi="SimSun" w:cs="SimSun" w:hint="eastAsia"/>
        </w:rPr>
        <w:t>申</w:t>
      </w:r>
      <w:r>
        <w:rPr>
          <w:rFonts w:ascii="SimSun" w:eastAsia="SimSun" w:hAnsi="SimSun" w:cs="SimSun"/>
        </w:rPr>
        <w:t>诉</w:t>
      </w:r>
      <w:bookmarkEnd w:id="31"/>
    </w:p>
    <w:p w14:paraId="7C579247" w14:textId="7C934890" w:rsidR="00243117" w:rsidRPr="00D91418" w:rsidRDefault="00243117" w:rsidP="00D91418">
      <w:pPr>
        <w:ind w:firstLine="420"/>
        <w:rPr>
          <w:rFonts w:ascii="SimSun" w:eastAsia="SimSun" w:hAnsi="SimSun" w:cs="SimSun"/>
        </w:rPr>
      </w:pPr>
      <w:r>
        <w:rPr>
          <w:rFonts w:ascii="MS Mincho" w:eastAsia="MS Mincho" w:hAnsi="MS Mincho" w:cs="MS Mincho"/>
        </w:rPr>
        <w:t>若</w:t>
      </w:r>
      <w:r>
        <w:rPr>
          <w:rFonts w:ascii="MS Mincho" w:eastAsia="MS Mincho" w:hAnsi="MS Mincho" w:cs="MS Mincho" w:hint="eastAsia"/>
        </w:rPr>
        <w:t>用</w:t>
      </w:r>
      <w:r>
        <w:rPr>
          <w:rFonts w:ascii="SimSun" w:eastAsia="SimSun" w:hAnsi="SimSun" w:cs="SimSun"/>
        </w:rPr>
        <w:t>户</w:t>
      </w:r>
      <w:r>
        <w:rPr>
          <w:rFonts w:ascii="MS Mincho" w:eastAsia="MS Mincho" w:hAnsi="MS Mincho" w:cs="MS Mincho"/>
        </w:rPr>
        <w:t>因容貌</w:t>
      </w:r>
      <w:r>
        <w:rPr>
          <w:rFonts w:ascii="MS Mincho" w:eastAsia="MS Mincho" w:hAnsi="MS Mincho" w:cs="MS Mincho" w:hint="eastAsia"/>
        </w:rPr>
        <w:t>改</w:t>
      </w:r>
      <w:r>
        <w:rPr>
          <w:rFonts w:ascii="SimSun" w:eastAsia="SimSun" w:hAnsi="SimSun" w:cs="SimSun"/>
        </w:rPr>
        <w:t>变</w:t>
      </w:r>
      <w:r>
        <w:rPr>
          <w:rFonts w:ascii="MS Mincho" w:eastAsia="MS Mincho" w:hAnsi="MS Mincho" w:cs="MS Mincho" w:hint="eastAsia"/>
        </w:rPr>
        <w:t>等</w:t>
      </w:r>
      <w:r>
        <w:rPr>
          <w:rFonts w:ascii="SimSun" w:eastAsia="SimSun" w:hAnsi="SimSun" w:cs="SimSun"/>
        </w:rPr>
        <w:t>问题</w:t>
      </w:r>
      <w:r>
        <w:rPr>
          <w:rFonts w:ascii="MS Mincho" w:eastAsia="MS Mincho" w:hAnsi="MS Mincho" w:cs="MS Mincho" w:hint="eastAsia"/>
        </w:rPr>
        <w:t>无法</w:t>
      </w:r>
      <w:r>
        <w:rPr>
          <w:rFonts w:ascii="SimSun" w:eastAsia="SimSun" w:hAnsi="SimSun" w:cs="SimSun"/>
        </w:rPr>
        <w:t>进</w:t>
      </w:r>
      <w:r>
        <w:rPr>
          <w:rFonts w:ascii="MS Mincho" w:eastAsia="MS Mincho" w:hAnsi="MS Mincho" w:cs="MS Mincho" w:hint="eastAsia"/>
        </w:rPr>
        <w:t>行打卡，</w:t>
      </w:r>
      <w:r>
        <w:rPr>
          <w:rFonts w:ascii="SimSun" w:eastAsia="SimSun" w:hAnsi="SimSun" w:cs="SimSun"/>
        </w:rPr>
        <w:t>则需要进</w:t>
      </w:r>
      <w:r>
        <w:rPr>
          <w:rFonts w:ascii="MS Mincho" w:eastAsia="MS Mincho" w:hAnsi="MS Mincho" w:cs="MS Mincho" w:hint="eastAsia"/>
        </w:rPr>
        <w:t>行申</w:t>
      </w:r>
      <w:r>
        <w:rPr>
          <w:rFonts w:ascii="SimSun" w:eastAsia="SimSun" w:hAnsi="SimSun" w:cs="SimSun"/>
        </w:rPr>
        <w:t>诉</w:t>
      </w:r>
      <w:r>
        <w:rPr>
          <w:rFonts w:ascii="MS Mincho" w:eastAsia="MS Mincho" w:hAnsi="MS Mincho" w:cs="MS Mincho" w:hint="eastAsia"/>
        </w:rPr>
        <w:t>以重新</w:t>
      </w:r>
      <w:r>
        <w:rPr>
          <w:rFonts w:ascii="SimSun" w:eastAsia="SimSun" w:hAnsi="SimSun" w:cs="SimSun"/>
        </w:rPr>
        <w:t>录</w:t>
      </w:r>
      <w:r>
        <w:rPr>
          <w:rFonts w:ascii="MS Mincho" w:eastAsia="MS Mincho" w:hAnsi="MS Mincho" w:cs="MS Mincho" w:hint="eastAsia"/>
        </w:rPr>
        <w:t>入</w:t>
      </w:r>
      <w:r>
        <w:rPr>
          <w:rFonts w:ascii="SimSun" w:eastAsia="SimSun" w:hAnsi="SimSun" w:cs="SimSun"/>
        </w:rPr>
        <w:t>脸部信</w:t>
      </w:r>
      <w:r>
        <w:rPr>
          <w:rFonts w:ascii="MS Mincho" w:eastAsia="MS Mincho" w:hAnsi="MS Mincho" w:cs="MS Mincho" w:hint="eastAsia"/>
        </w:rPr>
        <w:t>息</w:t>
      </w:r>
      <w:r>
        <w:rPr>
          <w:rFonts w:ascii="MS Mincho" w:eastAsia="MS Mincho" w:hAnsi="MS Mincho" w:cs="MS Mincho"/>
        </w:rPr>
        <w:t>。</w:t>
      </w:r>
      <w:r>
        <w:rPr>
          <w:rFonts w:ascii="MS Mincho" w:eastAsia="MS Mincho" w:hAnsi="MS Mincho" w:cs="MS Mincho" w:hint="eastAsia"/>
        </w:rPr>
        <w:t>若</w:t>
      </w:r>
      <w:r>
        <w:rPr>
          <w:rFonts w:ascii="SimSun" w:eastAsia="SimSun" w:hAnsi="SimSun" w:cs="SimSun"/>
        </w:rPr>
        <w:t>该用户</w:t>
      </w:r>
      <w:r>
        <w:rPr>
          <w:rFonts w:ascii="MS Mincho" w:eastAsia="MS Mincho" w:hAnsi="MS Mincho" w:cs="MS Mincho" w:hint="eastAsia"/>
        </w:rPr>
        <w:t>当前未加入任何公司，</w:t>
      </w:r>
      <w:r>
        <w:rPr>
          <w:rFonts w:ascii="SimSun" w:eastAsia="SimSun" w:hAnsi="SimSun" w:cs="SimSun"/>
        </w:rPr>
        <w:t>则</w:t>
      </w:r>
      <w:r>
        <w:rPr>
          <w:rFonts w:ascii="MS Mincho" w:eastAsia="MS Mincho" w:hAnsi="MS Mincho" w:cs="MS Mincho"/>
        </w:rPr>
        <w:t>由系</w:t>
      </w:r>
      <w:r>
        <w:rPr>
          <w:rFonts w:ascii="SimSun" w:eastAsia="SimSun" w:hAnsi="SimSun" w:cs="SimSun" w:hint="eastAsia"/>
        </w:rPr>
        <w:t>统审</w:t>
      </w:r>
      <w:r>
        <w:rPr>
          <w:rFonts w:ascii="MS Mincho" w:eastAsia="MS Mincho" w:hAnsi="MS Mincho" w:cs="MS Mincho"/>
        </w:rPr>
        <w:t>核申</w:t>
      </w:r>
      <w:r>
        <w:rPr>
          <w:rFonts w:ascii="SimSun" w:eastAsia="SimSun" w:hAnsi="SimSun" w:cs="SimSun" w:hint="eastAsia"/>
        </w:rPr>
        <w:t>请</w:t>
      </w:r>
      <w:r>
        <w:rPr>
          <w:rFonts w:ascii="MS Mincho" w:eastAsia="MS Mincho" w:hAnsi="MS Mincho" w:cs="MS Mincho"/>
        </w:rPr>
        <w:t>；若</w:t>
      </w:r>
      <w:r>
        <w:rPr>
          <w:rFonts w:ascii="SimSun" w:eastAsia="SimSun" w:hAnsi="SimSun" w:cs="SimSun" w:hint="eastAsia"/>
        </w:rPr>
        <w:t>该用户</w:t>
      </w:r>
      <w:r>
        <w:rPr>
          <w:rFonts w:ascii="MS Mincho" w:eastAsia="MS Mincho" w:hAnsi="MS Mincho" w:cs="MS Mincho"/>
        </w:rPr>
        <w:t>当前已加入公司，</w:t>
      </w:r>
      <w:r>
        <w:rPr>
          <w:rFonts w:ascii="SimSun" w:eastAsia="SimSun" w:hAnsi="SimSun" w:cs="SimSun" w:hint="eastAsia"/>
        </w:rPr>
        <w:t>则</w:t>
      </w:r>
      <w:r>
        <w:rPr>
          <w:rFonts w:ascii="MS Mincho" w:eastAsia="MS Mincho" w:hAnsi="MS Mincho" w:cs="MS Mincho"/>
        </w:rPr>
        <w:t>由公司管理</w:t>
      </w:r>
      <w:r>
        <w:rPr>
          <w:rFonts w:ascii="SimSun" w:eastAsia="SimSun" w:hAnsi="SimSun" w:cs="SimSun" w:hint="eastAsia"/>
        </w:rPr>
        <w:t>员</w:t>
      </w:r>
      <w:r>
        <w:rPr>
          <w:rFonts w:ascii="MS Mincho" w:eastAsia="MS Mincho" w:hAnsi="MS Mincho" w:cs="MS Mincho"/>
        </w:rPr>
        <w:t>与系</w:t>
      </w:r>
      <w:r>
        <w:rPr>
          <w:rFonts w:ascii="SimSun" w:eastAsia="SimSun" w:hAnsi="SimSun" w:cs="SimSun" w:hint="eastAsia"/>
        </w:rPr>
        <w:t>统</w:t>
      </w:r>
      <w:r>
        <w:rPr>
          <w:rFonts w:ascii="MS Mincho" w:eastAsia="MS Mincho" w:hAnsi="MS Mincho" w:cs="MS Mincho"/>
        </w:rPr>
        <w:t>共同</w:t>
      </w:r>
      <w:r>
        <w:rPr>
          <w:rFonts w:ascii="SimSun" w:eastAsia="SimSun" w:hAnsi="SimSun" w:cs="SimSun" w:hint="eastAsia"/>
        </w:rPr>
        <w:t>审</w:t>
      </w:r>
      <w:r>
        <w:rPr>
          <w:rFonts w:ascii="MS Mincho" w:eastAsia="MS Mincho" w:hAnsi="MS Mincho" w:cs="MS Mincho"/>
        </w:rPr>
        <w:t>核申</w:t>
      </w:r>
      <w:r>
        <w:rPr>
          <w:rFonts w:ascii="SimSun" w:eastAsia="SimSun" w:hAnsi="SimSun" w:cs="SimSun" w:hint="eastAsia"/>
        </w:rPr>
        <w:t>请</w:t>
      </w:r>
      <w:r>
        <w:rPr>
          <w:rFonts w:ascii="MS Mincho" w:eastAsia="MS Mincho" w:hAnsi="MS Mincho" w:cs="MS Mincho"/>
        </w:rPr>
        <w:t>。</w:t>
      </w:r>
      <w:r w:rsidR="00A31856">
        <w:rPr>
          <w:rFonts w:ascii="SimSun" w:eastAsia="SimSun" w:hAnsi="SimSun" w:cs="SimSun" w:hint="eastAsia"/>
        </w:rPr>
        <w:t>审</w:t>
      </w:r>
      <w:r w:rsidR="00A31856">
        <w:rPr>
          <w:rFonts w:ascii="MS Mincho" w:eastAsia="MS Mincho" w:hAnsi="MS Mincho" w:cs="MS Mincho"/>
        </w:rPr>
        <w:t>核通</w:t>
      </w:r>
      <w:r w:rsidR="00A31856">
        <w:rPr>
          <w:rFonts w:ascii="SimSun" w:eastAsia="SimSun" w:hAnsi="SimSun" w:cs="SimSun" w:hint="eastAsia"/>
        </w:rPr>
        <w:t>过</w:t>
      </w:r>
      <w:r w:rsidR="00A31856">
        <w:rPr>
          <w:rFonts w:ascii="MS Mincho" w:eastAsia="MS Mincho" w:hAnsi="MS Mincho" w:cs="MS Mincho"/>
        </w:rPr>
        <w:t>后用</w:t>
      </w:r>
      <w:r w:rsidR="00A31856">
        <w:rPr>
          <w:rFonts w:ascii="SimSun" w:eastAsia="SimSun" w:hAnsi="SimSun" w:cs="SimSun" w:hint="eastAsia"/>
        </w:rPr>
        <w:t>户</w:t>
      </w:r>
      <w:r w:rsidR="00A31856">
        <w:rPr>
          <w:rFonts w:ascii="MS Mincho" w:eastAsia="MS Mincho" w:hAnsi="MS Mincho" w:cs="MS Mincho"/>
        </w:rPr>
        <w:t>即可重新</w:t>
      </w:r>
      <w:r w:rsidR="00A31856">
        <w:rPr>
          <w:rFonts w:ascii="SimSun" w:eastAsia="SimSun" w:hAnsi="SimSun" w:cs="SimSun" w:hint="eastAsia"/>
        </w:rPr>
        <w:t>录</w:t>
      </w:r>
      <w:r w:rsidR="00A31856">
        <w:rPr>
          <w:rFonts w:ascii="MS Mincho" w:eastAsia="MS Mincho" w:hAnsi="MS Mincho" w:cs="MS Mincho"/>
        </w:rPr>
        <w:t>入</w:t>
      </w:r>
      <w:r w:rsidR="00E22C5F">
        <w:rPr>
          <w:rFonts w:ascii="SimSun" w:eastAsia="SimSun" w:hAnsi="SimSun" w:cs="SimSun"/>
        </w:rPr>
        <w:t>脸</w:t>
      </w:r>
      <w:r w:rsidR="00E22C5F">
        <w:rPr>
          <w:rFonts w:ascii="MS Mincho" w:eastAsia="MS Mincho" w:hAnsi="MS Mincho" w:cs="MS Mincho" w:hint="eastAsia"/>
        </w:rPr>
        <w:t>部</w:t>
      </w:r>
      <w:r w:rsidR="00A31856">
        <w:rPr>
          <w:rFonts w:ascii="MS Mincho" w:eastAsia="MS Mincho" w:hAnsi="MS Mincho" w:cs="MS Mincho"/>
        </w:rPr>
        <w:t>信息。</w:t>
      </w:r>
      <w:r w:rsidR="00D91418">
        <w:rPr>
          <w:rFonts w:ascii="MS Mincho" w:eastAsia="MS Mincho" w:hAnsi="MS Mincho" w:cs="MS Mincho" w:hint="eastAsia"/>
        </w:rPr>
        <w:t>若用</w:t>
      </w:r>
      <w:r w:rsidR="00D91418">
        <w:rPr>
          <w:rFonts w:ascii="SimSun" w:eastAsia="SimSun" w:hAnsi="SimSun" w:cs="SimSun"/>
        </w:rPr>
        <w:t>户</w:t>
      </w:r>
      <w:r w:rsidR="00D91418">
        <w:rPr>
          <w:rFonts w:ascii="SimSun" w:eastAsia="SimSun" w:hAnsi="SimSun" w:cs="SimSun" w:hint="eastAsia"/>
        </w:rPr>
        <w:t>因</w:t>
      </w:r>
      <w:r w:rsidR="00D91418">
        <w:rPr>
          <w:rFonts w:ascii="MS Mincho" w:eastAsia="MS Mincho" w:hAnsi="MS Mincho" w:cs="MS Mincho"/>
        </w:rPr>
        <w:t>身体原</w:t>
      </w:r>
      <w:r w:rsidR="00D91418">
        <w:rPr>
          <w:rFonts w:ascii="SimSun" w:eastAsia="SimSun" w:hAnsi="SimSun" w:cs="SimSun" w:hint="eastAsia"/>
        </w:rPr>
        <w:t>因不能工</w:t>
      </w:r>
      <w:r w:rsidR="00D91418">
        <w:rPr>
          <w:rFonts w:ascii="MS Mincho" w:eastAsia="MS Mincho" w:hAnsi="MS Mincho" w:cs="MS Mincho"/>
        </w:rPr>
        <w:t>作，可申</w:t>
      </w:r>
      <w:r w:rsidR="00D91418">
        <w:rPr>
          <w:rFonts w:ascii="SimSun" w:eastAsia="SimSun" w:hAnsi="SimSun" w:cs="SimSun" w:hint="eastAsia"/>
        </w:rPr>
        <w:t>请请假</w:t>
      </w:r>
      <w:r w:rsidR="00D91418">
        <w:rPr>
          <w:rFonts w:ascii="MS Mincho" w:eastAsia="MS Mincho" w:hAnsi="MS Mincho" w:cs="MS Mincho"/>
        </w:rPr>
        <w:t>，由公司</w:t>
      </w:r>
      <w:r w:rsidR="00D91418">
        <w:rPr>
          <w:rFonts w:ascii="SimSun" w:eastAsia="SimSun" w:hAnsi="SimSun" w:cs="SimSun" w:hint="eastAsia"/>
        </w:rPr>
        <w:t>管理员进</w:t>
      </w:r>
      <w:r w:rsidR="00D91418">
        <w:rPr>
          <w:rFonts w:ascii="MS Mincho" w:eastAsia="MS Mincho" w:hAnsi="MS Mincho" w:cs="MS Mincho"/>
        </w:rPr>
        <w:t>行</w:t>
      </w:r>
      <w:r w:rsidR="00D91418">
        <w:rPr>
          <w:rFonts w:ascii="SimSun" w:eastAsia="SimSun" w:hAnsi="SimSun" w:cs="SimSun" w:hint="eastAsia"/>
        </w:rPr>
        <w:t>审批</w:t>
      </w:r>
      <w:r w:rsidR="00D91418">
        <w:rPr>
          <w:rFonts w:ascii="MS Mincho" w:eastAsia="MS Mincho" w:hAnsi="MS Mincho" w:cs="MS Mincho"/>
        </w:rPr>
        <w:t>。</w:t>
      </w:r>
    </w:p>
    <w:p w14:paraId="4F518F4A" w14:textId="0D72C17A" w:rsidR="00F60451" w:rsidRDefault="00D26A93" w:rsidP="00F60451">
      <w:pPr>
        <w:pStyle w:val="4"/>
        <w:numPr>
          <w:ilvl w:val="0"/>
          <w:numId w:val="39"/>
        </w:numPr>
        <w:spacing w:line="377" w:lineRule="auto"/>
        <w:rPr>
          <w:rFonts w:ascii="SimSun" w:eastAsia="SimSun" w:hAnsi="SimSun" w:cs="SimSun"/>
        </w:rPr>
      </w:pPr>
      <w:bookmarkStart w:id="32" w:name="_Toc522795981"/>
      <w:r w:rsidRPr="00D029BE">
        <w:rPr>
          <w:rFonts w:ascii="SimSun" w:eastAsia="SimSun" w:hAnsi="SimSun" w:cs="SimSun" w:hint="eastAsia"/>
        </w:rPr>
        <w:lastRenderedPageBreak/>
        <w:t>个人考勤</w:t>
      </w:r>
      <w:r w:rsidRPr="00D029BE">
        <w:rPr>
          <w:rFonts w:ascii="SimSun" w:eastAsia="SimSun" w:hAnsi="SimSun" w:cs="SimSun"/>
        </w:rPr>
        <w:t>信息查询</w:t>
      </w:r>
      <w:bookmarkEnd w:id="32"/>
    </w:p>
    <w:p w14:paraId="06752A09" w14:textId="513B2483" w:rsidR="00E95CBB" w:rsidRPr="00E95CBB" w:rsidRDefault="00E95CBB" w:rsidP="00E95CBB">
      <w:pPr>
        <w:ind w:firstLine="420"/>
        <w:rPr>
          <w:rFonts w:ascii="MS Mincho" w:eastAsia="MS Mincho" w:hAnsi="MS Mincho" w:cs="MS Mincho"/>
        </w:rPr>
      </w:pPr>
      <w:r w:rsidRPr="00E95CBB">
        <w:rPr>
          <w:rFonts w:ascii="MS Mincho" w:eastAsia="MS Mincho" w:hAnsi="MS Mincho" w:cs="MS Mincho"/>
        </w:rPr>
        <w:t>个人</w:t>
      </w:r>
      <w:r>
        <w:rPr>
          <w:rFonts w:ascii="MS Mincho" w:eastAsia="MS Mincho" w:hAnsi="MS Mincho" w:cs="MS Mincho" w:hint="eastAsia"/>
        </w:rPr>
        <w:t>考勤信息</w:t>
      </w:r>
      <w:r>
        <w:rPr>
          <w:rFonts w:ascii="SimSun" w:eastAsia="SimSun" w:hAnsi="SimSun" w:cs="SimSun"/>
        </w:rPr>
        <w:t>查询</w:t>
      </w:r>
      <w:r>
        <w:rPr>
          <w:rFonts w:ascii="MS Mincho" w:eastAsia="MS Mincho" w:hAnsi="MS Mincho" w:cs="MS Mincho"/>
        </w:rPr>
        <w:t>是普通用</w:t>
      </w:r>
      <w:r>
        <w:rPr>
          <w:rFonts w:ascii="SimSun" w:eastAsia="SimSun" w:hAnsi="SimSun" w:cs="SimSun" w:hint="eastAsia"/>
        </w:rPr>
        <w:t>户查询自</w:t>
      </w:r>
      <w:r>
        <w:rPr>
          <w:rFonts w:ascii="MS Mincho" w:eastAsia="MS Mincho" w:hAnsi="MS Mincho" w:cs="MS Mincho"/>
        </w:rPr>
        <w:t>己的考勤</w:t>
      </w:r>
      <w:r>
        <w:rPr>
          <w:rFonts w:ascii="SimSun" w:eastAsia="SimSun" w:hAnsi="SimSun" w:cs="SimSun" w:hint="eastAsia"/>
        </w:rPr>
        <w:t>记录</w:t>
      </w:r>
      <w:r>
        <w:rPr>
          <w:rFonts w:ascii="MS Mincho" w:eastAsia="MS Mincho" w:hAnsi="MS Mincho" w:cs="MS Mincho"/>
        </w:rPr>
        <w:t>的功能。用</w:t>
      </w:r>
      <w:r>
        <w:rPr>
          <w:rFonts w:ascii="SimSun" w:eastAsia="SimSun" w:hAnsi="SimSun" w:cs="SimSun" w:hint="eastAsia"/>
        </w:rPr>
        <w:t>户</w:t>
      </w:r>
      <w:r>
        <w:rPr>
          <w:rFonts w:ascii="MS Mincho" w:eastAsia="MS Mincho" w:hAnsi="MS Mincho" w:cs="MS Mincho"/>
        </w:rPr>
        <w:t>可</w:t>
      </w:r>
      <w:r>
        <w:rPr>
          <w:rFonts w:ascii="SimSun" w:eastAsia="SimSun" w:hAnsi="SimSun" w:cs="SimSun" w:hint="eastAsia"/>
        </w:rPr>
        <w:t>查</w:t>
      </w:r>
      <w:r>
        <w:rPr>
          <w:rFonts w:ascii="MS Mincho" w:eastAsia="MS Mincho" w:hAnsi="MS Mincho" w:cs="MS Mincho"/>
        </w:rPr>
        <w:t>看</w:t>
      </w:r>
      <w:r>
        <w:rPr>
          <w:rFonts w:ascii="MS Mincho" w:eastAsia="MS Mincho" w:hAnsi="MS Mincho" w:cs="MS Mincho" w:hint="eastAsia"/>
        </w:rPr>
        <w:t>每天的打卡</w:t>
      </w:r>
      <w:r>
        <w:rPr>
          <w:rFonts w:ascii="SimSun" w:eastAsia="SimSun" w:hAnsi="SimSun" w:cs="SimSun"/>
        </w:rPr>
        <w:t>记录</w:t>
      </w:r>
      <w:r>
        <w:rPr>
          <w:rFonts w:ascii="MS Mincho" w:eastAsia="MS Mincho" w:hAnsi="MS Mincho" w:cs="MS Mincho"/>
        </w:rPr>
        <w:t>。</w:t>
      </w:r>
      <w:r>
        <w:rPr>
          <w:rFonts w:ascii="SimSun" w:eastAsia="SimSun" w:hAnsi="SimSun" w:cs="SimSun" w:hint="eastAsia"/>
        </w:rPr>
        <w:t>该</w:t>
      </w:r>
      <w:r>
        <w:rPr>
          <w:rFonts w:ascii="MS Mincho" w:eastAsia="MS Mincho" w:hAnsi="MS Mincho" w:cs="MS Mincho"/>
        </w:rPr>
        <w:t>打卡</w:t>
      </w:r>
      <w:r>
        <w:rPr>
          <w:rFonts w:ascii="SimSun" w:eastAsia="SimSun" w:hAnsi="SimSun" w:cs="SimSun" w:hint="eastAsia"/>
        </w:rPr>
        <w:t>记录</w:t>
      </w:r>
      <w:r>
        <w:rPr>
          <w:rFonts w:ascii="MS Mincho" w:eastAsia="MS Mincho" w:hAnsi="MS Mincho" w:cs="MS Mincho"/>
        </w:rPr>
        <w:t>以日</w:t>
      </w:r>
      <w:r>
        <w:rPr>
          <w:rFonts w:ascii="SimSun" w:eastAsia="SimSun" w:hAnsi="SimSun" w:cs="SimSun" w:hint="eastAsia"/>
        </w:rPr>
        <w:t>历</w:t>
      </w:r>
      <w:r w:rsidR="004F6F87">
        <w:rPr>
          <w:rFonts w:ascii="MS Mincho" w:eastAsia="MS Mincho" w:hAnsi="MS Mincho" w:cs="MS Mincho"/>
        </w:rPr>
        <w:t>或数据表</w:t>
      </w:r>
      <w:r>
        <w:rPr>
          <w:rFonts w:ascii="MS Mincho" w:eastAsia="MS Mincho" w:hAnsi="MS Mincho" w:cs="MS Mincho"/>
        </w:rPr>
        <w:t>的形式呈</w:t>
      </w:r>
      <w:r>
        <w:rPr>
          <w:rFonts w:ascii="SimSun" w:eastAsia="SimSun" w:hAnsi="SimSun" w:cs="SimSun" w:hint="eastAsia"/>
        </w:rPr>
        <w:t>现</w:t>
      </w:r>
      <w:r>
        <w:rPr>
          <w:rFonts w:ascii="MS Mincho" w:eastAsia="MS Mincho" w:hAnsi="MS Mincho" w:cs="MS Mincho"/>
        </w:rPr>
        <w:t>。若</w:t>
      </w:r>
      <w:r>
        <w:rPr>
          <w:rFonts w:ascii="SimSun" w:eastAsia="SimSun" w:hAnsi="SimSun" w:cs="SimSun" w:hint="eastAsia"/>
        </w:rPr>
        <w:t>对</w:t>
      </w:r>
      <w:r>
        <w:rPr>
          <w:rFonts w:ascii="MS Mincho" w:eastAsia="MS Mincho" w:hAnsi="MS Mincho" w:cs="MS Mincho"/>
        </w:rPr>
        <w:t>某天的</w:t>
      </w:r>
      <w:r>
        <w:rPr>
          <w:rFonts w:ascii="SimSun" w:eastAsia="SimSun" w:hAnsi="SimSun" w:cs="SimSun" w:hint="eastAsia"/>
        </w:rPr>
        <w:t>记录</w:t>
      </w:r>
      <w:r>
        <w:rPr>
          <w:rFonts w:ascii="MS Mincho" w:eastAsia="MS Mincho" w:hAnsi="MS Mincho" w:cs="MS Mincho"/>
        </w:rPr>
        <w:t>有异</w:t>
      </w:r>
      <w:r>
        <w:rPr>
          <w:rFonts w:ascii="SimSun" w:eastAsia="SimSun" w:hAnsi="SimSun" w:cs="SimSun" w:hint="eastAsia"/>
        </w:rPr>
        <w:t>议</w:t>
      </w:r>
      <w:r>
        <w:rPr>
          <w:rFonts w:ascii="MS Mincho" w:eastAsia="MS Mincho" w:hAnsi="MS Mincho" w:cs="MS Mincho"/>
        </w:rPr>
        <w:t>，可</w:t>
      </w:r>
      <w:r>
        <w:rPr>
          <w:rFonts w:ascii="SimSun" w:eastAsia="SimSun" w:hAnsi="SimSun" w:cs="SimSun" w:hint="eastAsia"/>
        </w:rPr>
        <w:t>联</w:t>
      </w:r>
      <w:r>
        <w:rPr>
          <w:rFonts w:ascii="MS Mincho" w:eastAsia="MS Mincho" w:hAnsi="MS Mincho" w:cs="MS Mincho"/>
        </w:rPr>
        <w:t>系公司管理</w:t>
      </w:r>
      <w:r>
        <w:rPr>
          <w:rFonts w:ascii="SimSun" w:eastAsia="SimSun" w:hAnsi="SimSun" w:cs="SimSun" w:hint="eastAsia"/>
        </w:rPr>
        <w:t>员进</w:t>
      </w:r>
      <w:r>
        <w:rPr>
          <w:rFonts w:ascii="MS Mincho" w:eastAsia="MS Mincho" w:hAnsi="MS Mincho" w:cs="MS Mincho"/>
        </w:rPr>
        <w:t>行申</w:t>
      </w:r>
      <w:r>
        <w:rPr>
          <w:rFonts w:ascii="SimSun" w:eastAsia="SimSun" w:hAnsi="SimSun" w:cs="SimSun" w:hint="eastAsia"/>
        </w:rPr>
        <w:t>诉</w:t>
      </w:r>
      <w:r w:rsidR="00E37C2B">
        <w:rPr>
          <w:rFonts w:ascii="SimSun" w:eastAsia="SimSun" w:hAnsi="SimSun" w:cs="SimSun" w:hint="eastAsia"/>
        </w:rPr>
        <w:t>、</w:t>
      </w:r>
      <w:r>
        <w:rPr>
          <w:rFonts w:ascii="SimSun" w:eastAsia="SimSun" w:hAnsi="SimSun" w:cs="SimSun" w:hint="eastAsia"/>
        </w:rPr>
        <w:t>补签</w:t>
      </w:r>
      <w:r>
        <w:rPr>
          <w:rFonts w:ascii="MS Mincho" w:eastAsia="MS Mincho" w:hAnsi="MS Mincho" w:cs="MS Mincho"/>
        </w:rPr>
        <w:t>。</w:t>
      </w:r>
    </w:p>
    <w:p w14:paraId="13C94CF6" w14:textId="761FEFB2" w:rsidR="00E95CBB" w:rsidRDefault="00D029BE" w:rsidP="00E95CBB">
      <w:pPr>
        <w:pStyle w:val="4"/>
        <w:numPr>
          <w:ilvl w:val="0"/>
          <w:numId w:val="39"/>
        </w:numPr>
        <w:spacing w:line="377" w:lineRule="auto"/>
        <w:rPr>
          <w:rFonts w:ascii="SimSun" w:eastAsia="SimSun" w:hAnsi="SimSun" w:cs="SimSun"/>
        </w:rPr>
      </w:pPr>
      <w:bookmarkStart w:id="33" w:name="_Toc522795982"/>
      <w:r w:rsidRPr="00D029BE">
        <w:rPr>
          <w:rFonts w:ascii="MS Mincho" w:eastAsia="MS Mincho" w:hAnsi="MS Mincho" w:cs="MS Mincho"/>
        </w:rPr>
        <w:t>考</w:t>
      </w:r>
      <w:r w:rsidRPr="00D029BE">
        <w:rPr>
          <w:rFonts w:ascii="SimSun" w:eastAsia="SimSun" w:hAnsi="SimSun" w:cs="SimSun" w:hint="eastAsia"/>
        </w:rPr>
        <w:t>勤</w:t>
      </w:r>
      <w:r w:rsidRPr="00D029BE">
        <w:rPr>
          <w:rFonts w:ascii="SimSun" w:eastAsia="SimSun" w:hAnsi="SimSun" w:cs="SimSun"/>
        </w:rPr>
        <w:t>汇总</w:t>
      </w:r>
      <w:r>
        <w:rPr>
          <w:rFonts w:ascii="SimSun" w:eastAsia="SimSun" w:hAnsi="SimSun" w:cs="SimSun" w:hint="eastAsia"/>
        </w:rPr>
        <w:t>查询</w:t>
      </w:r>
      <w:bookmarkEnd w:id="33"/>
    </w:p>
    <w:p w14:paraId="0109A95D" w14:textId="7DE6EAE2" w:rsidR="00E95CBB" w:rsidRPr="00E95CBB" w:rsidRDefault="00E95CBB" w:rsidP="00E95CBB">
      <w:pPr>
        <w:ind w:firstLine="420"/>
        <w:rPr>
          <w:rFonts w:ascii="MS Mincho" w:eastAsia="MS Mincho" w:hAnsi="MS Mincho" w:cs="MS Mincho"/>
        </w:rPr>
      </w:pPr>
      <w:r w:rsidRPr="00E95CBB">
        <w:rPr>
          <w:rFonts w:ascii="MS Mincho" w:eastAsia="MS Mincho" w:hAnsi="MS Mincho" w:cs="MS Mincho" w:hint="eastAsia"/>
        </w:rPr>
        <w:t>考勤</w:t>
      </w:r>
      <w:r>
        <w:rPr>
          <w:rFonts w:ascii="SimSun" w:eastAsia="SimSun" w:hAnsi="SimSun" w:cs="SimSun"/>
        </w:rPr>
        <w:t>汇总</w:t>
      </w:r>
      <w:r w:rsidRPr="00E95CBB">
        <w:rPr>
          <w:rFonts w:ascii="SimSun" w:eastAsia="SimSun" w:hAnsi="SimSun" w:cs="SimSun"/>
        </w:rPr>
        <w:t>查询</w:t>
      </w:r>
      <w:r w:rsidR="00591473">
        <w:rPr>
          <w:rFonts w:ascii="MS Mincho" w:eastAsia="MS Mincho" w:hAnsi="MS Mincho" w:cs="MS Mincho"/>
        </w:rPr>
        <w:t>是管理</w:t>
      </w:r>
      <w:r w:rsidR="00591473">
        <w:rPr>
          <w:rFonts w:ascii="SimSun" w:eastAsia="SimSun" w:hAnsi="SimSun" w:cs="SimSun" w:hint="eastAsia"/>
        </w:rPr>
        <w:t>员查</w:t>
      </w:r>
      <w:r w:rsidR="00591473">
        <w:rPr>
          <w:rFonts w:ascii="MS Mincho" w:eastAsia="MS Mincho" w:hAnsi="MS Mincho" w:cs="MS Mincho"/>
        </w:rPr>
        <w:t>看公司所有</w:t>
      </w:r>
      <w:r w:rsidR="00591473">
        <w:rPr>
          <w:rFonts w:ascii="SimSun" w:eastAsia="SimSun" w:hAnsi="SimSun" w:cs="SimSun" w:hint="eastAsia"/>
        </w:rPr>
        <w:t>员</w:t>
      </w:r>
      <w:r w:rsidR="00591473">
        <w:rPr>
          <w:rFonts w:ascii="MS Mincho" w:eastAsia="MS Mincho" w:hAnsi="MS Mincho" w:cs="MS Mincho"/>
        </w:rPr>
        <w:t>工</w:t>
      </w:r>
      <w:r w:rsidR="00591473">
        <w:rPr>
          <w:rFonts w:ascii="MS Mincho" w:eastAsia="MS Mincho" w:hAnsi="MS Mincho" w:cs="MS Mincho" w:hint="eastAsia"/>
        </w:rPr>
        <w:t>的考勤</w:t>
      </w:r>
      <w:r w:rsidR="00591473">
        <w:rPr>
          <w:rFonts w:ascii="SimSun" w:eastAsia="SimSun" w:hAnsi="SimSun" w:cs="SimSun"/>
        </w:rPr>
        <w:t>记录</w:t>
      </w:r>
      <w:r w:rsidR="00591473">
        <w:rPr>
          <w:rFonts w:ascii="MS Mincho" w:eastAsia="MS Mincho" w:hAnsi="MS Mincho" w:cs="MS Mincho" w:hint="eastAsia"/>
        </w:rPr>
        <w:t>的功能。</w:t>
      </w:r>
      <w:r w:rsidR="00C75F5A">
        <w:rPr>
          <w:rFonts w:ascii="MS Mincho" w:eastAsia="MS Mincho" w:hAnsi="MS Mincho" w:cs="MS Mincho" w:hint="eastAsia"/>
        </w:rPr>
        <w:t>管理</w:t>
      </w:r>
      <w:r w:rsidR="00C75F5A">
        <w:rPr>
          <w:rFonts w:ascii="SimSun" w:eastAsia="SimSun" w:hAnsi="SimSun" w:cs="SimSun"/>
        </w:rPr>
        <w:t>员</w:t>
      </w:r>
      <w:r w:rsidR="00C75F5A">
        <w:rPr>
          <w:rFonts w:ascii="MS Mincho" w:eastAsia="MS Mincho" w:hAnsi="MS Mincho" w:cs="MS Mincho" w:hint="eastAsia"/>
        </w:rPr>
        <w:t>可</w:t>
      </w:r>
      <w:r w:rsidR="00C75F5A">
        <w:rPr>
          <w:rFonts w:ascii="SimSun" w:eastAsia="SimSun" w:hAnsi="SimSun" w:cs="SimSun"/>
        </w:rPr>
        <w:t>查</w:t>
      </w:r>
      <w:r w:rsidR="00C75F5A">
        <w:rPr>
          <w:rFonts w:ascii="MS Mincho" w:eastAsia="MS Mincho" w:hAnsi="MS Mincho" w:cs="MS Mincho" w:hint="eastAsia"/>
        </w:rPr>
        <w:t>看所有</w:t>
      </w:r>
      <w:r w:rsidR="00C75F5A">
        <w:rPr>
          <w:rFonts w:ascii="SimSun" w:eastAsia="SimSun" w:hAnsi="SimSun" w:cs="SimSun"/>
        </w:rPr>
        <w:t>员</w:t>
      </w:r>
      <w:r w:rsidR="00C75F5A">
        <w:rPr>
          <w:rFonts w:ascii="MS Mincho" w:eastAsia="MS Mincho" w:hAnsi="MS Mincho" w:cs="MS Mincho" w:hint="eastAsia"/>
        </w:rPr>
        <w:t>工当天、本周、本月的考勤</w:t>
      </w:r>
      <w:r w:rsidR="00C75F5A">
        <w:rPr>
          <w:rFonts w:ascii="SimSun" w:eastAsia="SimSun" w:hAnsi="SimSun" w:cs="SimSun"/>
        </w:rPr>
        <w:t>记录</w:t>
      </w:r>
      <w:r w:rsidR="00C75F5A">
        <w:rPr>
          <w:rFonts w:ascii="MS Mincho" w:eastAsia="MS Mincho" w:hAnsi="MS Mincho" w:cs="MS Mincho" w:hint="eastAsia"/>
        </w:rPr>
        <w:t>概</w:t>
      </w:r>
      <w:r w:rsidR="00C75F5A">
        <w:rPr>
          <w:rFonts w:ascii="SimSun" w:eastAsia="SimSun" w:hAnsi="SimSun" w:cs="SimSun"/>
        </w:rPr>
        <w:t>览</w:t>
      </w:r>
      <w:r w:rsidR="00C75F5A">
        <w:rPr>
          <w:rFonts w:ascii="MS Mincho" w:eastAsia="MS Mincho" w:hAnsi="MS Mincho" w:cs="MS Mincho" w:hint="eastAsia"/>
        </w:rPr>
        <w:t>，</w:t>
      </w:r>
      <w:r w:rsidR="00C75F5A">
        <w:rPr>
          <w:rFonts w:ascii="SimSun" w:eastAsia="SimSun" w:hAnsi="SimSun" w:cs="SimSun"/>
        </w:rPr>
        <w:t>该数</w:t>
      </w:r>
      <w:r w:rsidR="00C75F5A">
        <w:rPr>
          <w:rFonts w:ascii="MS Mincho" w:eastAsia="MS Mincho" w:hAnsi="MS Mincho" w:cs="MS Mincho" w:hint="eastAsia"/>
        </w:rPr>
        <w:t>据以表格、折</w:t>
      </w:r>
      <w:r w:rsidR="00C75F5A">
        <w:rPr>
          <w:rFonts w:ascii="SimSun" w:eastAsia="SimSun" w:hAnsi="SimSun" w:cs="SimSun"/>
        </w:rPr>
        <w:t>线图</w:t>
      </w:r>
      <w:r w:rsidR="00C75F5A">
        <w:rPr>
          <w:rFonts w:ascii="MS Mincho" w:eastAsia="MS Mincho" w:hAnsi="MS Mincho" w:cs="MS Mincho" w:hint="eastAsia"/>
        </w:rPr>
        <w:t>或数据流</w:t>
      </w:r>
      <w:r w:rsidR="00C75F5A">
        <w:rPr>
          <w:rFonts w:ascii="SimSun" w:eastAsia="SimSun" w:hAnsi="SimSun" w:cs="SimSun"/>
        </w:rPr>
        <w:t>图</w:t>
      </w:r>
      <w:r w:rsidR="00C75F5A">
        <w:rPr>
          <w:rFonts w:ascii="MS Mincho" w:eastAsia="MS Mincho" w:hAnsi="MS Mincho" w:cs="MS Mincho" w:hint="eastAsia"/>
        </w:rPr>
        <w:t>的形式呈</w:t>
      </w:r>
      <w:r w:rsidR="00C75F5A">
        <w:rPr>
          <w:rFonts w:ascii="SimSun" w:eastAsia="SimSun" w:hAnsi="SimSun" w:cs="SimSun"/>
        </w:rPr>
        <w:t>现</w:t>
      </w:r>
      <w:r w:rsidR="00C75F5A">
        <w:rPr>
          <w:rFonts w:ascii="MS Mincho" w:eastAsia="MS Mincho" w:hAnsi="MS Mincho" w:cs="MS Mincho" w:hint="eastAsia"/>
        </w:rPr>
        <w:t>。管理</w:t>
      </w:r>
      <w:r w:rsidR="00C75F5A">
        <w:rPr>
          <w:rFonts w:ascii="SimSun" w:eastAsia="SimSun" w:hAnsi="SimSun" w:cs="SimSun"/>
        </w:rPr>
        <w:t>员</w:t>
      </w:r>
      <w:r w:rsidR="00C75F5A">
        <w:rPr>
          <w:rFonts w:ascii="MS Mincho" w:eastAsia="MS Mincho" w:hAnsi="MS Mincho" w:cs="MS Mincho" w:hint="eastAsia"/>
        </w:rPr>
        <w:t>亦可点</w:t>
      </w:r>
      <w:r w:rsidR="00C75F5A">
        <w:rPr>
          <w:rFonts w:ascii="SimSun" w:eastAsia="SimSun" w:hAnsi="SimSun" w:cs="SimSun"/>
        </w:rPr>
        <w:t>击查</w:t>
      </w:r>
      <w:r w:rsidR="00C75F5A">
        <w:rPr>
          <w:rFonts w:ascii="MS Mincho" w:eastAsia="MS Mincho" w:hAnsi="MS Mincho" w:cs="MS Mincho" w:hint="eastAsia"/>
        </w:rPr>
        <w:t>看某个</w:t>
      </w:r>
      <w:r w:rsidR="00C75F5A">
        <w:rPr>
          <w:rFonts w:ascii="SimSun" w:eastAsia="SimSun" w:hAnsi="SimSun" w:cs="SimSun"/>
        </w:rPr>
        <w:t>员</w:t>
      </w:r>
      <w:r w:rsidR="00C75F5A">
        <w:rPr>
          <w:rFonts w:ascii="MS Mincho" w:eastAsia="MS Mincho" w:hAnsi="MS Mincho" w:cs="MS Mincho" w:hint="eastAsia"/>
        </w:rPr>
        <w:t>工</w:t>
      </w:r>
      <w:r w:rsidR="00C75F5A">
        <w:rPr>
          <w:rFonts w:ascii="SimSun" w:eastAsia="SimSun" w:hAnsi="SimSun" w:cs="SimSun"/>
        </w:rPr>
        <w:t>详细</w:t>
      </w:r>
      <w:r w:rsidR="00C75F5A">
        <w:rPr>
          <w:rFonts w:ascii="MS Mincho" w:eastAsia="MS Mincho" w:hAnsi="MS Mincho" w:cs="MS Mincho" w:hint="eastAsia"/>
        </w:rPr>
        <w:t>的考勤</w:t>
      </w:r>
      <w:r w:rsidR="00C75F5A">
        <w:rPr>
          <w:rFonts w:ascii="SimSun" w:eastAsia="SimSun" w:hAnsi="SimSun" w:cs="SimSun"/>
        </w:rPr>
        <w:t>记录</w:t>
      </w:r>
      <w:r w:rsidR="00C75F5A">
        <w:rPr>
          <w:rFonts w:ascii="MS Mincho" w:eastAsia="MS Mincho" w:hAnsi="MS Mincho" w:cs="MS Mincho"/>
        </w:rPr>
        <w:t>，并可</w:t>
      </w:r>
      <w:r w:rsidR="00C75F5A">
        <w:rPr>
          <w:rFonts w:ascii="SimSun" w:eastAsia="SimSun" w:hAnsi="SimSun" w:cs="SimSun" w:hint="eastAsia"/>
        </w:rPr>
        <w:t>进</w:t>
      </w:r>
      <w:r w:rsidR="00C75F5A">
        <w:rPr>
          <w:rFonts w:ascii="MS Mincho" w:eastAsia="MS Mincho" w:hAnsi="MS Mincho" w:cs="MS Mincho"/>
        </w:rPr>
        <w:t>行公司内的横向</w:t>
      </w:r>
      <w:r w:rsidR="00C75F5A">
        <w:rPr>
          <w:rFonts w:ascii="SimSun" w:eastAsia="SimSun" w:hAnsi="SimSun" w:cs="SimSun" w:hint="eastAsia"/>
        </w:rPr>
        <w:t>对</w:t>
      </w:r>
      <w:r w:rsidR="00C75F5A">
        <w:rPr>
          <w:rFonts w:ascii="MS Mincho" w:eastAsia="MS Mincho" w:hAnsi="MS Mincho" w:cs="MS Mincho"/>
        </w:rPr>
        <w:t>比</w:t>
      </w:r>
      <w:r w:rsidR="00C75F5A">
        <w:rPr>
          <w:rFonts w:ascii="SimSun" w:eastAsia="SimSun" w:hAnsi="SimSun" w:cs="SimSun" w:hint="eastAsia"/>
        </w:rPr>
        <w:t>。</w:t>
      </w:r>
    </w:p>
    <w:p w14:paraId="423B8928" w14:textId="77777777" w:rsidR="00E95CBB" w:rsidRPr="00E95CBB" w:rsidRDefault="00E95CBB" w:rsidP="00E95CBB">
      <w:pPr>
        <w:ind w:left="420"/>
      </w:pPr>
    </w:p>
    <w:p w14:paraId="30AEADDE" w14:textId="77777777" w:rsidR="00581138" w:rsidRPr="00581138" w:rsidRDefault="00581138" w:rsidP="00E95CBB">
      <w:pPr>
        <w:ind w:left="420"/>
      </w:pPr>
    </w:p>
    <w:p w14:paraId="7336FB3D" w14:textId="77777777" w:rsidR="00581138" w:rsidRPr="00581138" w:rsidRDefault="00581138" w:rsidP="00581138"/>
    <w:p w14:paraId="550632E4" w14:textId="77777777" w:rsidR="00AD766A" w:rsidRPr="001434E6" w:rsidRDefault="00AD766A" w:rsidP="00AD766A">
      <w:pPr>
        <w:widowControl/>
        <w:jc w:val="left"/>
        <w:rPr>
          <w:rFonts w:ascii="Arial" w:hAnsi="宋体" w:cs="Arial"/>
          <w:sz w:val="24"/>
          <w:szCs w:val="20"/>
        </w:rPr>
      </w:pPr>
    </w:p>
    <w:p w14:paraId="69DB2CB7" w14:textId="77777777" w:rsidR="00AD766A" w:rsidRPr="00232087" w:rsidRDefault="00AD766A" w:rsidP="00232087">
      <w:pPr>
        <w:pStyle w:val="af2"/>
        <w:jc w:val="center"/>
        <w:rPr>
          <w:rFonts w:ascii="宋体" w:eastAsia="宋体" w:hAnsi="宋体" w:cs="Arial"/>
          <w:color w:val="auto"/>
        </w:rPr>
      </w:pPr>
      <w:bookmarkStart w:id="34" w:name="_Toc304552737"/>
      <w:bookmarkStart w:id="35" w:name="_Toc326049725"/>
      <w:bookmarkStart w:id="36" w:name="_Toc522795983"/>
      <w:r w:rsidRPr="00232087">
        <w:rPr>
          <w:rFonts w:ascii="宋体" w:eastAsia="宋体" w:hAnsi="宋体" w:cs="Arial"/>
          <w:color w:val="auto"/>
        </w:rPr>
        <w:t>第三</w:t>
      </w:r>
      <w:r w:rsidR="00232087">
        <w:rPr>
          <w:rFonts w:ascii="宋体" w:eastAsia="宋体" w:hAnsi="宋体" w:cs="Arial" w:hint="eastAsia"/>
          <w:color w:val="auto"/>
        </w:rPr>
        <w:t>部分</w:t>
      </w:r>
      <w:r w:rsidRPr="00232087">
        <w:rPr>
          <w:rFonts w:ascii="宋体" w:eastAsia="宋体" w:hAnsi="宋体" w:cs="Arial"/>
          <w:color w:val="auto"/>
        </w:rPr>
        <w:t xml:space="preserve"> 设计约束</w:t>
      </w:r>
      <w:bookmarkEnd w:id="27"/>
      <w:bookmarkEnd w:id="34"/>
      <w:bookmarkEnd w:id="35"/>
      <w:bookmarkEnd w:id="36"/>
    </w:p>
    <w:p w14:paraId="4C799269" w14:textId="77777777" w:rsidR="00E74BFE" w:rsidRPr="0069269F" w:rsidRDefault="00E74BFE" w:rsidP="00E74BFE">
      <w:pPr>
        <w:pStyle w:val="3"/>
      </w:pPr>
      <w:bookmarkStart w:id="37" w:name="_Toc304552738"/>
      <w:bookmarkStart w:id="38" w:name="_Toc326049726"/>
      <w:bookmarkStart w:id="39" w:name="_Toc445698286"/>
      <w:bookmarkStart w:id="40" w:name="_Toc304552744"/>
      <w:bookmarkStart w:id="41" w:name="_Toc326049728"/>
      <w:bookmarkStart w:id="42" w:name="_Toc436445624"/>
      <w:bookmarkStart w:id="43" w:name="_Toc522795984"/>
      <w:r>
        <w:rPr>
          <w:rFonts w:hint="eastAsia"/>
        </w:rPr>
        <w:t>一、</w:t>
      </w:r>
      <w:r w:rsidRPr="0069269F">
        <w:t>需求约束</w:t>
      </w:r>
      <w:bookmarkEnd w:id="37"/>
      <w:bookmarkEnd w:id="38"/>
      <w:bookmarkEnd w:id="43"/>
    </w:p>
    <w:p w14:paraId="6EF29FAE" w14:textId="77777777" w:rsidR="00E74BFE" w:rsidRPr="0069269F" w:rsidRDefault="00E74BFE" w:rsidP="00E74BFE">
      <w:pPr>
        <w:pStyle w:val="4"/>
        <w:rPr>
          <w:rFonts w:hAnsi="Arial"/>
        </w:rPr>
      </w:pPr>
      <w:bookmarkStart w:id="44" w:name="_Toc522795985"/>
      <w:r>
        <w:rPr>
          <w:rFonts w:hAnsi="Arial" w:hint="eastAsia"/>
        </w:rPr>
        <w:t>1</w:t>
      </w:r>
      <w:r w:rsidRPr="0069269F">
        <w:t>、本系统应当遵循的技术标准</w:t>
      </w:r>
      <w:bookmarkEnd w:id="44"/>
    </w:p>
    <w:p w14:paraId="6CE4D8BC" w14:textId="5FE1BA8F" w:rsidR="00E74BFE" w:rsidRPr="0069269F" w:rsidRDefault="00E74BFE" w:rsidP="00E74BFE">
      <w:pPr>
        <w:pStyle w:val="aff1"/>
        <w:rPr>
          <w:rFonts w:ascii="Arial" w:hAnsi="Arial" w:cs="Arial"/>
        </w:rPr>
      </w:pPr>
      <w:r w:rsidRPr="0069269F">
        <w:rPr>
          <w:rFonts w:ascii="Arial" w:hAnsi="宋体" w:cs="Arial"/>
        </w:rPr>
        <w:t>数据命名的规则遵循《</w:t>
      </w:r>
      <w:proofErr w:type="spellStart"/>
      <w:r w:rsidR="005032A7">
        <w:rPr>
          <w:rFonts w:ascii="Arial" w:hAnsi="宋体" w:cs="Arial" w:hint="eastAsia"/>
        </w:rPr>
        <w:t>JavaWeb</w:t>
      </w:r>
      <w:proofErr w:type="spellEnd"/>
      <w:r w:rsidRPr="0069269F">
        <w:rPr>
          <w:rFonts w:ascii="Arial" w:hAnsi="Arial" w:cs="Arial"/>
          <w:color w:val="333333"/>
        </w:rPr>
        <w:t xml:space="preserve"> Style Guide</w:t>
      </w:r>
      <w:r w:rsidRPr="0069269F">
        <w:rPr>
          <w:rFonts w:ascii="Arial" w:hAnsi="宋体" w:cs="Arial"/>
        </w:rPr>
        <w:t>》中相关的规定；</w:t>
      </w:r>
    </w:p>
    <w:p w14:paraId="225B8E53" w14:textId="77777777" w:rsidR="00E74BFE" w:rsidRPr="0069269F" w:rsidRDefault="00E74BFE" w:rsidP="00E74BFE">
      <w:pPr>
        <w:pStyle w:val="4"/>
        <w:rPr>
          <w:rFonts w:hAnsi="Arial"/>
        </w:rPr>
      </w:pPr>
      <w:bookmarkStart w:id="45" w:name="_Toc522795986"/>
      <w:r>
        <w:rPr>
          <w:rFonts w:hAnsi="Arial" w:hint="eastAsia"/>
        </w:rPr>
        <w:t>2</w:t>
      </w:r>
      <w:r w:rsidRPr="0069269F">
        <w:t>、软、硬件环境标准</w:t>
      </w:r>
      <w:bookmarkEnd w:id="45"/>
    </w:p>
    <w:p w14:paraId="2D6FBA87" w14:textId="231080D7" w:rsidR="00E74BFE" w:rsidRPr="0069269F" w:rsidRDefault="00E74BFE" w:rsidP="00E74BFE">
      <w:pPr>
        <w:pStyle w:val="aff1"/>
        <w:rPr>
          <w:rFonts w:ascii="Arial" w:hAnsi="Arial" w:cs="Arial"/>
        </w:rPr>
      </w:pPr>
      <w:r w:rsidRPr="0069269F">
        <w:rPr>
          <w:rFonts w:ascii="Arial" w:hAnsi="宋体" w:cs="Arial"/>
        </w:rPr>
        <w:t>本系统采用</w:t>
      </w:r>
      <w:r w:rsidR="001C5706">
        <w:rPr>
          <w:rFonts w:ascii="Arial" w:hAnsi="宋体" w:cs="Arial" w:hint="eastAsia"/>
        </w:rPr>
        <w:t>Spring Boot</w:t>
      </w:r>
      <w:r w:rsidRPr="0069269F">
        <w:rPr>
          <w:rFonts w:ascii="Arial" w:hAnsi="宋体" w:cs="Arial"/>
        </w:rPr>
        <w:t>架构</w:t>
      </w:r>
      <w:r w:rsidR="001C5706">
        <w:rPr>
          <w:rFonts w:ascii="MS Mincho" w:eastAsia="MS Mincho" w:hAnsi="MS Mincho" w:cs="MS Mincho"/>
        </w:rPr>
        <w:t>，</w:t>
      </w:r>
      <w:r w:rsidR="001C5706">
        <w:rPr>
          <w:rFonts w:ascii="Arial" w:hAnsi="宋体" w:cs="Arial" w:hint="eastAsia"/>
        </w:rPr>
        <w:t>Java</w:t>
      </w:r>
      <w:r w:rsidRPr="0069269F">
        <w:rPr>
          <w:rFonts w:ascii="Arial" w:hAnsi="宋体" w:cs="Arial"/>
        </w:rPr>
        <w:t>编写，数据库采用</w:t>
      </w:r>
      <w:r w:rsidR="001C5706">
        <w:rPr>
          <w:rFonts w:ascii="Arial" w:hAnsi="宋体" w:cs="Arial" w:hint="eastAsia"/>
        </w:rPr>
        <w:t>MySQL</w:t>
      </w:r>
      <w:r w:rsidRPr="0069269F">
        <w:rPr>
          <w:rFonts w:ascii="Arial" w:hAnsi="宋体" w:cs="Arial"/>
        </w:rPr>
        <w:t>。系统部署在</w:t>
      </w:r>
      <w:r w:rsidR="001C5706">
        <w:rPr>
          <w:rFonts w:ascii="Arial" w:hAnsi="宋体" w:cs="Arial" w:hint="eastAsia"/>
        </w:rPr>
        <w:t>HTML5</w:t>
      </w:r>
      <w:r w:rsidRPr="0069269F">
        <w:rPr>
          <w:rFonts w:ascii="MS Mincho" w:eastAsia="MS Mincho" w:hAnsi="MS Mincho" w:cs="MS Mincho"/>
        </w:rPr>
        <w:t>版本以上的</w:t>
      </w:r>
      <w:r w:rsidR="006270FA">
        <w:rPr>
          <w:rFonts w:ascii="Arial" w:hAnsi="宋体" w:cs="Arial" w:hint="eastAsia"/>
        </w:rPr>
        <w:t>浏览</w:t>
      </w:r>
      <w:r w:rsidR="006270FA">
        <w:rPr>
          <w:rFonts w:ascii="MS Mincho" w:eastAsia="MS Mincho" w:hAnsi="MS Mincho" w:cs="MS Mincho"/>
        </w:rPr>
        <w:t>器上</w:t>
      </w:r>
      <w:r w:rsidRPr="0069269F">
        <w:rPr>
          <w:rFonts w:ascii="MS Mincho" w:eastAsia="MS Mincho" w:hAnsi="MS Mincho" w:cs="MS Mincho"/>
        </w:rPr>
        <w:t>。</w:t>
      </w:r>
    </w:p>
    <w:p w14:paraId="3253A59C" w14:textId="77777777" w:rsidR="00E74BFE" w:rsidRPr="0069269F" w:rsidRDefault="00E74BFE" w:rsidP="00E74BFE">
      <w:pPr>
        <w:pStyle w:val="4"/>
        <w:rPr>
          <w:rFonts w:hAnsi="Arial"/>
        </w:rPr>
      </w:pPr>
      <w:bookmarkStart w:id="46" w:name="_Toc522795987"/>
      <w:r>
        <w:rPr>
          <w:rFonts w:hAnsi="Arial" w:hint="eastAsia"/>
        </w:rPr>
        <w:t>3</w:t>
      </w:r>
      <w:r w:rsidRPr="0069269F">
        <w:t>、接口</w:t>
      </w:r>
      <w:r w:rsidRPr="0069269F">
        <w:rPr>
          <w:rFonts w:hAnsi="Arial"/>
        </w:rPr>
        <w:t>/</w:t>
      </w:r>
      <w:r w:rsidRPr="0069269F">
        <w:t>协议标准</w:t>
      </w:r>
      <w:bookmarkEnd w:id="46"/>
    </w:p>
    <w:p w14:paraId="4E051FF9" w14:textId="7D6549C0" w:rsidR="00E74BFE" w:rsidRPr="0069269F" w:rsidRDefault="00E74BFE" w:rsidP="00E74BFE">
      <w:pPr>
        <w:pStyle w:val="aff1"/>
        <w:rPr>
          <w:rFonts w:ascii="Arial" w:hAnsi="Arial" w:cs="Arial"/>
        </w:rPr>
      </w:pPr>
      <w:r w:rsidRPr="0069269F">
        <w:rPr>
          <w:rFonts w:ascii="Arial" w:hAnsi="宋体" w:cs="Arial"/>
        </w:rPr>
        <w:t>本系统通过</w:t>
      </w:r>
      <w:r w:rsidR="005032A7">
        <w:rPr>
          <w:rFonts w:ascii="Arial" w:hAnsi="宋体" w:cs="Arial" w:hint="eastAsia"/>
        </w:rPr>
        <w:t>HTTP</w:t>
      </w:r>
      <w:r w:rsidRPr="0069269F">
        <w:rPr>
          <w:rStyle w:val="st1"/>
          <w:rFonts w:ascii="Arial" w:hAnsi="宋体" w:cs="Arial"/>
        </w:rPr>
        <w:t>协议</w:t>
      </w:r>
      <w:r w:rsidRPr="0069269F">
        <w:rPr>
          <w:rFonts w:ascii="Arial" w:hAnsi="宋体" w:cs="Arial"/>
        </w:rPr>
        <w:t>实现</w:t>
      </w:r>
      <w:r w:rsidR="005032A7">
        <w:rPr>
          <w:rFonts w:ascii="Arial" w:hAnsi="宋体" w:cs="Arial" w:hint="eastAsia"/>
        </w:rPr>
        <w:t>客户</w:t>
      </w:r>
      <w:r w:rsidR="005032A7">
        <w:rPr>
          <w:rFonts w:ascii="MS Mincho" w:eastAsia="MS Mincho" w:hAnsi="MS Mincho" w:cs="MS Mincho"/>
        </w:rPr>
        <w:t>端</w:t>
      </w:r>
      <w:r w:rsidRPr="0069269F">
        <w:rPr>
          <w:rFonts w:ascii="Arial" w:hAnsi="宋体" w:cs="Arial"/>
        </w:rPr>
        <w:t>和服务器之间的数据通信。</w:t>
      </w:r>
    </w:p>
    <w:p w14:paraId="35A8662E" w14:textId="77777777" w:rsidR="00E74BFE" w:rsidRPr="0069269F" w:rsidRDefault="00E74BFE" w:rsidP="00E74BFE">
      <w:pPr>
        <w:pStyle w:val="4"/>
        <w:rPr>
          <w:rFonts w:hAnsi="Arial"/>
        </w:rPr>
      </w:pPr>
      <w:bookmarkStart w:id="47" w:name="_Toc522795988"/>
      <w:r>
        <w:rPr>
          <w:rFonts w:hAnsi="Arial" w:hint="eastAsia"/>
        </w:rPr>
        <w:lastRenderedPageBreak/>
        <w:t>4</w:t>
      </w:r>
      <w:r w:rsidRPr="0069269F">
        <w:t>、用户界面标准</w:t>
      </w:r>
      <w:bookmarkEnd w:id="47"/>
    </w:p>
    <w:p w14:paraId="1864BA92" w14:textId="5F045311" w:rsidR="00E74BFE" w:rsidRPr="0069269F" w:rsidRDefault="00E74BFE" w:rsidP="00E74BFE">
      <w:pPr>
        <w:pStyle w:val="aff1"/>
        <w:rPr>
          <w:rFonts w:ascii="Arial" w:hAnsi="Arial" w:cs="Arial"/>
        </w:rPr>
      </w:pPr>
      <w:r w:rsidRPr="0069269F">
        <w:rPr>
          <w:rFonts w:ascii="MS Mincho" w:eastAsia="MS Mincho" w:hAnsi="MS Mincho" w:cs="MS Mincho"/>
        </w:rPr>
        <w:t>使用</w:t>
      </w:r>
      <w:r w:rsidR="00024A8D">
        <w:rPr>
          <w:rFonts w:ascii="Arial" w:hAnsi="Arial" w:cs="Arial" w:hint="eastAsia"/>
        </w:rPr>
        <w:t>HTML</w:t>
      </w:r>
      <w:r w:rsidR="00024A8D">
        <w:rPr>
          <w:rFonts w:ascii="Arial" w:hAnsi="Arial" w:cs="Arial" w:hint="eastAsia"/>
        </w:rPr>
        <w:t>编</w:t>
      </w:r>
      <w:r w:rsidR="00024A8D">
        <w:rPr>
          <w:rFonts w:ascii="MS Mincho" w:eastAsia="MS Mincho" w:hAnsi="MS Mincho" w:cs="MS Mincho"/>
        </w:rPr>
        <w:t>写</w:t>
      </w:r>
      <w:r w:rsidRPr="0069269F">
        <w:rPr>
          <w:rFonts w:ascii="Arial" w:hAnsi="宋体" w:cs="Arial"/>
        </w:rPr>
        <w:t>，并进行界面全部美工优化。</w:t>
      </w:r>
    </w:p>
    <w:p w14:paraId="6B562DEE" w14:textId="77777777" w:rsidR="00E74BFE" w:rsidRPr="0069269F" w:rsidRDefault="00E74BFE" w:rsidP="00E74BFE">
      <w:pPr>
        <w:pStyle w:val="4"/>
        <w:rPr>
          <w:rFonts w:hAnsi="Arial"/>
        </w:rPr>
      </w:pPr>
      <w:bookmarkStart w:id="48" w:name="_Toc522795989"/>
      <w:r>
        <w:rPr>
          <w:rFonts w:hAnsi="Arial" w:hint="eastAsia"/>
        </w:rPr>
        <w:t>5</w:t>
      </w:r>
      <w:r w:rsidRPr="0069269F">
        <w:t>、软件质量</w:t>
      </w:r>
      <w:bookmarkEnd w:id="48"/>
    </w:p>
    <w:p w14:paraId="642CFAD2" w14:textId="77777777" w:rsidR="00E74BFE" w:rsidRPr="0069269F" w:rsidRDefault="00E74BFE" w:rsidP="00E74BFE">
      <w:pPr>
        <w:pStyle w:val="aff1"/>
        <w:ind w:firstLine="0"/>
        <w:rPr>
          <w:rFonts w:ascii="Arial" w:hAnsi="Arial" w:cs="Arial"/>
        </w:rPr>
      </w:pPr>
      <w:r w:rsidRPr="0069269F">
        <w:rPr>
          <w:rFonts w:ascii="Arial" w:hAnsi="Arial" w:cs="Arial"/>
        </w:rPr>
        <w:t>1</w:t>
      </w:r>
      <w:r w:rsidRPr="0069269F">
        <w:rPr>
          <w:rFonts w:ascii="Arial" w:hAnsi="宋体" w:cs="Arial"/>
        </w:rPr>
        <w:t>）正确性</w:t>
      </w:r>
    </w:p>
    <w:p w14:paraId="2C9F31C4" w14:textId="77777777" w:rsidR="00E74BFE" w:rsidRPr="0069269F" w:rsidRDefault="00E74BFE" w:rsidP="00E74BFE">
      <w:pPr>
        <w:pStyle w:val="aff1"/>
        <w:rPr>
          <w:rFonts w:ascii="Arial" w:hAnsi="Arial" w:cs="Arial"/>
        </w:rPr>
      </w:pPr>
      <w:r w:rsidRPr="0069269F">
        <w:rPr>
          <w:rFonts w:ascii="Arial" w:hAnsi="宋体" w:cs="Arial"/>
        </w:rPr>
        <w:t>系统必须交易能够被正确处理；</w:t>
      </w:r>
    </w:p>
    <w:p w14:paraId="7245001F" w14:textId="77777777" w:rsidR="00E74BFE" w:rsidRPr="0069269F" w:rsidRDefault="00E74BFE" w:rsidP="00E74BFE">
      <w:pPr>
        <w:pStyle w:val="aff1"/>
        <w:ind w:firstLine="0"/>
        <w:rPr>
          <w:rFonts w:ascii="Arial" w:hAnsi="Arial" w:cs="Arial"/>
        </w:rPr>
      </w:pPr>
      <w:r w:rsidRPr="0069269F">
        <w:rPr>
          <w:rFonts w:ascii="Arial" w:hAnsi="Arial" w:cs="Arial"/>
        </w:rPr>
        <w:t>2</w:t>
      </w:r>
      <w:r w:rsidRPr="0069269F">
        <w:rPr>
          <w:rFonts w:ascii="Arial" w:hAnsi="宋体" w:cs="Arial"/>
        </w:rPr>
        <w:t>）健壮性</w:t>
      </w:r>
    </w:p>
    <w:p w14:paraId="5C228FE2" w14:textId="77777777" w:rsidR="00E74BFE" w:rsidRPr="0069269F" w:rsidRDefault="00E74BFE" w:rsidP="00E74BFE">
      <w:pPr>
        <w:pStyle w:val="aff1"/>
        <w:ind w:firstLine="425"/>
        <w:rPr>
          <w:rFonts w:ascii="Arial" w:hAnsi="Arial" w:cs="Arial"/>
        </w:rPr>
      </w:pPr>
      <w:r w:rsidRPr="0069269F">
        <w:rPr>
          <w:rFonts w:ascii="Arial" w:hAnsi="宋体" w:cs="Arial"/>
        </w:rPr>
        <w:t>系统应能够</w:t>
      </w:r>
      <w:r w:rsidRPr="0069269F">
        <w:rPr>
          <w:rFonts w:ascii="Arial" w:hAnsi="Arial" w:cs="Arial"/>
        </w:rPr>
        <w:t>7*24</w:t>
      </w:r>
      <w:r w:rsidRPr="0069269F">
        <w:rPr>
          <w:rFonts w:ascii="Arial" w:hAnsi="宋体" w:cs="Arial"/>
        </w:rPr>
        <w:t>小时无故障运行；</w:t>
      </w:r>
    </w:p>
    <w:p w14:paraId="34F6BD39" w14:textId="77777777" w:rsidR="00E74BFE" w:rsidRPr="0069269F" w:rsidRDefault="00E74BFE" w:rsidP="00E74BFE">
      <w:pPr>
        <w:pStyle w:val="aff1"/>
        <w:ind w:firstLine="0"/>
        <w:rPr>
          <w:rFonts w:ascii="Arial" w:hAnsi="Arial" w:cs="Arial"/>
        </w:rPr>
      </w:pPr>
      <w:r w:rsidRPr="0069269F">
        <w:rPr>
          <w:rFonts w:ascii="Arial" w:hAnsi="Arial" w:cs="Arial"/>
        </w:rPr>
        <w:t>3</w:t>
      </w:r>
      <w:r w:rsidRPr="0069269F">
        <w:rPr>
          <w:rFonts w:ascii="Arial" w:hAnsi="宋体" w:cs="Arial"/>
        </w:rPr>
        <w:t>）效率性</w:t>
      </w:r>
    </w:p>
    <w:p w14:paraId="78C611AA" w14:textId="77777777" w:rsidR="00E74BFE" w:rsidRPr="0069269F" w:rsidRDefault="00E74BFE" w:rsidP="00E74BFE">
      <w:pPr>
        <w:pStyle w:val="aff1"/>
        <w:ind w:firstLine="425"/>
        <w:rPr>
          <w:rFonts w:ascii="Arial" w:hAnsi="Arial" w:cs="Arial"/>
        </w:rPr>
      </w:pPr>
      <w:r w:rsidRPr="0069269F">
        <w:rPr>
          <w:rFonts w:ascii="Arial" w:hAnsi="宋体" w:cs="Arial"/>
        </w:rPr>
        <w:t>系统可以支持</w:t>
      </w:r>
      <w:r w:rsidRPr="0069269F">
        <w:rPr>
          <w:rFonts w:ascii="Arial" w:hAnsi="Arial" w:cs="Arial"/>
        </w:rPr>
        <w:t>100</w:t>
      </w:r>
      <w:r w:rsidRPr="0069269F">
        <w:rPr>
          <w:rFonts w:ascii="Arial" w:hAnsi="宋体" w:cs="Arial"/>
        </w:rPr>
        <w:t>个终端同时发起业务，处理业务的时间不超过</w:t>
      </w:r>
      <w:r w:rsidRPr="0069269F">
        <w:rPr>
          <w:rFonts w:ascii="Arial" w:hAnsi="Arial" w:cs="Arial"/>
        </w:rPr>
        <w:t>10</w:t>
      </w:r>
      <w:r w:rsidRPr="0069269F">
        <w:rPr>
          <w:rFonts w:ascii="Arial" w:hAnsi="宋体" w:cs="Arial"/>
        </w:rPr>
        <w:t>秒钟；</w:t>
      </w:r>
    </w:p>
    <w:p w14:paraId="61A09E6B" w14:textId="77777777" w:rsidR="00E74BFE" w:rsidRPr="0069269F" w:rsidRDefault="00E74BFE" w:rsidP="00E74BFE">
      <w:pPr>
        <w:pStyle w:val="aff1"/>
        <w:ind w:firstLine="0"/>
        <w:rPr>
          <w:rFonts w:ascii="Arial" w:hAnsi="Arial" w:cs="Arial"/>
        </w:rPr>
      </w:pPr>
      <w:r w:rsidRPr="0069269F">
        <w:rPr>
          <w:rFonts w:ascii="Arial" w:hAnsi="Arial" w:cs="Arial"/>
        </w:rPr>
        <w:t>4</w:t>
      </w:r>
      <w:r w:rsidRPr="0069269F">
        <w:rPr>
          <w:rFonts w:ascii="Arial" w:hAnsi="宋体" w:cs="Arial"/>
        </w:rPr>
        <w:t>）易用性</w:t>
      </w:r>
    </w:p>
    <w:p w14:paraId="69EA4BDB" w14:textId="77777777" w:rsidR="00E74BFE" w:rsidRPr="0069269F" w:rsidRDefault="00E74BFE" w:rsidP="00E74BFE">
      <w:pPr>
        <w:pStyle w:val="aff1"/>
        <w:ind w:firstLine="425"/>
        <w:rPr>
          <w:rFonts w:ascii="Arial" w:hAnsi="Arial" w:cs="Arial"/>
        </w:rPr>
      </w:pPr>
      <w:r w:rsidRPr="0069269F">
        <w:rPr>
          <w:rFonts w:ascii="Arial" w:hAnsi="宋体" w:cs="Arial"/>
        </w:rPr>
        <w:t>界面应采用图形化操作方式，便于业务人员操作；</w:t>
      </w:r>
    </w:p>
    <w:p w14:paraId="5C6CFA5B" w14:textId="77777777" w:rsidR="00E74BFE" w:rsidRPr="0069269F" w:rsidRDefault="00E74BFE" w:rsidP="00E74BFE">
      <w:pPr>
        <w:pStyle w:val="aff1"/>
        <w:ind w:firstLine="0"/>
        <w:rPr>
          <w:rFonts w:ascii="Arial" w:hAnsi="Arial" w:cs="Arial"/>
        </w:rPr>
      </w:pPr>
      <w:r w:rsidRPr="0069269F">
        <w:rPr>
          <w:rFonts w:ascii="Arial" w:hAnsi="Arial" w:cs="Arial"/>
        </w:rPr>
        <w:t>5</w:t>
      </w:r>
      <w:r w:rsidRPr="0069269F">
        <w:rPr>
          <w:rFonts w:ascii="Arial" w:hAnsi="宋体" w:cs="Arial"/>
        </w:rPr>
        <w:t>）安全性</w:t>
      </w:r>
    </w:p>
    <w:p w14:paraId="5BCD612E" w14:textId="77777777" w:rsidR="00E74BFE" w:rsidRPr="0069269F" w:rsidRDefault="00E74BFE" w:rsidP="00E74BFE">
      <w:pPr>
        <w:pStyle w:val="aff1"/>
        <w:ind w:firstLine="425"/>
        <w:rPr>
          <w:rFonts w:ascii="Arial" w:hAnsi="Arial" w:cs="Arial"/>
        </w:rPr>
      </w:pPr>
      <w:r w:rsidRPr="0069269F">
        <w:rPr>
          <w:rFonts w:ascii="Arial" w:hAnsi="宋体" w:cs="Arial"/>
        </w:rPr>
        <w:t>报文中的关键数据域以密文的方式传输；</w:t>
      </w:r>
    </w:p>
    <w:p w14:paraId="7115FFAB" w14:textId="77777777" w:rsidR="00E74BFE" w:rsidRPr="0069269F" w:rsidRDefault="00E74BFE" w:rsidP="00E74BFE">
      <w:pPr>
        <w:pStyle w:val="aff1"/>
        <w:ind w:firstLine="0"/>
        <w:rPr>
          <w:rFonts w:ascii="Arial" w:hAnsi="Arial" w:cs="Arial"/>
        </w:rPr>
      </w:pPr>
      <w:r w:rsidRPr="0069269F">
        <w:rPr>
          <w:rFonts w:ascii="Arial" w:hAnsi="Arial" w:cs="Arial"/>
        </w:rPr>
        <w:t>6</w:t>
      </w:r>
      <w:r w:rsidRPr="0069269F">
        <w:rPr>
          <w:rFonts w:ascii="Arial" w:hAnsi="宋体" w:cs="Arial"/>
        </w:rPr>
        <w:t>）可扩展性</w:t>
      </w:r>
    </w:p>
    <w:p w14:paraId="7B21E7A4" w14:textId="268B2638" w:rsidR="00E74BFE" w:rsidRPr="0069269F" w:rsidRDefault="00E74BFE" w:rsidP="00E24531">
      <w:pPr>
        <w:pStyle w:val="aff1"/>
        <w:ind w:firstLine="425"/>
        <w:rPr>
          <w:rFonts w:ascii="Arial" w:hAnsi="Arial" w:cs="Arial"/>
        </w:rPr>
      </w:pPr>
      <w:r w:rsidRPr="0069269F">
        <w:rPr>
          <w:rFonts w:ascii="Arial" w:hAnsi="宋体" w:cs="Arial"/>
        </w:rPr>
        <w:t>应该充分考虑到将来交易的修改或增加，避免需求变更时大规模修改程序。</w:t>
      </w:r>
    </w:p>
    <w:p w14:paraId="5EC06873" w14:textId="77777777" w:rsidR="00E74BFE" w:rsidRDefault="00E74BFE" w:rsidP="00E74BFE">
      <w:pPr>
        <w:pStyle w:val="aff1"/>
        <w:ind w:firstLine="0"/>
        <w:rPr>
          <w:rFonts w:ascii="Arial" w:hAnsi="宋体" w:cs="Arial"/>
        </w:rPr>
      </w:pPr>
      <w:bookmarkStart w:id="49" w:name="_Toc298847934"/>
      <w:bookmarkStart w:id="50" w:name="_Toc304552739"/>
      <w:r w:rsidRPr="0069269F">
        <w:rPr>
          <w:rFonts w:ascii="Arial" w:hAnsi="Arial" w:cs="Arial"/>
        </w:rPr>
        <w:t>7</w:t>
      </w:r>
      <w:r w:rsidRPr="0069269F">
        <w:rPr>
          <w:rFonts w:ascii="Arial" w:hAnsi="宋体" w:cs="Arial"/>
        </w:rPr>
        <w:t>）网络体系结构</w:t>
      </w:r>
    </w:p>
    <w:p w14:paraId="0B1F21CD" w14:textId="07C39A10" w:rsidR="00B41AAB" w:rsidRPr="0069269F" w:rsidRDefault="002A7EF8" w:rsidP="00E74BFE">
      <w:pPr>
        <w:pStyle w:val="aff1"/>
        <w:ind w:firstLine="0"/>
        <w:rPr>
          <w:rFonts w:ascii="Arial" w:hAnsi="Arial" w:cs="Arial"/>
        </w:rPr>
      </w:pPr>
      <w:r w:rsidRPr="0059787C">
        <w:rPr>
          <w:rFonts w:ascii="MS Mincho" w:eastAsia="MS Mincho" w:hAnsi="MS Mincho" w:cs="MS Mincho"/>
          <w:b/>
          <w:bCs/>
          <w:noProof/>
          <w:sz w:val="28"/>
          <w:szCs w:val="28"/>
        </w:rPr>
        <w:drawing>
          <wp:inline distT="0" distB="0" distL="0" distR="0" wp14:anchorId="75F9FF26" wp14:editId="5BB869AB">
            <wp:extent cx="5274310" cy="154169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41693"/>
                    </a:xfrm>
                    <a:prstGeom prst="rect">
                      <a:avLst/>
                    </a:prstGeom>
                  </pic:spPr>
                </pic:pic>
              </a:graphicData>
            </a:graphic>
          </wp:inline>
        </w:drawing>
      </w:r>
    </w:p>
    <w:p w14:paraId="4F19A678" w14:textId="77777777" w:rsidR="00E74BFE" w:rsidRPr="0069269F" w:rsidRDefault="00E74BFE" w:rsidP="00E74BFE">
      <w:pPr>
        <w:pStyle w:val="3"/>
      </w:pPr>
      <w:bookmarkStart w:id="51" w:name="_Toc326049727"/>
      <w:bookmarkStart w:id="52" w:name="_Toc522795990"/>
      <w:bookmarkEnd w:id="49"/>
      <w:r>
        <w:rPr>
          <w:rFonts w:hint="eastAsia"/>
        </w:rPr>
        <w:t>二、</w:t>
      </w:r>
      <w:r w:rsidRPr="0069269F">
        <w:t>隐含约束</w:t>
      </w:r>
      <w:bookmarkEnd w:id="50"/>
      <w:bookmarkEnd w:id="51"/>
      <w:bookmarkEnd w:id="52"/>
    </w:p>
    <w:p w14:paraId="26143412" w14:textId="77777777" w:rsidR="00E74BFE" w:rsidRPr="0069269F" w:rsidRDefault="00E74BFE" w:rsidP="00E74BFE">
      <w:pPr>
        <w:ind w:firstLine="425"/>
        <w:rPr>
          <w:rFonts w:ascii="Arial" w:hAnsi="Arial" w:cs="Arial"/>
          <w:bCs/>
          <w:iCs/>
        </w:rPr>
      </w:pPr>
      <w:r w:rsidRPr="0069269F">
        <w:rPr>
          <w:rFonts w:ascii="Arial" w:hAnsi="Arial" w:cs="Arial"/>
          <w:bCs/>
          <w:iCs/>
        </w:rPr>
        <w:t>1</w:t>
      </w:r>
      <w:r w:rsidRPr="0069269F">
        <w:rPr>
          <w:rFonts w:ascii="Arial" w:hAnsi="宋体" w:cs="Arial"/>
          <w:bCs/>
          <w:iCs/>
        </w:rPr>
        <w:t>）用户具有基本的业务技能和基本的电脑知识，对我们提供的操作界面应保证他们经过简单培训后无障碍的操作；</w:t>
      </w:r>
    </w:p>
    <w:p w14:paraId="701E4E48" w14:textId="45ACFE4E" w:rsidR="00E74BFE" w:rsidRPr="0069269F" w:rsidRDefault="00E74BFE" w:rsidP="00E74BFE">
      <w:pPr>
        <w:ind w:firstLine="425"/>
        <w:rPr>
          <w:rFonts w:ascii="Arial" w:hAnsi="Arial" w:cs="Arial"/>
          <w:bCs/>
          <w:iCs/>
        </w:rPr>
      </w:pPr>
      <w:r w:rsidRPr="0069269F">
        <w:rPr>
          <w:rFonts w:ascii="Arial" w:hAnsi="Arial" w:cs="Arial"/>
          <w:bCs/>
          <w:iCs/>
        </w:rPr>
        <w:t>2</w:t>
      </w:r>
      <w:r w:rsidRPr="0069269F">
        <w:rPr>
          <w:rFonts w:ascii="MS Mincho" w:eastAsia="MS Mincho" w:hAnsi="MS Mincho" w:cs="MS Mincho"/>
          <w:bCs/>
          <w:iCs/>
        </w:rPr>
        <w:t>）</w:t>
      </w:r>
      <w:r w:rsidR="00C94ECB">
        <w:rPr>
          <w:rFonts w:ascii="MS Mincho" w:eastAsia="MS Mincho" w:hAnsi="MS Mincho" w:cs="MS Mincho"/>
          <w:bCs/>
          <w:iCs/>
        </w:rPr>
        <w:t>网</w:t>
      </w:r>
      <w:r w:rsidR="00C94ECB">
        <w:rPr>
          <w:rFonts w:ascii="Arial" w:hAnsi="宋体" w:cs="Arial" w:hint="eastAsia"/>
          <w:bCs/>
          <w:iCs/>
        </w:rPr>
        <w:t>页</w:t>
      </w:r>
      <w:r w:rsidRPr="0069269F">
        <w:rPr>
          <w:rFonts w:ascii="MS Mincho" w:eastAsia="MS Mincho" w:hAnsi="MS Mincho" w:cs="MS Mincho"/>
          <w:bCs/>
          <w:iCs/>
        </w:rPr>
        <w:t>可以流</w:t>
      </w:r>
      <w:r w:rsidRPr="0069269F">
        <w:rPr>
          <w:rFonts w:ascii="Arial" w:hAnsi="宋体" w:cs="Arial"/>
          <w:bCs/>
          <w:iCs/>
        </w:rPr>
        <w:t>畅</w:t>
      </w:r>
      <w:r w:rsidRPr="0069269F">
        <w:rPr>
          <w:rFonts w:ascii="MS Mincho" w:eastAsia="MS Mincho" w:hAnsi="MS Mincho" w:cs="MS Mincho"/>
          <w:bCs/>
          <w:iCs/>
        </w:rPr>
        <w:t>运行在</w:t>
      </w:r>
      <w:r w:rsidR="00C94ECB">
        <w:rPr>
          <w:rFonts w:ascii="Arial" w:hAnsi="宋体" w:cs="Arial" w:hint="eastAsia"/>
          <w:bCs/>
          <w:iCs/>
        </w:rPr>
        <w:t>HTML5</w:t>
      </w:r>
      <w:r w:rsidRPr="0069269F">
        <w:rPr>
          <w:rFonts w:ascii="MS Mincho" w:eastAsia="MS Mincho" w:hAnsi="MS Mincho" w:cs="MS Mincho"/>
          <w:bCs/>
          <w:iCs/>
        </w:rPr>
        <w:t>版本以上的</w:t>
      </w:r>
      <w:r w:rsidR="00C94ECB">
        <w:rPr>
          <w:rFonts w:ascii="Arial" w:hAnsi="宋体" w:cs="Arial" w:hint="eastAsia"/>
          <w:bCs/>
          <w:iCs/>
        </w:rPr>
        <w:t>浏览</w:t>
      </w:r>
      <w:r w:rsidR="00C94ECB">
        <w:rPr>
          <w:rFonts w:ascii="MS Mincho" w:eastAsia="MS Mincho" w:hAnsi="MS Mincho" w:cs="MS Mincho"/>
          <w:bCs/>
          <w:iCs/>
        </w:rPr>
        <w:t>器</w:t>
      </w:r>
      <w:r w:rsidRPr="0069269F">
        <w:rPr>
          <w:rFonts w:ascii="MS Mincho" w:eastAsia="MS Mincho" w:hAnsi="MS Mincho" w:cs="MS Mincho"/>
          <w:bCs/>
          <w:iCs/>
        </w:rPr>
        <w:t>中；</w:t>
      </w:r>
    </w:p>
    <w:p w14:paraId="55AE25C1" w14:textId="77777777" w:rsidR="00E74BFE" w:rsidRDefault="00E74BFE" w:rsidP="00E74BFE">
      <w:pPr>
        <w:ind w:firstLine="425"/>
        <w:rPr>
          <w:rFonts w:ascii="Arial" w:hAnsi="宋体" w:cs="Arial"/>
          <w:bCs/>
          <w:iCs/>
        </w:rPr>
      </w:pPr>
      <w:r w:rsidRPr="0069269F">
        <w:rPr>
          <w:rFonts w:ascii="Arial" w:hAnsi="Arial" w:cs="Arial"/>
          <w:bCs/>
          <w:iCs/>
        </w:rPr>
        <w:t>3</w:t>
      </w:r>
      <w:r w:rsidRPr="0069269F">
        <w:rPr>
          <w:rFonts w:ascii="Arial" w:hAnsi="宋体" w:cs="Arial"/>
          <w:bCs/>
          <w:iCs/>
        </w:rPr>
        <w:t>）应该把有可能变动的参数存放到配置文件或数据库中，保证修改参数的灵活性。</w:t>
      </w:r>
    </w:p>
    <w:p w14:paraId="14EB31DC" w14:textId="1DE4891C" w:rsidR="00E74BFE" w:rsidRDefault="00E74BFE">
      <w:pPr>
        <w:widowControl/>
        <w:jc w:val="left"/>
        <w:rPr>
          <w:rFonts w:ascii="Arial" w:hAnsi="宋体" w:cs="Arial"/>
          <w:bCs/>
          <w:iCs/>
        </w:rPr>
      </w:pPr>
      <w:r>
        <w:rPr>
          <w:rFonts w:ascii="Arial" w:hAnsi="宋体" w:cs="Arial"/>
          <w:bCs/>
          <w:iCs/>
        </w:rPr>
        <w:br w:type="page"/>
      </w:r>
    </w:p>
    <w:p w14:paraId="636CB5E3" w14:textId="77777777" w:rsidR="00E74BFE" w:rsidRPr="0069269F" w:rsidRDefault="00E74BFE" w:rsidP="00E74BFE">
      <w:pPr>
        <w:ind w:firstLine="425"/>
        <w:rPr>
          <w:rFonts w:ascii="Arial" w:hAnsi="Arial" w:cs="Arial"/>
          <w:bCs/>
          <w:iCs/>
        </w:rPr>
      </w:pPr>
    </w:p>
    <w:p w14:paraId="0419D0E5" w14:textId="7DC70B1D" w:rsidR="00AD766A" w:rsidRPr="00A71EF6" w:rsidRDefault="00AD766A" w:rsidP="00A71EF6">
      <w:pPr>
        <w:pStyle w:val="af2"/>
        <w:jc w:val="center"/>
        <w:rPr>
          <w:rFonts w:ascii="宋体" w:eastAsia="宋体" w:hAnsi="宋体" w:cs="Arial"/>
          <w:color w:val="auto"/>
        </w:rPr>
      </w:pPr>
      <w:bookmarkStart w:id="53" w:name="_Toc522795991"/>
      <w:r w:rsidRPr="00A71EF6">
        <w:rPr>
          <w:rFonts w:ascii="宋体" w:eastAsia="宋体" w:hAnsi="宋体" w:cs="Arial"/>
          <w:color w:val="auto"/>
        </w:rPr>
        <w:t>第四</w:t>
      </w:r>
      <w:r w:rsidR="00A71EF6">
        <w:rPr>
          <w:rFonts w:ascii="宋体" w:eastAsia="宋体" w:hAnsi="宋体" w:cs="Arial" w:hint="eastAsia"/>
          <w:color w:val="auto"/>
        </w:rPr>
        <w:t>部分</w:t>
      </w:r>
      <w:r w:rsidRPr="00A71EF6">
        <w:rPr>
          <w:rFonts w:ascii="宋体" w:eastAsia="宋体" w:hAnsi="宋体" w:cs="Arial"/>
          <w:color w:val="auto"/>
        </w:rPr>
        <w:t xml:space="preserve"> </w:t>
      </w:r>
      <w:r w:rsidR="00D07B6C">
        <w:rPr>
          <w:rFonts w:ascii="宋体" w:eastAsia="宋体" w:hAnsi="宋体" w:cs="Arial" w:hint="eastAsia"/>
          <w:color w:val="auto"/>
        </w:rPr>
        <w:t>大江考勤</w:t>
      </w:r>
      <w:bookmarkStart w:id="54" w:name="_GoBack"/>
      <w:bookmarkEnd w:id="54"/>
      <w:r w:rsidR="00D07B6C">
        <w:rPr>
          <w:rFonts w:ascii="MS Mincho" w:eastAsia="MS Mincho" w:hAnsi="MS Mincho" w:cs="MS Mincho"/>
          <w:color w:val="auto"/>
        </w:rPr>
        <w:t>系</w:t>
      </w:r>
      <w:r w:rsidR="00D07B6C">
        <w:rPr>
          <w:rFonts w:ascii="宋体" w:eastAsia="宋体" w:hAnsi="宋体" w:cs="Arial" w:hint="eastAsia"/>
          <w:color w:val="auto"/>
        </w:rPr>
        <w:t>统</w:t>
      </w:r>
      <w:r w:rsidRPr="00A71EF6">
        <w:rPr>
          <w:rFonts w:ascii="MS Mincho" w:eastAsia="MS Mincho" w:hAnsi="MS Mincho" w:cs="MS Mincho"/>
          <w:color w:val="auto"/>
        </w:rPr>
        <w:t>方案</w:t>
      </w:r>
      <w:r w:rsidRPr="00A71EF6">
        <w:rPr>
          <w:rFonts w:ascii="宋体" w:eastAsia="宋体" w:hAnsi="宋体" w:cs="Arial"/>
          <w:color w:val="auto"/>
        </w:rPr>
        <w:t>设计</w:t>
      </w:r>
      <w:bookmarkEnd w:id="39"/>
      <w:bookmarkEnd w:id="40"/>
      <w:bookmarkEnd w:id="41"/>
      <w:bookmarkEnd w:id="53"/>
    </w:p>
    <w:p w14:paraId="78DFEA70" w14:textId="77777777" w:rsidR="006C51EC" w:rsidRDefault="006C51EC" w:rsidP="006C51EC">
      <w:pPr>
        <w:pStyle w:val="3"/>
        <w:numPr>
          <w:ilvl w:val="0"/>
          <w:numId w:val="38"/>
        </w:numPr>
      </w:pPr>
      <w:bookmarkStart w:id="55" w:name="_Toc326049729"/>
      <w:bookmarkStart w:id="56" w:name="_Toc522795992"/>
      <w:r w:rsidRPr="0069269F">
        <w:t>安全设计</w:t>
      </w:r>
      <w:bookmarkEnd w:id="55"/>
      <w:bookmarkEnd w:id="56"/>
    </w:p>
    <w:p w14:paraId="4131CDE3" w14:textId="77777777" w:rsidR="006C51EC" w:rsidRDefault="006C51EC" w:rsidP="006C51EC">
      <w:pPr>
        <w:pStyle w:val="af6"/>
        <w:ind w:firstLine="480"/>
      </w:pPr>
      <w:r>
        <w:rPr>
          <w:rFonts w:hint="eastAsia"/>
        </w:rPr>
        <w:t>1</w:t>
      </w:r>
      <w:r>
        <w:rPr>
          <w:rFonts w:hint="eastAsia"/>
        </w:rPr>
        <w:t>、</w:t>
      </w:r>
      <w:r>
        <w:rPr>
          <w:rFonts w:hint="eastAsia"/>
        </w:rPr>
        <w:t xml:space="preserve"> </w:t>
      </w:r>
      <w:r>
        <w:rPr>
          <w:rFonts w:hint="eastAsia"/>
        </w:rPr>
        <w:t>使用</w:t>
      </w:r>
      <w:r>
        <w:rPr>
          <w:rFonts w:hint="eastAsia"/>
        </w:rPr>
        <w:t>http</w:t>
      </w:r>
      <w:r>
        <w:t>s</w:t>
      </w:r>
      <w:r>
        <w:rPr>
          <w:rFonts w:hint="eastAsia"/>
        </w:rPr>
        <w:t>协议访问</w:t>
      </w:r>
      <w:r>
        <w:rPr>
          <w:rFonts w:hint="eastAsia"/>
        </w:rPr>
        <w:t xml:space="preserve"> </w:t>
      </w:r>
    </w:p>
    <w:p w14:paraId="2EB45967" w14:textId="77777777" w:rsidR="006C51EC" w:rsidRDefault="006C51EC" w:rsidP="006C51EC">
      <w:pPr>
        <w:pStyle w:val="af6"/>
        <w:ind w:firstLine="480"/>
      </w:pPr>
      <w:r>
        <w:rPr>
          <w:rFonts w:hint="eastAsia"/>
        </w:rPr>
        <w:t>2</w:t>
      </w:r>
      <w:r>
        <w:rPr>
          <w:rFonts w:hint="eastAsia"/>
        </w:rPr>
        <w:t>、</w:t>
      </w:r>
      <w:r>
        <w:rPr>
          <w:rFonts w:hint="eastAsia"/>
        </w:rPr>
        <w:t xml:space="preserve"> </w:t>
      </w:r>
      <w:r>
        <w:rPr>
          <w:rFonts w:hint="eastAsia"/>
        </w:rPr>
        <w:t>登录页面密码输入框关联密码控件</w:t>
      </w:r>
      <w:r>
        <w:rPr>
          <w:rFonts w:hint="eastAsia"/>
        </w:rPr>
        <w:t>&amp;</w:t>
      </w:r>
      <w:r>
        <w:rPr>
          <w:rFonts w:hint="eastAsia"/>
        </w:rPr>
        <w:t>键盘–敏感信息加密传输至后台，防止中途被截取</w:t>
      </w:r>
    </w:p>
    <w:p w14:paraId="57D69963" w14:textId="77777777" w:rsidR="006C51EC" w:rsidRDefault="006C51EC" w:rsidP="006C51EC">
      <w:pPr>
        <w:pStyle w:val="af6"/>
        <w:ind w:firstLine="480"/>
      </w:pPr>
      <w:r>
        <w:rPr>
          <w:rFonts w:hint="eastAsia"/>
        </w:rPr>
        <w:t>3</w:t>
      </w:r>
      <w:r>
        <w:rPr>
          <w:rFonts w:hint="eastAsia"/>
        </w:rPr>
        <w:t>、</w:t>
      </w:r>
      <w:r>
        <w:rPr>
          <w:rFonts w:hint="eastAsia"/>
        </w:rPr>
        <w:t xml:space="preserve"> </w:t>
      </w:r>
      <w:r>
        <w:rPr>
          <w:rFonts w:hint="eastAsia"/>
        </w:rPr>
        <w:t>实现防止</w:t>
      </w:r>
      <w:r>
        <w:rPr>
          <w:rFonts w:hint="eastAsia"/>
        </w:rPr>
        <w:t>SQL</w:t>
      </w:r>
      <w:r>
        <w:rPr>
          <w:rFonts w:hint="eastAsia"/>
        </w:rPr>
        <w:t>注入机制</w:t>
      </w:r>
    </w:p>
    <w:p w14:paraId="5EC7440E" w14:textId="77777777" w:rsidR="006C51EC" w:rsidRPr="001D2C0C" w:rsidRDefault="006C51EC" w:rsidP="006C51EC">
      <w:pPr>
        <w:ind w:firstLineChars="175" w:firstLine="368"/>
      </w:pPr>
    </w:p>
    <w:p w14:paraId="1D8AA5CE" w14:textId="77777777" w:rsidR="006C51EC" w:rsidRPr="0069269F" w:rsidRDefault="006C51EC" w:rsidP="006C51EC">
      <w:pPr>
        <w:pStyle w:val="3"/>
      </w:pPr>
      <w:bookmarkStart w:id="57" w:name="_Toc304552751"/>
      <w:bookmarkStart w:id="58" w:name="_Toc326049735"/>
      <w:bookmarkStart w:id="59" w:name="_Toc522795993"/>
      <w:r>
        <w:rPr>
          <w:rFonts w:hint="eastAsia"/>
        </w:rPr>
        <w:t>二</w:t>
      </w:r>
      <w:r w:rsidRPr="0069269F">
        <w:t>、</w:t>
      </w:r>
      <w:bookmarkEnd w:id="57"/>
      <w:bookmarkEnd w:id="58"/>
      <w:r>
        <w:rPr>
          <w:rFonts w:hint="eastAsia"/>
        </w:rPr>
        <w:t>考勤打卡系统</w:t>
      </w:r>
      <w:r w:rsidRPr="0069269F">
        <w:t>相关业务流程</w:t>
      </w:r>
      <w:bookmarkEnd w:id="59"/>
    </w:p>
    <w:p w14:paraId="6B0785B5" w14:textId="77777777" w:rsidR="006C51EC" w:rsidRDefault="006C51EC" w:rsidP="006C51EC">
      <w:pPr>
        <w:pStyle w:val="aff1"/>
        <w:ind w:firstLine="0"/>
        <w:rPr>
          <w:rFonts w:ascii="Arial" w:hAnsi="Arial" w:cs="Arial"/>
          <w:noProof/>
        </w:rPr>
      </w:pPr>
      <w:r>
        <w:rPr>
          <w:rFonts w:ascii="Arial" w:hAnsi="Arial" w:cs="Arial" w:hint="eastAsia"/>
          <w:noProof/>
        </w:rPr>
        <w:t>1</w:t>
      </w:r>
      <w:r>
        <w:rPr>
          <w:rFonts w:ascii="Arial" w:hAnsi="Arial" w:cs="Arial" w:hint="eastAsia"/>
          <w:noProof/>
        </w:rPr>
        <w:t>、考勤记录查询流程</w:t>
      </w:r>
    </w:p>
    <w:p w14:paraId="1AA16199" w14:textId="77777777" w:rsidR="006C51EC" w:rsidRDefault="006C51EC" w:rsidP="006C51EC">
      <w:pPr>
        <w:pStyle w:val="aff1"/>
        <w:ind w:firstLine="0"/>
        <w:rPr>
          <w:rFonts w:ascii="Arial" w:hAnsi="Arial" w:cs="Arial"/>
        </w:rPr>
      </w:pPr>
      <w:r w:rsidRPr="00FE042C">
        <w:rPr>
          <w:rFonts w:ascii="Arial" w:hAnsi="Arial" w:cs="Arial"/>
          <w:noProof/>
        </w:rPr>
        <w:drawing>
          <wp:inline distT="0" distB="0" distL="0" distR="0" wp14:anchorId="12328D99" wp14:editId="386ED69D">
            <wp:extent cx="5715000" cy="3738731"/>
            <wp:effectExtent l="0" t="0" r="0" b="0"/>
            <wp:docPr id="8" name="图片 8" descr="C:\Users\87216\Documents\Tencent Files\921766678\FileRecv\考勤业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87216\Documents\Tencent Files\921766678\FileRecv\考勤业务时序图.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3738731"/>
                    </a:xfrm>
                    <a:prstGeom prst="rect">
                      <a:avLst/>
                    </a:prstGeom>
                    <a:noFill/>
                    <a:ln>
                      <a:noFill/>
                    </a:ln>
                  </pic:spPr>
                </pic:pic>
              </a:graphicData>
            </a:graphic>
          </wp:inline>
        </w:drawing>
      </w:r>
    </w:p>
    <w:p w14:paraId="3C29F357" w14:textId="77777777" w:rsidR="006C51EC" w:rsidRDefault="006C51EC" w:rsidP="006C51EC">
      <w:pPr>
        <w:pStyle w:val="aff1"/>
        <w:ind w:firstLine="0"/>
        <w:rPr>
          <w:rFonts w:ascii="Arial" w:hAnsi="Arial" w:cs="Arial"/>
        </w:rPr>
      </w:pPr>
      <w:r>
        <w:rPr>
          <w:rFonts w:ascii="Arial" w:hAnsi="Arial" w:cs="Arial" w:hint="eastAsia"/>
        </w:rPr>
        <w:t>说明：考勤记录查询流程：</w:t>
      </w:r>
    </w:p>
    <w:p w14:paraId="30691265" w14:textId="77777777" w:rsidR="006C51EC" w:rsidRDefault="006C51EC" w:rsidP="006C51EC">
      <w:pPr>
        <w:pStyle w:val="aff1"/>
        <w:ind w:firstLine="0"/>
        <w:rPr>
          <w:rFonts w:ascii="Arial" w:hAnsi="Arial" w:cs="Arial"/>
        </w:rPr>
      </w:pPr>
      <w:r>
        <w:rPr>
          <w:rFonts w:ascii="Arial" w:hAnsi="Arial" w:cs="Arial" w:hint="eastAsia"/>
        </w:rPr>
        <w:t>·用户发出查询请求；</w:t>
      </w:r>
    </w:p>
    <w:p w14:paraId="49F37299" w14:textId="77777777" w:rsidR="006C51EC" w:rsidRDefault="006C51EC" w:rsidP="006C51EC">
      <w:pPr>
        <w:pStyle w:val="aff1"/>
        <w:ind w:firstLine="0"/>
        <w:rPr>
          <w:rFonts w:ascii="Arial" w:hAnsi="Arial" w:cs="Arial"/>
        </w:rPr>
      </w:pPr>
      <w:r>
        <w:rPr>
          <w:rFonts w:ascii="Arial" w:hAnsi="Arial" w:cs="Arial" w:hint="eastAsia"/>
        </w:rPr>
        <w:t>·分析请求类别；</w:t>
      </w:r>
    </w:p>
    <w:p w14:paraId="1B80437B" w14:textId="77777777" w:rsidR="006C51EC" w:rsidRDefault="006C51EC" w:rsidP="006C51EC">
      <w:pPr>
        <w:pStyle w:val="aff1"/>
        <w:ind w:firstLine="0"/>
        <w:rPr>
          <w:rFonts w:ascii="Arial" w:hAnsi="Arial" w:cs="Arial"/>
        </w:rPr>
      </w:pPr>
      <w:r>
        <w:rPr>
          <w:rFonts w:ascii="Arial" w:hAnsi="Arial" w:cs="Arial" w:hint="eastAsia"/>
        </w:rPr>
        <w:t>·若为查看所有员工，则返回所有员工单日考勤记录列表；</w:t>
      </w:r>
    </w:p>
    <w:p w14:paraId="22A98EBE" w14:textId="77777777" w:rsidR="006C51EC" w:rsidRDefault="006C51EC" w:rsidP="006C51EC">
      <w:pPr>
        <w:pStyle w:val="aff1"/>
        <w:ind w:firstLine="0"/>
        <w:rPr>
          <w:rFonts w:ascii="Arial" w:hAnsi="Arial" w:cs="Arial"/>
        </w:rPr>
      </w:pPr>
      <w:r>
        <w:rPr>
          <w:rFonts w:ascii="Arial" w:hAnsi="Arial" w:cs="Arial" w:hint="eastAsia"/>
        </w:rPr>
        <w:lastRenderedPageBreak/>
        <w:t>·若为查看单个员工，则返回指定员工的考勤记录日历；</w:t>
      </w:r>
    </w:p>
    <w:p w14:paraId="5DD5C652" w14:textId="77777777" w:rsidR="006C51EC" w:rsidRDefault="006C51EC" w:rsidP="006C51EC">
      <w:pPr>
        <w:pStyle w:val="aff1"/>
        <w:ind w:firstLine="0"/>
        <w:rPr>
          <w:rFonts w:ascii="Arial" w:hAnsi="Arial" w:cs="Arial"/>
        </w:rPr>
      </w:pPr>
    </w:p>
    <w:p w14:paraId="6D261393" w14:textId="77777777" w:rsidR="006C51EC" w:rsidRDefault="006C51EC" w:rsidP="006C51EC">
      <w:pPr>
        <w:pStyle w:val="aff1"/>
        <w:ind w:firstLine="0"/>
        <w:rPr>
          <w:rFonts w:ascii="Arial" w:hAnsi="Arial" w:cs="Arial"/>
        </w:rPr>
      </w:pPr>
      <w:r>
        <w:rPr>
          <w:rFonts w:ascii="Arial" w:hAnsi="Arial" w:cs="Arial" w:hint="eastAsia"/>
        </w:rPr>
        <w:t>2</w:t>
      </w:r>
      <w:r>
        <w:rPr>
          <w:rFonts w:ascii="Arial" w:hAnsi="Arial" w:cs="Arial" w:hint="eastAsia"/>
        </w:rPr>
        <w:t>、企业管理流程</w:t>
      </w:r>
    </w:p>
    <w:p w14:paraId="68C9DBCC" w14:textId="77777777" w:rsidR="006C51EC" w:rsidRDefault="006C51EC" w:rsidP="006C51EC">
      <w:pPr>
        <w:pStyle w:val="aff1"/>
        <w:ind w:firstLine="0"/>
        <w:rPr>
          <w:rFonts w:ascii="Arial" w:hAnsi="Arial" w:cs="Arial"/>
        </w:rPr>
      </w:pPr>
      <w:r w:rsidRPr="00FE042C">
        <w:rPr>
          <w:rFonts w:ascii="Arial" w:hAnsi="Arial" w:cs="Arial"/>
          <w:noProof/>
        </w:rPr>
        <w:drawing>
          <wp:inline distT="0" distB="0" distL="0" distR="0" wp14:anchorId="0F2C0913" wp14:editId="2764CEAF">
            <wp:extent cx="5683250" cy="3717960"/>
            <wp:effectExtent l="0" t="0" r="0" b="0"/>
            <wp:docPr id="11" name="图片 11" descr="C:\Users\87216\Documents\Tencent Files\921766678\FileRecv\企业管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87216\Documents\Tencent Files\921766678\FileRecv\企业管理时序图.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8055" cy="3727645"/>
                    </a:xfrm>
                    <a:prstGeom prst="rect">
                      <a:avLst/>
                    </a:prstGeom>
                    <a:noFill/>
                    <a:ln>
                      <a:noFill/>
                    </a:ln>
                  </pic:spPr>
                </pic:pic>
              </a:graphicData>
            </a:graphic>
          </wp:inline>
        </w:drawing>
      </w:r>
    </w:p>
    <w:p w14:paraId="23020271" w14:textId="77777777" w:rsidR="006C51EC" w:rsidRDefault="006C51EC" w:rsidP="006C51EC">
      <w:pPr>
        <w:pStyle w:val="aff1"/>
        <w:ind w:firstLine="0"/>
        <w:rPr>
          <w:rFonts w:ascii="Arial" w:hAnsi="Arial" w:cs="Arial"/>
        </w:rPr>
      </w:pPr>
      <w:r>
        <w:rPr>
          <w:rFonts w:ascii="Arial" w:hAnsi="Arial" w:cs="Arial" w:hint="eastAsia"/>
        </w:rPr>
        <w:t>说明：企业管理模块流程</w:t>
      </w:r>
    </w:p>
    <w:p w14:paraId="1F248105" w14:textId="77777777" w:rsidR="006C51EC" w:rsidRDefault="006C51EC" w:rsidP="006C51EC">
      <w:pPr>
        <w:pStyle w:val="aff1"/>
        <w:ind w:firstLine="0"/>
        <w:rPr>
          <w:rFonts w:ascii="Arial" w:hAnsi="Arial" w:cs="Arial"/>
        </w:rPr>
      </w:pPr>
      <w:r>
        <w:rPr>
          <w:rFonts w:ascii="Arial" w:hAnsi="Arial" w:cs="Arial" w:hint="eastAsia"/>
        </w:rPr>
        <w:t>·管理者发出管理请求</w:t>
      </w:r>
    </w:p>
    <w:p w14:paraId="567659BB" w14:textId="77777777" w:rsidR="006C51EC" w:rsidRDefault="006C51EC" w:rsidP="006C51EC">
      <w:pPr>
        <w:pStyle w:val="aff1"/>
        <w:ind w:firstLine="0"/>
        <w:rPr>
          <w:rFonts w:ascii="Arial" w:hAnsi="Arial" w:cs="Arial"/>
        </w:rPr>
      </w:pPr>
      <w:r>
        <w:rPr>
          <w:rFonts w:ascii="Arial" w:hAnsi="Arial" w:cs="Arial" w:hint="eastAsia"/>
        </w:rPr>
        <w:t>·服务器返回人员信息和部门信息</w:t>
      </w:r>
    </w:p>
    <w:p w14:paraId="155D4EA0" w14:textId="77777777" w:rsidR="006C51EC" w:rsidRDefault="006C51EC" w:rsidP="006C51EC">
      <w:pPr>
        <w:pStyle w:val="aff1"/>
        <w:ind w:firstLine="0"/>
        <w:rPr>
          <w:rFonts w:ascii="Arial" w:hAnsi="Arial" w:cs="Arial"/>
        </w:rPr>
      </w:pPr>
      <w:r>
        <w:rPr>
          <w:rFonts w:ascii="Arial" w:hAnsi="Arial" w:cs="Arial" w:hint="eastAsia"/>
        </w:rPr>
        <w:t>·管理者对信息进行修改并提交</w:t>
      </w:r>
    </w:p>
    <w:p w14:paraId="379E14FC" w14:textId="77777777" w:rsidR="006C51EC" w:rsidRPr="00766992" w:rsidRDefault="006C51EC" w:rsidP="006C51EC">
      <w:pPr>
        <w:pStyle w:val="aff1"/>
        <w:ind w:firstLine="0"/>
        <w:rPr>
          <w:rFonts w:ascii="Arial" w:hAnsi="Arial" w:cs="Arial"/>
        </w:rPr>
      </w:pPr>
      <w:r>
        <w:rPr>
          <w:rFonts w:ascii="Arial" w:hAnsi="Arial" w:cs="Arial" w:hint="eastAsia"/>
        </w:rPr>
        <w:t>·服务器端保存提交结果，更新数据库</w:t>
      </w:r>
    </w:p>
    <w:p w14:paraId="4697DE9D" w14:textId="77777777" w:rsidR="006C51EC" w:rsidRDefault="006C51EC" w:rsidP="006C51EC">
      <w:pPr>
        <w:pStyle w:val="aff1"/>
        <w:ind w:firstLine="0"/>
        <w:rPr>
          <w:rFonts w:ascii="Arial" w:hAnsi="Arial" w:cs="Arial"/>
        </w:rPr>
      </w:pPr>
      <w:r>
        <w:rPr>
          <w:rFonts w:ascii="Arial" w:hAnsi="Arial" w:cs="Arial"/>
        </w:rPr>
        <w:t>3</w:t>
      </w:r>
      <w:r>
        <w:rPr>
          <w:rFonts w:ascii="Arial" w:hAnsi="Arial" w:cs="Arial" w:hint="eastAsia"/>
        </w:rPr>
        <w:t>、人脸识别打卡流程</w:t>
      </w:r>
    </w:p>
    <w:p w14:paraId="4B44096C" w14:textId="77777777" w:rsidR="006C51EC" w:rsidRDefault="006C51EC" w:rsidP="006C51EC">
      <w:pPr>
        <w:pStyle w:val="aff1"/>
        <w:ind w:firstLine="0"/>
        <w:rPr>
          <w:rFonts w:ascii="Arial" w:hAnsi="Arial" w:cs="Arial"/>
        </w:rPr>
      </w:pPr>
      <w:r w:rsidRPr="00A37842">
        <w:rPr>
          <w:rFonts w:ascii="Arial" w:hAnsi="Arial" w:cs="Arial"/>
          <w:noProof/>
        </w:rPr>
        <w:lastRenderedPageBreak/>
        <w:drawing>
          <wp:inline distT="0" distB="0" distL="0" distR="0" wp14:anchorId="6159CC90" wp14:editId="4D09AAF8">
            <wp:extent cx="5715000" cy="3738731"/>
            <wp:effectExtent l="0" t="0" r="0" b="0"/>
            <wp:docPr id="13" name="图片 13" descr="C:\Users\87216\Documents\Tencent Files\921766678\FileRecv\人脸识别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87216\Documents\Tencent Files\921766678\FileRecv\人脸识别时序图.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3738731"/>
                    </a:xfrm>
                    <a:prstGeom prst="rect">
                      <a:avLst/>
                    </a:prstGeom>
                    <a:noFill/>
                    <a:ln>
                      <a:noFill/>
                    </a:ln>
                  </pic:spPr>
                </pic:pic>
              </a:graphicData>
            </a:graphic>
          </wp:inline>
        </w:drawing>
      </w:r>
    </w:p>
    <w:p w14:paraId="0C2A4CA7" w14:textId="77777777" w:rsidR="006C51EC" w:rsidRDefault="006C51EC" w:rsidP="006C51EC">
      <w:pPr>
        <w:pStyle w:val="aff1"/>
        <w:ind w:firstLine="0"/>
        <w:rPr>
          <w:rFonts w:ascii="Arial" w:hAnsi="Arial" w:cs="Arial"/>
        </w:rPr>
      </w:pPr>
      <w:r>
        <w:rPr>
          <w:rFonts w:ascii="Arial" w:hAnsi="Arial" w:cs="Arial" w:hint="eastAsia"/>
        </w:rPr>
        <w:t>说明：人脸识别打卡流程</w:t>
      </w:r>
    </w:p>
    <w:p w14:paraId="4DCB6308" w14:textId="77777777" w:rsidR="006C51EC" w:rsidRDefault="006C51EC" w:rsidP="006C51EC">
      <w:pPr>
        <w:pStyle w:val="aff1"/>
        <w:ind w:firstLine="0"/>
        <w:rPr>
          <w:rFonts w:ascii="Arial" w:hAnsi="Arial" w:cs="Arial"/>
        </w:rPr>
      </w:pPr>
      <w:r>
        <w:rPr>
          <w:rFonts w:ascii="Arial" w:hAnsi="Arial" w:cs="Arial" w:hint="eastAsia"/>
        </w:rPr>
        <w:t>·员工录入人脸</w:t>
      </w:r>
    </w:p>
    <w:p w14:paraId="0EA304DF" w14:textId="77777777" w:rsidR="006C51EC" w:rsidRDefault="006C51EC" w:rsidP="006C51EC">
      <w:pPr>
        <w:pStyle w:val="aff1"/>
        <w:ind w:firstLine="0"/>
        <w:rPr>
          <w:rFonts w:ascii="Arial" w:hAnsi="Arial" w:cs="Arial"/>
        </w:rPr>
      </w:pPr>
      <w:r>
        <w:rPr>
          <w:rFonts w:ascii="Arial" w:hAnsi="Arial" w:cs="Arial" w:hint="eastAsia"/>
        </w:rPr>
        <w:t>·员工在打卡时，将图片传递至服务器</w:t>
      </w:r>
    </w:p>
    <w:p w14:paraId="1EFEA61F" w14:textId="77777777" w:rsidR="006C51EC" w:rsidRDefault="006C51EC" w:rsidP="006C51EC">
      <w:pPr>
        <w:pStyle w:val="aff1"/>
        <w:ind w:firstLine="0"/>
        <w:rPr>
          <w:rFonts w:ascii="Arial" w:hAnsi="Arial" w:cs="Arial"/>
        </w:rPr>
      </w:pPr>
      <w:r>
        <w:rPr>
          <w:rFonts w:ascii="Arial" w:hAnsi="Arial" w:cs="Arial" w:hint="eastAsia"/>
        </w:rPr>
        <w:t>·服务器端根据已训练的模型，得出识别结果</w:t>
      </w:r>
    </w:p>
    <w:p w14:paraId="2A37B533" w14:textId="77777777" w:rsidR="006C51EC" w:rsidRPr="0069269F" w:rsidRDefault="006C51EC" w:rsidP="006C51EC">
      <w:pPr>
        <w:pStyle w:val="aff1"/>
        <w:ind w:firstLine="0"/>
        <w:rPr>
          <w:rFonts w:ascii="Arial" w:hAnsi="Arial" w:cs="Arial"/>
        </w:rPr>
      </w:pPr>
      <w:r>
        <w:rPr>
          <w:rFonts w:ascii="Arial" w:hAnsi="Arial" w:cs="Arial" w:hint="eastAsia"/>
        </w:rPr>
        <w:t>·返回打卡结果</w:t>
      </w:r>
    </w:p>
    <w:p w14:paraId="362F395F" w14:textId="77777777" w:rsidR="006C51EC" w:rsidRPr="0069269F" w:rsidRDefault="006C51EC" w:rsidP="006C51EC">
      <w:pPr>
        <w:pStyle w:val="3"/>
      </w:pPr>
      <w:bookmarkStart w:id="60" w:name="_Toc189556075"/>
      <w:bookmarkStart w:id="61" w:name="_Toc326049730"/>
      <w:bookmarkStart w:id="62" w:name="_Toc522795994"/>
      <w:r>
        <w:rPr>
          <w:rFonts w:hint="eastAsia"/>
        </w:rPr>
        <w:t>三</w:t>
      </w:r>
      <w:r w:rsidRPr="0069269F">
        <w:t>、</w:t>
      </w:r>
      <w:r>
        <w:rPr>
          <w:rFonts w:hint="eastAsia"/>
        </w:rPr>
        <w:t>业务功能概要</w:t>
      </w:r>
      <w:r w:rsidRPr="0069269F">
        <w:t>结构</w:t>
      </w:r>
      <w:bookmarkEnd w:id="60"/>
      <w:bookmarkEnd w:id="61"/>
      <w:bookmarkEnd w:id="62"/>
    </w:p>
    <w:p w14:paraId="4CB8D52A" w14:textId="77777777" w:rsidR="006C51EC" w:rsidRDefault="006C51EC" w:rsidP="006C51EC">
      <w:pPr>
        <w:pStyle w:val="aff1"/>
        <w:ind w:firstLine="0"/>
        <w:rPr>
          <w:rFonts w:ascii="Arial" w:hAnsi="Arial" w:cs="Arial"/>
        </w:rPr>
      </w:pPr>
      <w:bookmarkStart w:id="63" w:name="_Toc304552749"/>
      <w:r>
        <w:rPr>
          <w:rFonts w:ascii="Arial" w:hAnsi="Arial" w:cs="Arial" w:hint="eastAsia"/>
        </w:rPr>
        <w:t>1</w:t>
      </w:r>
      <w:r>
        <w:rPr>
          <w:rFonts w:ascii="Arial" w:hAnsi="Arial" w:cs="Arial" w:hint="eastAsia"/>
        </w:rPr>
        <w:t>、</w:t>
      </w:r>
      <w:r>
        <w:rPr>
          <w:rFonts w:ascii="Arial" w:hAnsi="Arial" w:cs="Arial" w:hint="eastAsia"/>
        </w:rPr>
        <w:t xml:space="preserve"> </w:t>
      </w:r>
      <w:r>
        <w:rPr>
          <w:rFonts w:ascii="Arial" w:hAnsi="Arial" w:cs="Arial" w:hint="eastAsia"/>
        </w:rPr>
        <w:t>个人信息管理模块</w:t>
      </w:r>
    </w:p>
    <w:p w14:paraId="69D69C6C" w14:textId="77777777" w:rsidR="006C51EC" w:rsidRDefault="006C51EC" w:rsidP="006C51EC">
      <w:pPr>
        <w:pStyle w:val="aff1"/>
        <w:ind w:firstLine="0"/>
        <w:rPr>
          <w:rFonts w:ascii="Arial" w:hAnsi="Arial" w:cs="Arial"/>
        </w:rPr>
      </w:pPr>
      <w:r>
        <w:rPr>
          <w:rFonts w:ascii="Arial" w:hAnsi="Arial" w:cs="Arial"/>
        </w:rPr>
        <w:tab/>
      </w:r>
      <w:r w:rsidRPr="00BC0A55">
        <w:rPr>
          <w:rFonts w:ascii="宋体" w:hAnsi="宋体" w:cs="宋体"/>
          <w:noProof/>
          <w:kern w:val="0"/>
        </w:rPr>
        <w:drawing>
          <wp:inline distT="0" distB="0" distL="0" distR="0" wp14:anchorId="06F0D333" wp14:editId="5FE2FC9B">
            <wp:extent cx="2921000" cy="1931038"/>
            <wp:effectExtent l="0" t="0" r="0" b="0"/>
            <wp:docPr id="24" name="图片 24" descr="C:\Users\87216\Documents\Tencent Files\921766678\Image\C2C\{90114B6C-6CA7-EC1A-FD3B-AE83885932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7216\Documents\Tencent Files\921766678\Image\C2C\{90114B6C-6CA7-EC1A-FD3B-AE838859328C}.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9096" cy="1943001"/>
                    </a:xfrm>
                    <a:prstGeom prst="rect">
                      <a:avLst/>
                    </a:prstGeom>
                    <a:noFill/>
                    <a:ln>
                      <a:noFill/>
                    </a:ln>
                  </pic:spPr>
                </pic:pic>
              </a:graphicData>
            </a:graphic>
          </wp:inline>
        </w:drawing>
      </w:r>
    </w:p>
    <w:p w14:paraId="693BD836" w14:textId="77777777" w:rsidR="006C51EC" w:rsidRDefault="006C51EC" w:rsidP="006C51EC">
      <w:pPr>
        <w:pStyle w:val="aff1"/>
        <w:numPr>
          <w:ilvl w:val="1"/>
          <w:numId w:val="44"/>
        </w:numPr>
        <w:rPr>
          <w:rFonts w:ascii="Arial" w:hAnsi="Arial" w:cs="Arial"/>
        </w:rPr>
      </w:pPr>
      <w:r>
        <w:rPr>
          <w:rFonts w:ascii="Arial" w:hAnsi="Arial" w:cs="Arial" w:hint="eastAsia"/>
        </w:rPr>
        <w:t>注册</w:t>
      </w:r>
    </w:p>
    <w:p w14:paraId="37E28EEC" w14:textId="77777777" w:rsidR="006C51EC" w:rsidRDefault="006C51EC" w:rsidP="006C51EC">
      <w:pPr>
        <w:pStyle w:val="aff1"/>
        <w:rPr>
          <w:rFonts w:ascii="Arial" w:hAnsi="Arial" w:cs="Arial"/>
        </w:rPr>
      </w:pPr>
      <w:r>
        <w:rPr>
          <w:rFonts w:ascii="Arial" w:hAnsi="Arial" w:cs="Arial" w:hint="eastAsia"/>
        </w:rPr>
        <w:t>1</w:t>
      </w:r>
      <w:r>
        <w:rPr>
          <w:rFonts w:ascii="Arial" w:hAnsi="Arial" w:cs="Arial" w:hint="eastAsia"/>
        </w:rPr>
        <w:t>、进入注册界面；</w:t>
      </w:r>
    </w:p>
    <w:p w14:paraId="0991BE84" w14:textId="77777777" w:rsidR="006C51EC" w:rsidRDefault="006C51EC" w:rsidP="006C51EC">
      <w:pPr>
        <w:pStyle w:val="aff1"/>
        <w:rPr>
          <w:rFonts w:ascii="Arial" w:hAnsi="Arial" w:cs="Arial"/>
        </w:rPr>
      </w:pPr>
      <w:r>
        <w:rPr>
          <w:rFonts w:ascii="Arial" w:hAnsi="Arial" w:cs="Arial" w:hint="eastAsia"/>
        </w:rPr>
        <w:lastRenderedPageBreak/>
        <w:t>2</w:t>
      </w:r>
      <w:r>
        <w:rPr>
          <w:rFonts w:ascii="Arial" w:hAnsi="Arial" w:cs="Arial" w:hint="eastAsia"/>
        </w:rPr>
        <w:t>、用户按照提示输入用户名、密码、邮箱；</w:t>
      </w:r>
    </w:p>
    <w:p w14:paraId="37468C12" w14:textId="77777777" w:rsidR="006C51EC" w:rsidRDefault="006C51EC" w:rsidP="006C51EC">
      <w:pPr>
        <w:pStyle w:val="aff1"/>
        <w:rPr>
          <w:rFonts w:ascii="Arial" w:hAnsi="Arial" w:cs="Arial"/>
        </w:rPr>
      </w:pPr>
      <w:r>
        <w:rPr>
          <w:rFonts w:ascii="Arial" w:hAnsi="Arial" w:cs="Arial" w:hint="eastAsia"/>
        </w:rPr>
        <w:t>3</w:t>
      </w:r>
      <w:r>
        <w:rPr>
          <w:rFonts w:ascii="Arial" w:hAnsi="Arial" w:cs="Arial" w:hint="eastAsia"/>
        </w:rPr>
        <w:t>、用户输入发至邮箱的验证码，检查用户名是否重复，注册完毕；</w:t>
      </w:r>
    </w:p>
    <w:p w14:paraId="28785845" w14:textId="77777777" w:rsidR="006C51EC" w:rsidRDefault="006C51EC" w:rsidP="006C51EC">
      <w:pPr>
        <w:pStyle w:val="aff1"/>
        <w:numPr>
          <w:ilvl w:val="1"/>
          <w:numId w:val="44"/>
        </w:numPr>
        <w:rPr>
          <w:rFonts w:ascii="Arial" w:hAnsi="Arial" w:cs="Arial"/>
        </w:rPr>
      </w:pPr>
      <w:r>
        <w:rPr>
          <w:rFonts w:ascii="Arial" w:hAnsi="Arial" w:cs="Arial" w:hint="eastAsia"/>
        </w:rPr>
        <w:t>登录验证</w:t>
      </w:r>
    </w:p>
    <w:p w14:paraId="2BDF1EB7" w14:textId="77777777" w:rsidR="006C51EC" w:rsidRDefault="006C51EC" w:rsidP="006C51EC">
      <w:pPr>
        <w:pStyle w:val="aff1"/>
        <w:rPr>
          <w:rFonts w:ascii="Arial" w:hAnsi="Arial" w:cs="Arial"/>
        </w:rPr>
      </w:pPr>
      <w:r>
        <w:rPr>
          <w:rFonts w:ascii="Arial" w:hAnsi="Arial" w:cs="Arial"/>
        </w:rPr>
        <w:t>1</w:t>
      </w:r>
      <w:r>
        <w:rPr>
          <w:rFonts w:ascii="Arial" w:hAnsi="Arial" w:cs="Arial" w:hint="eastAsia"/>
        </w:rPr>
        <w:t>、进入登录界面；</w:t>
      </w:r>
    </w:p>
    <w:p w14:paraId="29AA2F8B" w14:textId="77777777" w:rsidR="006C51EC" w:rsidRDefault="006C51EC" w:rsidP="006C51EC">
      <w:pPr>
        <w:pStyle w:val="aff1"/>
        <w:rPr>
          <w:rFonts w:ascii="Arial" w:hAnsi="Arial" w:cs="Arial"/>
        </w:rPr>
      </w:pPr>
      <w:r>
        <w:rPr>
          <w:rFonts w:ascii="Arial" w:hAnsi="Arial" w:cs="Arial" w:hint="eastAsia"/>
        </w:rPr>
        <w:t>2</w:t>
      </w:r>
      <w:r>
        <w:rPr>
          <w:rFonts w:ascii="Arial" w:hAnsi="Arial" w:cs="Arial" w:hint="eastAsia"/>
        </w:rPr>
        <w:t>、输入账号密码或使用人脸识别登录；</w:t>
      </w:r>
    </w:p>
    <w:p w14:paraId="00EEB1E7" w14:textId="77777777" w:rsidR="006C51EC" w:rsidRDefault="006C51EC" w:rsidP="006C51EC">
      <w:pPr>
        <w:pStyle w:val="aff1"/>
        <w:rPr>
          <w:rFonts w:ascii="Arial" w:hAnsi="Arial" w:cs="Arial"/>
        </w:rPr>
      </w:pPr>
      <w:r>
        <w:rPr>
          <w:rFonts w:ascii="Arial" w:hAnsi="Arial" w:cs="Arial" w:hint="eastAsia"/>
        </w:rPr>
        <w:t>3</w:t>
      </w:r>
      <w:r>
        <w:rPr>
          <w:rFonts w:ascii="Arial" w:hAnsi="Arial" w:cs="Arial" w:hint="eastAsia"/>
        </w:rPr>
        <w:t>、验证密码或人脸识别，返回请求结果；</w:t>
      </w:r>
    </w:p>
    <w:p w14:paraId="602BAC8E" w14:textId="77777777" w:rsidR="006C51EC" w:rsidRDefault="006C51EC" w:rsidP="006C51EC">
      <w:pPr>
        <w:pStyle w:val="aff1"/>
        <w:numPr>
          <w:ilvl w:val="1"/>
          <w:numId w:val="44"/>
        </w:numPr>
        <w:rPr>
          <w:rFonts w:ascii="Arial" w:hAnsi="Arial" w:cs="Arial"/>
        </w:rPr>
      </w:pPr>
      <w:r>
        <w:rPr>
          <w:rFonts w:ascii="Arial" w:hAnsi="Arial" w:cs="Arial" w:hint="eastAsia"/>
        </w:rPr>
        <w:t>修改信息</w:t>
      </w:r>
    </w:p>
    <w:p w14:paraId="0687A1ED" w14:textId="77777777" w:rsidR="006C51EC" w:rsidRDefault="006C51EC" w:rsidP="006C51EC">
      <w:pPr>
        <w:pStyle w:val="aff1"/>
        <w:rPr>
          <w:rFonts w:ascii="Arial" w:hAnsi="Arial" w:cs="Arial"/>
        </w:rPr>
      </w:pPr>
      <w:r>
        <w:rPr>
          <w:rFonts w:ascii="Arial" w:hAnsi="Arial" w:cs="Arial" w:hint="eastAsia"/>
        </w:rPr>
        <w:t>1</w:t>
      </w:r>
      <w:r>
        <w:rPr>
          <w:rFonts w:ascii="Arial" w:hAnsi="Arial" w:cs="Arial" w:hint="eastAsia"/>
        </w:rPr>
        <w:t>、进入个人信息修改界面；</w:t>
      </w:r>
    </w:p>
    <w:p w14:paraId="1C5BB3FA" w14:textId="77777777" w:rsidR="006C51EC" w:rsidRDefault="006C51EC" w:rsidP="006C51EC">
      <w:pPr>
        <w:pStyle w:val="aff1"/>
        <w:rPr>
          <w:rFonts w:ascii="Arial" w:hAnsi="Arial" w:cs="Arial"/>
        </w:rPr>
      </w:pPr>
      <w:r>
        <w:rPr>
          <w:rFonts w:ascii="Arial" w:hAnsi="Arial" w:cs="Arial"/>
        </w:rPr>
        <w:t>2</w:t>
      </w:r>
      <w:r>
        <w:rPr>
          <w:rFonts w:ascii="Arial" w:hAnsi="Arial" w:cs="Arial" w:hint="eastAsia"/>
        </w:rPr>
        <w:t>、修改相关信息；</w:t>
      </w:r>
    </w:p>
    <w:p w14:paraId="05143E1D" w14:textId="77777777" w:rsidR="006C51EC" w:rsidRDefault="006C51EC" w:rsidP="006C51EC">
      <w:pPr>
        <w:pStyle w:val="aff1"/>
        <w:rPr>
          <w:rFonts w:ascii="Arial" w:hAnsi="Arial" w:cs="Arial"/>
        </w:rPr>
      </w:pPr>
      <w:r>
        <w:rPr>
          <w:rFonts w:ascii="Arial" w:hAnsi="Arial" w:cs="Arial" w:hint="eastAsia"/>
        </w:rPr>
        <w:t>3</w:t>
      </w:r>
      <w:r>
        <w:rPr>
          <w:rFonts w:ascii="Arial" w:hAnsi="Arial" w:cs="Arial" w:hint="eastAsia"/>
        </w:rPr>
        <w:t>、提交修改信息；</w:t>
      </w:r>
    </w:p>
    <w:p w14:paraId="749F8C2A" w14:textId="77777777" w:rsidR="006C51EC" w:rsidRPr="001240CA" w:rsidRDefault="006C51EC" w:rsidP="006C51EC">
      <w:pPr>
        <w:pStyle w:val="aff1"/>
        <w:rPr>
          <w:rFonts w:ascii="Arial" w:hAnsi="Arial" w:cs="Arial"/>
        </w:rPr>
      </w:pPr>
      <w:r>
        <w:rPr>
          <w:rFonts w:ascii="Arial" w:hAnsi="Arial" w:cs="Arial" w:hint="eastAsia"/>
        </w:rPr>
        <w:t>4</w:t>
      </w:r>
      <w:r>
        <w:rPr>
          <w:rFonts w:ascii="Arial" w:hAnsi="Arial" w:cs="Arial" w:hint="eastAsia"/>
        </w:rPr>
        <w:t>、验证修改后信息是否合法，修改完成；</w:t>
      </w:r>
    </w:p>
    <w:p w14:paraId="27D118DA" w14:textId="77777777" w:rsidR="006C51EC" w:rsidRDefault="006C51EC" w:rsidP="006C51EC">
      <w:pPr>
        <w:pStyle w:val="aff1"/>
        <w:numPr>
          <w:ilvl w:val="0"/>
          <w:numId w:val="45"/>
        </w:numPr>
        <w:rPr>
          <w:rFonts w:ascii="Arial" w:hAnsi="Arial" w:cs="Arial"/>
        </w:rPr>
      </w:pPr>
      <w:r>
        <w:rPr>
          <w:rFonts w:ascii="Arial" w:hAnsi="Arial" w:cs="Arial" w:hint="eastAsia"/>
        </w:rPr>
        <w:t xml:space="preserve"> </w:t>
      </w:r>
      <w:r>
        <w:rPr>
          <w:rFonts w:ascii="Arial" w:hAnsi="Arial" w:cs="Arial" w:hint="eastAsia"/>
        </w:rPr>
        <w:t>人脸识别模块</w:t>
      </w:r>
    </w:p>
    <w:p w14:paraId="1BB324C3" w14:textId="77777777" w:rsidR="006C51EC" w:rsidRPr="00BC0A55" w:rsidRDefault="006C51EC" w:rsidP="006C51EC">
      <w:pPr>
        <w:widowControl/>
        <w:jc w:val="left"/>
        <w:rPr>
          <w:rFonts w:ascii="宋体" w:hAnsi="宋体" w:cs="宋体"/>
          <w:kern w:val="0"/>
          <w:sz w:val="24"/>
        </w:rPr>
      </w:pPr>
      <w:r w:rsidRPr="00BC0A55">
        <w:rPr>
          <w:rFonts w:ascii="宋体" w:hAnsi="宋体" w:cs="宋体"/>
          <w:noProof/>
          <w:kern w:val="0"/>
          <w:sz w:val="24"/>
        </w:rPr>
        <w:drawing>
          <wp:inline distT="0" distB="0" distL="0" distR="0" wp14:anchorId="22019F2D" wp14:editId="33444529">
            <wp:extent cx="2698540" cy="1308071"/>
            <wp:effectExtent l="0" t="0" r="0" b="0"/>
            <wp:docPr id="25" name="图片 25" descr="C:\Users\87216\Documents\Tencent Files\921766678\Image\C2C\{CB48EA24-24F1-75A0-3B59-2E2DBC9964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87216\Documents\Tencent Files\921766678\Image\C2C\{CB48EA24-24F1-75A0-3B59-2E2DBC99642B}.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0182" cy="1323409"/>
                    </a:xfrm>
                    <a:prstGeom prst="rect">
                      <a:avLst/>
                    </a:prstGeom>
                    <a:noFill/>
                    <a:ln>
                      <a:noFill/>
                    </a:ln>
                  </pic:spPr>
                </pic:pic>
              </a:graphicData>
            </a:graphic>
          </wp:inline>
        </w:drawing>
      </w:r>
    </w:p>
    <w:p w14:paraId="4295FDD8" w14:textId="77777777" w:rsidR="006C51EC" w:rsidRDefault="006C51EC" w:rsidP="006C51EC">
      <w:pPr>
        <w:pStyle w:val="aff1"/>
        <w:rPr>
          <w:rFonts w:ascii="Arial" w:hAnsi="Arial" w:cs="Arial"/>
        </w:rPr>
      </w:pPr>
      <w:r>
        <w:rPr>
          <w:rFonts w:ascii="Arial" w:hAnsi="Arial" w:cs="Arial" w:hint="eastAsia"/>
        </w:rPr>
        <w:t>2</w:t>
      </w:r>
      <w:r>
        <w:rPr>
          <w:rFonts w:ascii="Arial" w:hAnsi="Arial" w:cs="Arial"/>
        </w:rPr>
        <w:t>.1</w:t>
      </w:r>
      <w:r>
        <w:rPr>
          <w:rFonts w:ascii="Arial" w:hAnsi="Arial" w:cs="Arial" w:hint="eastAsia"/>
        </w:rPr>
        <w:t>、</w:t>
      </w:r>
      <w:r>
        <w:rPr>
          <w:rFonts w:ascii="Arial" w:hAnsi="Arial" w:cs="Arial" w:hint="eastAsia"/>
        </w:rPr>
        <w:t xml:space="preserve"> </w:t>
      </w:r>
      <w:r>
        <w:rPr>
          <w:rFonts w:ascii="Arial" w:hAnsi="Arial" w:cs="Arial" w:hint="eastAsia"/>
        </w:rPr>
        <w:t>人脸录入</w:t>
      </w:r>
    </w:p>
    <w:p w14:paraId="0F38195E" w14:textId="77777777" w:rsidR="006C51EC" w:rsidRDefault="006C51EC" w:rsidP="006C51EC">
      <w:pPr>
        <w:pStyle w:val="aff1"/>
        <w:ind w:left="1140" w:firstLine="0"/>
        <w:rPr>
          <w:rFonts w:ascii="Arial" w:hAnsi="Arial" w:cs="Arial"/>
        </w:rPr>
      </w:pPr>
      <w:r w:rsidRPr="001240CA">
        <w:rPr>
          <w:rFonts w:ascii="Arial" w:hAnsi="Arial" w:cs="Arial" w:hint="eastAsia"/>
        </w:rPr>
        <w:t>1</w:t>
      </w:r>
      <w:r w:rsidRPr="001240CA">
        <w:rPr>
          <w:rFonts w:ascii="Arial" w:hAnsi="Arial" w:cs="Arial" w:hint="eastAsia"/>
        </w:rPr>
        <w:t>、调用终端摄像头，提示用户将脸部置于摄像头内；</w:t>
      </w:r>
    </w:p>
    <w:p w14:paraId="7631F314" w14:textId="77777777" w:rsidR="006C51EC" w:rsidRDefault="006C51EC" w:rsidP="006C51EC">
      <w:pPr>
        <w:pStyle w:val="aff1"/>
        <w:ind w:left="1140" w:firstLine="0"/>
        <w:rPr>
          <w:rFonts w:ascii="Arial" w:hAnsi="Arial" w:cs="Arial"/>
        </w:rPr>
      </w:pPr>
      <w:r>
        <w:rPr>
          <w:rFonts w:ascii="Arial" w:hAnsi="Arial" w:cs="Arial"/>
        </w:rPr>
        <w:t>2</w:t>
      </w:r>
      <w:r>
        <w:rPr>
          <w:rFonts w:ascii="Arial" w:hAnsi="Arial" w:cs="Arial" w:hint="eastAsia"/>
        </w:rPr>
        <w:t>、等时间间隔截取</w:t>
      </w:r>
      <w:r>
        <w:rPr>
          <w:rFonts w:ascii="Arial" w:hAnsi="Arial" w:cs="Arial" w:hint="eastAsia"/>
        </w:rPr>
        <w:t>2</w:t>
      </w:r>
      <w:r>
        <w:rPr>
          <w:rFonts w:ascii="Arial" w:hAnsi="Arial" w:cs="Arial"/>
        </w:rPr>
        <w:t>00</w:t>
      </w:r>
      <w:r>
        <w:rPr>
          <w:rFonts w:ascii="Arial" w:hAnsi="Arial" w:cs="Arial" w:hint="eastAsia"/>
        </w:rPr>
        <w:t>张用户的图片，传输至服务器，录入结束；</w:t>
      </w:r>
    </w:p>
    <w:p w14:paraId="75472E7D" w14:textId="77777777" w:rsidR="006C51EC" w:rsidRDefault="006C51EC" w:rsidP="006C51EC">
      <w:pPr>
        <w:pStyle w:val="aff1"/>
        <w:ind w:left="1140" w:firstLine="0"/>
        <w:rPr>
          <w:rFonts w:ascii="Arial" w:hAnsi="Arial" w:cs="Arial"/>
        </w:rPr>
      </w:pPr>
      <w:r>
        <w:rPr>
          <w:rFonts w:ascii="Arial" w:hAnsi="Arial" w:cs="Arial" w:hint="eastAsia"/>
        </w:rPr>
        <w:t>3</w:t>
      </w:r>
      <w:r>
        <w:rPr>
          <w:rFonts w:ascii="Arial" w:hAnsi="Arial" w:cs="Arial" w:hint="eastAsia"/>
        </w:rPr>
        <w:t>、在服务器端进行模型的训练；</w:t>
      </w:r>
    </w:p>
    <w:p w14:paraId="46CF64BA" w14:textId="77777777" w:rsidR="006C51EC" w:rsidRPr="001240CA" w:rsidRDefault="006C51EC" w:rsidP="006C51EC">
      <w:pPr>
        <w:pStyle w:val="aff1"/>
        <w:ind w:left="1140" w:firstLine="0"/>
        <w:rPr>
          <w:rFonts w:ascii="Arial" w:hAnsi="Arial" w:cs="Arial"/>
        </w:rPr>
      </w:pPr>
      <w:r>
        <w:rPr>
          <w:rFonts w:ascii="Arial" w:hAnsi="Arial" w:cs="Arial"/>
        </w:rPr>
        <w:t>4</w:t>
      </w:r>
      <w:r>
        <w:rPr>
          <w:rFonts w:ascii="Arial" w:hAnsi="Arial" w:cs="Arial" w:hint="eastAsia"/>
        </w:rPr>
        <w:t>、训练结束后，检测正确率：若达到要求值，即训练成功，则录入成功；若未达到要求值，则重新录入；</w:t>
      </w:r>
    </w:p>
    <w:p w14:paraId="1D57FC07" w14:textId="77777777" w:rsidR="006C51EC" w:rsidRDefault="006C51EC" w:rsidP="006C51EC">
      <w:pPr>
        <w:pStyle w:val="aff1"/>
        <w:numPr>
          <w:ilvl w:val="1"/>
          <w:numId w:val="46"/>
        </w:numPr>
        <w:rPr>
          <w:rFonts w:ascii="Arial" w:hAnsi="Arial" w:cs="Arial"/>
        </w:rPr>
      </w:pPr>
      <w:r>
        <w:rPr>
          <w:rFonts w:ascii="Arial" w:hAnsi="Arial" w:cs="Arial" w:hint="eastAsia"/>
        </w:rPr>
        <w:t>人脸识别</w:t>
      </w:r>
    </w:p>
    <w:p w14:paraId="536C64D2" w14:textId="77777777" w:rsidR="006C51EC" w:rsidRDefault="006C51EC" w:rsidP="006C51EC">
      <w:pPr>
        <w:pStyle w:val="aff1"/>
        <w:ind w:left="1140" w:firstLine="0"/>
        <w:rPr>
          <w:rFonts w:ascii="Arial" w:hAnsi="Arial" w:cs="Arial"/>
        </w:rPr>
      </w:pPr>
      <w:r w:rsidRPr="001240CA">
        <w:rPr>
          <w:rFonts w:ascii="Arial" w:hAnsi="Arial" w:cs="Arial" w:hint="eastAsia"/>
        </w:rPr>
        <w:t>1</w:t>
      </w:r>
      <w:r w:rsidRPr="001240CA">
        <w:rPr>
          <w:rFonts w:ascii="Arial" w:hAnsi="Arial" w:cs="Arial" w:hint="eastAsia"/>
        </w:rPr>
        <w:t>、</w:t>
      </w:r>
      <w:r>
        <w:rPr>
          <w:rFonts w:ascii="Arial" w:hAnsi="Arial" w:cs="Arial" w:hint="eastAsia"/>
        </w:rPr>
        <w:t>调用终端摄像头，提示用户将脸部置于摄像头内；</w:t>
      </w:r>
    </w:p>
    <w:p w14:paraId="0064A2B0" w14:textId="77777777" w:rsidR="006C51EC" w:rsidRDefault="006C51EC" w:rsidP="006C51EC">
      <w:pPr>
        <w:pStyle w:val="aff1"/>
        <w:ind w:left="1140" w:firstLine="0"/>
        <w:rPr>
          <w:rFonts w:ascii="Arial" w:hAnsi="Arial" w:cs="Arial"/>
        </w:rPr>
      </w:pPr>
      <w:r>
        <w:rPr>
          <w:rFonts w:ascii="Arial" w:hAnsi="Arial" w:cs="Arial"/>
        </w:rPr>
        <w:t>2</w:t>
      </w:r>
      <w:r>
        <w:rPr>
          <w:rFonts w:ascii="Arial" w:hAnsi="Arial" w:cs="Arial" w:hint="eastAsia"/>
        </w:rPr>
        <w:t>、等时间间隔截取用户图片发送至服务端；</w:t>
      </w:r>
    </w:p>
    <w:p w14:paraId="2FC1D79C" w14:textId="77777777" w:rsidR="006C51EC" w:rsidRDefault="006C51EC" w:rsidP="006C51EC">
      <w:pPr>
        <w:pStyle w:val="aff1"/>
        <w:ind w:left="1140" w:firstLine="0"/>
        <w:rPr>
          <w:rFonts w:ascii="Arial" w:hAnsi="Arial" w:cs="Arial"/>
        </w:rPr>
      </w:pPr>
      <w:r>
        <w:rPr>
          <w:rFonts w:ascii="Arial" w:hAnsi="Arial" w:cs="Arial"/>
        </w:rPr>
        <w:t>3</w:t>
      </w:r>
      <w:r>
        <w:rPr>
          <w:rFonts w:ascii="Arial" w:hAnsi="Arial" w:cs="Arial" w:hint="eastAsia"/>
        </w:rPr>
        <w:t>、服务器端使用模型对图片进行人脸识别，返回识别结果；</w:t>
      </w:r>
    </w:p>
    <w:p w14:paraId="3A7952D1" w14:textId="77777777" w:rsidR="006C51EC" w:rsidRDefault="006C51EC" w:rsidP="006C51EC">
      <w:pPr>
        <w:pStyle w:val="aff1"/>
        <w:ind w:left="1140" w:firstLine="0"/>
        <w:rPr>
          <w:rFonts w:ascii="Arial" w:hAnsi="Arial" w:cs="Arial"/>
        </w:rPr>
      </w:pPr>
      <w:r>
        <w:rPr>
          <w:rFonts w:ascii="Arial" w:hAnsi="Arial" w:cs="Arial"/>
        </w:rPr>
        <w:t>4</w:t>
      </w:r>
      <w:r>
        <w:rPr>
          <w:rFonts w:ascii="Arial" w:hAnsi="Arial" w:cs="Arial" w:hint="eastAsia"/>
        </w:rPr>
        <w:t>、若成功，浏览器停止截取，识别成功。</w:t>
      </w:r>
    </w:p>
    <w:p w14:paraId="5B6AE74D" w14:textId="77777777" w:rsidR="006C51EC" w:rsidRPr="001240CA" w:rsidRDefault="006C51EC" w:rsidP="006C51EC">
      <w:pPr>
        <w:pStyle w:val="aff1"/>
        <w:ind w:left="1140" w:firstLine="0"/>
        <w:rPr>
          <w:rFonts w:ascii="Arial" w:hAnsi="Arial" w:cs="Arial"/>
        </w:rPr>
      </w:pPr>
      <w:r>
        <w:rPr>
          <w:rFonts w:ascii="Arial" w:hAnsi="Arial" w:cs="Arial"/>
        </w:rPr>
        <w:t>5</w:t>
      </w:r>
      <w:r>
        <w:rPr>
          <w:rFonts w:ascii="Arial" w:hAnsi="Arial" w:cs="Arial" w:hint="eastAsia"/>
        </w:rPr>
        <w:t>、若超时，则识别失败，使用账号密码登录。</w:t>
      </w:r>
    </w:p>
    <w:p w14:paraId="2F386AD6" w14:textId="77777777" w:rsidR="006C51EC" w:rsidRDefault="006C51EC" w:rsidP="006C51EC">
      <w:pPr>
        <w:pStyle w:val="aff1"/>
        <w:ind w:firstLine="0"/>
        <w:rPr>
          <w:rFonts w:ascii="Arial" w:hAnsi="Arial" w:cs="Arial"/>
        </w:rPr>
      </w:pPr>
    </w:p>
    <w:p w14:paraId="226762DE" w14:textId="77777777" w:rsidR="006C51EC" w:rsidRDefault="006C51EC" w:rsidP="006C51EC">
      <w:pPr>
        <w:pStyle w:val="aff1"/>
        <w:ind w:firstLine="0"/>
        <w:rPr>
          <w:rFonts w:ascii="Arial" w:hAnsi="Arial" w:cs="Arial"/>
        </w:rPr>
      </w:pPr>
      <w:r>
        <w:rPr>
          <w:rFonts w:ascii="Arial" w:hAnsi="Arial" w:cs="Arial" w:hint="eastAsia"/>
        </w:rPr>
        <w:lastRenderedPageBreak/>
        <w:t>3</w:t>
      </w:r>
      <w:r>
        <w:rPr>
          <w:rFonts w:ascii="Arial" w:hAnsi="Arial" w:cs="Arial" w:hint="eastAsia"/>
        </w:rPr>
        <w:t>、</w:t>
      </w:r>
      <w:r>
        <w:rPr>
          <w:rFonts w:ascii="Arial" w:hAnsi="Arial" w:cs="Arial" w:hint="eastAsia"/>
        </w:rPr>
        <w:t xml:space="preserve"> </w:t>
      </w:r>
      <w:r>
        <w:rPr>
          <w:rFonts w:ascii="Arial" w:hAnsi="Arial" w:cs="Arial" w:hint="eastAsia"/>
        </w:rPr>
        <w:t>考勤打卡查询模块</w:t>
      </w:r>
    </w:p>
    <w:p w14:paraId="7348B14B" w14:textId="77777777" w:rsidR="006C51EC" w:rsidRDefault="006C51EC" w:rsidP="006C51EC">
      <w:pPr>
        <w:widowControl/>
        <w:jc w:val="left"/>
        <w:rPr>
          <w:rFonts w:ascii="宋体" w:hAnsi="宋体" w:cs="宋体"/>
          <w:kern w:val="0"/>
          <w:sz w:val="24"/>
        </w:rPr>
      </w:pPr>
      <w:r w:rsidRPr="00BC0A55">
        <w:rPr>
          <w:rFonts w:ascii="宋体" w:hAnsi="宋体" w:cs="宋体"/>
          <w:noProof/>
          <w:kern w:val="0"/>
          <w:sz w:val="24"/>
        </w:rPr>
        <w:drawing>
          <wp:inline distT="0" distB="0" distL="0" distR="0" wp14:anchorId="5D1DF821" wp14:editId="61C4F9B4">
            <wp:extent cx="2738120" cy="2577683"/>
            <wp:effectExtent l="0" t="0" r="0" b="0"/>
            <wp:docPr id="2" name="图片 2" descr="C:\Users\87216\Documents\Tencent Files\921766678\Image\C2C\{DAF23B91-C30D-A2B8-AE79-5BF067A26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87216\Documents\Tencent Files\921766678\Image\C2C\{DAF23B91-C30D-A2B8-AE79-5BF067A26DE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9639" cy="2597941"/>
                    </a:xfrm>
                    <a:prstGeom prst="rect">
                      <a:avLst/>
                    </a:prstGeom>
                    <a:noFill/>
                    <a:ln>
                      <a:noFill/>
                    </a:ln>
                  </pic:spPr>
                </pic:pic>
              </a:graphicData>
            </a:graphic>
          </wp:inline>
        </w:drawing>
      </w:r>
    </w:p>
    <w:p w14:paraId="46C6717F" w14:textId="77777777" w:rsidR="006C51EC" w:rsidRDefault="006C51EC" w:rsidP="006C51EC">
      <w:pPr>
        <w:widowControl/>
        <w:jc w:val="left"/>
        <w:rPr>
          <w:rFonts w:ascii="宋体" w:hAnsi="宋体" w:cs="宋体"/>
          <w:kern w:val="0"/>
          <w:sz w:val="24"/>
        </w:rPr>
      </w:pPr>
    </w:p>
    <w:p w14:paraId="45FCFAAA" w14:textId="77777777" w:rsidR="006C51EC" w:rsidRDefault="006C51EC" w:rsidP="006C51EC">
      <w:pPr>
        <w:widowControl/>
        <w:jc w:val="left"/>
        <w:rPr>
          <w:rFonts w:ascii="宋体" w:hAnsi="宋体" w:cs="宋体"/>
          <w:kern w:val="0"/>
          <w:sz w:val="24"/>
        </w:rPr>
      </w:pPr>
      <w:r>
        <w:rPr>
          <w:rFonts w:ascii="宋体" w:hAnsi="宋体" w:cs="宋体"/>
          <w:kern w:val="0"/>
          <w:sz w:val="24"/>
        </w:rPr>
        <w:tab/>
        <w:t>3.1</w:t>
      </w:r>
      <w:r>
        <w:rPr>
          <w:rFonts w:ascii="宋体" w:hAnsi="宋体" w:cs="宋体" w:hint="eastAsia"/>
          <w:kern w:val="0"/>
          <w:sz w:val="24"/>
        </w:rPr>
        <w:t>、 打卡</w:t>
      </w:r>
    </w:p>
    <w:p w14:paraId="15292A52" w14:textId="77777777" w:rsidR="006C51EC" w:rsidRDefault="006C51EC" w:rsidP="006C51EC">
      <w:pPr>
        <w:widowControl/>
        <w:jc w:val="left"/>
        <w:rPr>
          <w:rFonts w:ascii="宋体" w:hAnsi="宋体" w:cs="宋体"/>
          <w:kern w:val="0"/>
          <w:sz w:val="24"/>
        </w:rPr>
      </w:pPr>
      <w:r>
        <w:rPr>
          <w:rFonts w:ascii="宋体" w:hAnsi="宋体" w:cs="宋体"/>
          <w:kern w:val="0"/>
          <w:sz w:val="24"/>
        </w:rPr>
        <w:tab/>
      </w:r>
      <w:r>
        <w:rPr>
          <w:rFonts w:ascii="宋体" w:hAnsi="宋体" w:cs="宋体"/>
          <w:kern w:val="0"/>
          <w:sz w:val="24"/>
        </w:rPr>
        <w:tab/>
        <w:t>1</w:t>
      </w:r>
      <w:r>
        <w:rPr>
          <w:rFonts w:ascii="宋体" w:hAnsi="宋体" w:cs="宋体" w:hint="eastAsia"/>
          <w:kern w:val="0"/>
          <w:sz w:val="24"/>
        </w:rPr>
        <w:t>、用户调用人脸识别模块；</w:t>
      </w:r>
    </w:p>
    <w:p w14:paraId="6749481B" w14:textId="77777777" w:rsidR="006C51EC" w:rsidRDefault="006C51EC" w:rsidP="006C51EC">
      <w:pPr>
        <w:widowControl/>
        <w:jc w:val="left"/>
        <w:rPr>
          <w:rFonts w:ascii="宋体" w:hAnsi="宋体" w:cs="宋体"/>
          <w:kern w:val="0"/>
          <w:sz w:val="24"/>
        </w:rPr>
      </w:pPr>
      <w:r>
        <w:rPr>
          <w:rFonts w:ascii="宋体" w:hAnsi="宋体" w:cs="宋体"/>
          <w:kern w:val="0"/>
          <w:sz w:val="24"/>
        </w:rPr>
        <w:tab/>
      </w:r>
      <w:r>
        <w:rPr>
          <w:rFonts w:ascii="宋体" w:hAnsi="宋体" w:cs="宋体"/>
          <w:kern w:val="0"/>
          <w:sz w:val="24"/>
        </w:rPr>
        <w:tab/>
        <w:t>2</w:t>
      </w:r>
      <w:r>
        <w:rPr>
          <w:rFonts w:ascii="宋体" w:hAnsi="宋体" w:cs="宋体" w:hint="eastAsia"/>
          <w:kern w:val="0"/>
          <w:sz w:val="24"/>
        </w:rPr>
        <w:t>、识别成功，打卡完成，记录打卡时间；</w:t>
      </w:r>
    </w:p>
    <w:p w14:paraId="0160161E" w14:textId="77777777" w:rsidR="006C51EC" w:rsidRDefault="006C51EC" w:rsidP="006C51EC">
      <w:pPr>
        <w:widowControl/>
        <w:jc w:val="left"/>
        <w:rPr>
          <w:rFonts w:ascii="宋体" w:hAnsi="宋体" w:cs="宋体"/>
          <w:kern w:val="0"/>
          <w:sz w:val="24"/>
        </w:rPr>
      </w:pPr>
      <w:r>
        <w:rPr>
          <w:rFonts w:ascii="宋体" w:hAnsi="宋体" w:cs="宋体"/>
          <w:kern w:val="0"/>
          <w:sz w:val="24"/>
        </w:rPr>
        <w:tab/>
      </w:r>
      <w:r>
        <w:rPr>
          <w:rFonts w:ascii="宋体" w:hAnsi="宋体" w:cs="宋体"/>
          <w:kern w:val="0"/>
          <w:sz w:val="24"/>
        </w:rPr>
        <w:tab/>
        <w:t>3</w:t>
      </w:r>
      <w:r>
        <w:rPr>
          <w:rFonts w:ascii="宋体" w:hAnsi="宋体" w:cs="宋体" w:hint="eastAsia"/>
          <w:kern w:val="0"/>
          <w:sz w:val="24"/>
        </w:rPr>
        <w:t>、若识别失败，向管理员发出补卡申请；</w:t>
      </w:r>
    </w:p>
    <w:p w14:paraId="5E3D3C5C" w14:textId="77777777" w:rsidR="006C51EC" w:rsidRPr="001240CA" w:rsidRDefault="006C51EC" w:rsidP="006C51EC">
      <w:pPr>
        <w:widowControl/>
        <w:ind w:left="420" w:firstLine="420"/>
        <w:jc w:val="left"/>
        <w:rPr>
          <w:rFonts w:ascii="宋体" w:hAnsi="宋体" w:cs="宋体"/>
          <w:kern w:val="0"/>
          <w:sz w:val="24"/>
        </w:rPr>
      </w:pPr>
      <w:r>
        <w:rPr>
          <w:rFonts w:ascii="宋体" w:hAnsi="宋体" w:cs="宋体"/>
          <w:kern w:val="0"/>
          <w:sz w:val="24"/>
        </w:rPr>
        <w:t>4</w:t>
      </w:r>
      <w:r>
        <w:rPr>
          <w:rFonts w:ascii="宋体" w:hAnsi="宋体" w:cs="宋体" w:hint="eastAsia"/>
          <w:kern w:val="0"/>
          <w:sz w:val="24"/>
        </w:rPr>
        <w:t>、更新数据库，打卡结束。</w:t>
      </w:r>
    </w:p>
    <w:p w14:paraId="6E418FDA" w14:textId="77777777" w:rsidR="006C51EC" w:rsidRDefault="006C51EC" w:rsidP="006C51EC">
      <w:pPr>
        <w:widowControl/>
        <w:jc w:val="left"/>
        <w:rPr>
          <w:rFonts w:ascii="宋体" w:hAnsi="宋体" w:cs="宋体"/>
          <w:kern w:val="0"/>
          <w:sz w:val="24"/>
        </w:rPr>
      </w:pPr>
      <w:r>
        <w:rPr>
          <w:rFonts w:ascii="宋体" w:hAnsi="宋体" w:cs="宋体"/>
          <w:kern w:val="0"/>
          <w:sz w:val="24"/>
        </w:rPr>
        <w:tab/>
        <w:t>3.2</w:t>
      </w:r>
      <w:r>
        <w:rPr>
          <w:rFonts w:ascii="宋体" w:hAnsi="宋体" w:cs="宋体" w:hint="eastAsia"/>
          <w:kern w:val="0"/>
          <w:sz w:val="24"/>
        </w:rPr>
        <w:t>、 申请补卡</w:t>
      </w:r>
    </w:p>
    <w:p w14:paraId="6438A238" w14:textId="77777777" w:rsidR="006C51EC" w:rsidRDefault="006C51EC" w:rsidP="006C51EC">
      <w:pPr>
        <w:widowControl/>
        <w:jc w:val="left"/>
        <w:rPr>
          <w:rFonts w:ascii="宋体" w:hAnsi="宋体" w:cs="宋体"/>
          <w:kern w:val="0"/>
          <w:sz w:val="24"/>
        </w:rPr>
      </w:pPr>
      <w:r>
        <w:rPr>
          <w:rFonts w:ascii="宋体" w:hAnsi="宋体" w:cs="宋体"/>
          <w:kern w:val="0"/>
          <w:sz w:val="24"/>
        </w:rPr>
        <w:tab/>
      </w:r>
      <w:r>
        <w:rPr>
          <w:rFonts w:ascii="宋体" w:hAnsi="宋体" w:cs="宋体"/>
          <w:kern w:val="0"/>
          <w:sz w:val="24"/>
        </w:rPr>
        <w:tab/>
        <w:t>1</w:t>
      </w:r>
      <w:r>
        <w:rPr>
          <w:rFonts w:ascii="宋体" w:hAnsi="宋体" w:cs="宋体" w:hint="eastAsia"/>
          <w:kern w:val="0"/>
          <w:sz w:val="24"/>
        </w:rPr>
        <w:t>、用户填写缺卡原因，向管理员发出请求；</w:t>
      </w:r>
    </w:p>
    <w:p w14:paraId="6BB41A47" w14:textId="77777777" w:rsidR="006C51EC" w:rsidRDefault="006C51EC" w:rsidP="006C51EC">
      <w:pPr>
        <w:widowControl/>
        <w:jc w:val="left"/>
        <w:rPr>
          <w:rFonts w:ascii="宋体" w:hAnsi="宋体" w:cs="宋体"/>
          <w:kern w:val="0"/>
          <w:sz w:val="24"/>
        </w:rPr>
      </w:pPr>
      <w:r>
        <w:rPr>
          <w:rFonts w:ascii="宋体" w:hAnsi="宋体" w:cs="宋体"/>
          <w:kern w:val="0"/>
          <w:sz w:val="24"/>
        </w:rPr>
        <w:tab/>
      </w:r>
      <w:r>
        <w:rPr>
          <w:rFonts w:ascii="宋体" w:hAnsi="宋体" w:cs="宋体"/>
          <w:kern w:val="0"/>
          <w:sz w:val="24"/>
        </w:rPr>
        <w:tab/>
        <w:t>2</w:t>
      </w:r>
      <w:r>
        <w:rPr>
          <w:rFonts w:ascii="宋体" w:hAnsi="宋体" w:cs="宋体" w:hint="eastAsia"/>
          <w:kern w:val="0"/>
          <w:sz w:val="24"/>
        </w:rPr>
        <w:t>、申请结束；</w:t>
      </w:r>
    </w:p>
    <w:p w14:paraId="7761111F" w14:textId="77777777" w:rsidR="006C51EC" w:rsidRDefault="006C51EC" w:rsidP="006C51EC">
      <w:pPr>
        <w:widowControl/>
        <w:jc w:val="left"/>
        <w:rPr>
          <w:rFonts w:ascii="宋体" w:hAnsi="宋体" w:cs="宋体"/>
          <w:kern w:val="0"/>
          <w:sz w:val="24"/>
        </w:rPr>
      </w:pPr>
      <w:r>
        <w:rPr>
          <w:rFonts w:ascii="宋体" w:hAnsi="宋体" w:cs="宋体"/>
          <w:kern w:val="0"/>
          <w:sz w:val="24"/>
        </w:rPr>
        <w:tab/>
        <w:t>3.3</w:t>
      </w:r>
      <w:r>
        <w:rPr>
          <w:rFonts w:ascii="宋体" w:hAnsi="宋体" w:cs="宋体" w:hint="eastAsia"/>
          <w:kern w:val="0"/>
          <w:sz w:val="24"/>
        </w:rPr>
        <w:t>、 申请请假</w:t>
      </w:r>
    </w:p>
    <w:p w14:paraId="61DAD1DD" w14:textId="77777777" w:rsidR="006C51EC" w:rsidRDefault="006C51EC" w:rsidP="006C51EC">
      <w:pPr>
        <w:widowControl/>
        <w:jc w:val="left"/>
        <w:rPr>
          <w:rFonts w:ascii="宋体" w:hAnsi="宋体" w:cs="宋体"/>
          <w:kern w:val="0"/>
          <w:sz w:val="24"/>
        </w:rPr>
      </w:pPr>
      <w:r>
        <w:rPr>
          <w:rFonts w:ascii="宋体" w:hAnsi="宋体" w:cs="宋体"/>
          <w:kern w:val="0"/>
          <w:sz w:val="24"/>
        </w:rPr>
        <w:tab/>
      </w:r>
      <w:r>
        <w:rPr>
          <w:rFonts w:ascii="宋体" w:hAnsi="宋体" w:cs="宋体"/>
          <w:kern w:val="0"/>
          <w:sz w:val="24"/>
        </w:rPr>
        <w:tab/>
        <w:t>1</w:t>
      </w:r>
      <w:r>
        <w:rPr>
          <w:rFonts w:ascii="宋体" w:hAnsi="宋体" w:cs="宋体" w:hint="eastAsia"/>
          <w:kern w:val="0"/>
          <w:sz w:val="24"/>
        </w:rPr>
        <w:t>、用户填写请假原因，向管理员发出请求；</w:t>
      </w:r>
    </w:p>
    <w:p w14:paraId="22B1F204" w14:textId="77777777" w:rsidR="006C51EC" w:rsidRDefault="006C51EC" w:rsidP="006C51EC">
      <w:pPr>
        <w:widowControl/>
        <w:jc w:val="left"/>
        <w:rPr>
          <w:rFonts w:ascii="宋体" w:hAnsi="宋体" w:cs="宋体"/>
          <w:kern w:val="0"/>
          <w:sz w:val="24"/>
        </w:rPr>
      </w:pPr>
      <w:r>
        <w:rPr>
          <w:rFonts w:ascii="宋体" w:hAnsi="宋体" w:cs="宋体"/>
          <w:kern w:val="0"/>
          <w:sz w:val="24"/>
        </w:rPr>
        <w:tab/>
      </w:r>
      <w:r>
        <w:rPr>
          <w:rFonts w:ascii="宋体" w:hAnsi="宋体" w:cs="宋体"/>
          <w:kern w:val="0"/>
          <w:sz w:val="24"/>
        </w:rPr>
        <w:tab/>
        <w:t>2</w:t>
      </w:r>
      <w:r>
        <w:rPr>
          <w:rFonts w:ascii="宋体" w:hAnsi="宋体" w:cs="宋体" w:hint="eastAsia"/>
          <w:kern w:val="0"/>
          <w:sz w:val="24"/>
        </w:rPr>
        <w:t>、申请结束；</w:t>
      </w:r>
    </w:p>
    <w:p w14:paraId="1F9E380E" w14:textId="77777777" w:rsidR="006C51EC" w:rsidRDefault="006C51EC" w:rsidP="006C51EC">
      <w:pPr>
        <w:widowControl/>
        <w:jc w:val="left"/>
        <w:rPr>
          <w:rFonts w:ascii="宋体" w:hAnsi="宋体" w:cs="宋体"/>
          <w:kern w:val="0"/>
          <w:sz w:val="24"/>
        </w:rPr>
      </w:pPr>
      <w:r>
        <w:rPr>
          <w:rFonts w:ascii="宋体" w:hAnsi="宋体" w:cs="宋体"/>
          <w:kern w:val="0"/>
          <w:sz w:val="24"/>
        </w:rPr>
        <w:tab/>
        <w:t>3.4</w:t>
      </w:r>
      <w:r>
        <w:rPr>
          <w:rFonts w:ascii="宋体" w:hAnsi="宋体" w:cs="宋体" w:hint="eastAsia"/>
          <w:kern w:val="0"/>
          <w:sz w:val="24"/>
        </w:rPr>
        <w:t>、 审批申请</w:t>
      </w:r>
    </w:p>
    <w:p w14:paraId="13D93832" w14:textId="77777777" w:rsidR="006C51EC" w:rsidRDefault="006C51EC" w:rsidP="006C51EC">
      <w:pPr>
        <w:widowControl/>
        <w:jc w:val="left"/>
        <w:rPr>
          <w:rFonts w:ascii="宋体" w:hAnsi="宋体" w:cs="宋体"/>
          <w:kern w:val="0"/>
          <w:sz w:val="24"/>
        </w:rPr>
      </w:pPr>
      <w:r>
        <w:rPr>
          <w:rFonts w:ascii="宋体" w:hAnsi="宋体" w:cs="宋体"/>
          <w:kern w:val="0"/>
          <w:sz w:val="24"/>
        </w:rPr>
        <w:tab/>
      </w:r>
      <w:r>
        <w:rPr>
          <w:rFonts w:ascii="宋体" w:hAnsi="宋体" w:cs="宋体"/>
          <w:kern w:val="0"/>
          <w:sz w:val="24"/>
        </w:rPr>
        <w:tab/>
        <w:t>1</w:t>
      </w:r>
      <w:r>
        <w:rPr>
          <w:rFonts w:ascii="宋体" w:hAnsi="宋体" w:cs="宋体" w:hint="eastAsia"/>
          <w:kern w:val="0"/>
          <w:sz w:val="24"/>
        </w:rPr>
        <w:t>、管理员进入审批申请界面，查看申请列表；</w:t>
      </w:r>
    </w:p>
    <w:p w14:paraId="0F4D981B" w14:textId="77777777" w:rsidR="006C51EC" w:rsidRDefault="006C51EC" w:rsidP="006C51EC">
      <w:pPr>
        <w:widowControl/>
        <w:jc w:val="left"/>
        <w:rPr>
          <w:rFonts w:ascii="宋体" w:hAnsi="宋体" w:cs="宋体"/>
          <w:kern w:val="0"/>
          <w:sz w:val="24"/>
        </w:rPr>
      </w:pPr>
      <w:r>
        <w:rPr>
          <w:rFonts w:ascii="宋体" w:hAnsi="宋体" w:cs="宋体"/>
          <w:kern w:val="0"/>
          <w:sz w:val="24"/>
        </w:rPr>
        <w:tab/>
      </w:r>
      <w:r>
        <w:rPr>
          <w:rFonts w:ascii="宋体" w:hAnsi="宋体" w:cs="宋体"/>
          <w:kern w:val="0"/>
          <w:sz w:val="24"/>
        </w:rPr>
        <w:tab/>
        <w:t>2</w:t>
      </w:r>
      <w:r>
        <w:rPr>
          <w:rFonts w:ascii="宋体" w:hAnsi="宋体" w:cs="宋体" w:hint="eastAsia"/>
          <w:kern w:val="0"/>
          <w:sz w:val="24"/>
        </w:rPr>
        <w:t>、管理员点击申请进行查看；</w:t>
      </w:r>
    </w:p>
    <w:p w14:paraId="2ED0F14B" w14:textId="77777777" w:rsidR="006C51EC" w:rsidRDefault="006C51EC" w:rsidP="006C51EC">
      <w:pPr>
        <w:widowControl/>
        <w:ind w:left="420" w:firstLine="420"/>
        <w:jc w:val="left"/>
        <w:rPr>
          <w:rFonts w:ascii="宋体" w:hAnsi="宋体" w:cs="宋体"/>
          <w:kern w:val="0"/>
          <w:sz w:val="24"/>
        </w:rPr>
      </w:pPr>
      <w:r>
        <w:rPr>
          <w:rFonts w:ascii="宋体" w:hAnsi="宋体" w:cs="宋体"/>
          <w:kern w:val="0"/>
          <w:sz w:val="24"/>
        </w:rPr>
        <w:t>3</w:t>
      </w:r>
      <w:r>
        <w:rPr>
          <w:rFonts w:ascii="宋体" w:hAnsi="宋体" w:cs="宋体" w:hint="eastAsia"/>
          <w:kern w:val="0"/>
          <w:sz w:val="24"/>
        </w:rPr>
        <w:t>、点击同意即审批成功，更新数据库状态，审批结束；</w:t>
      </w:r>
    </w:p>
    <w:p w14:paraId="20C5878A" w14:textId="77777777" w:rsidR="006C51EC" w:rsidRDefault="006C51EC" w:rsidP="006C51EC">
      <w:pPr>
        <w:widowControl/>
        <w:jc w:val="left"/>
        <w:rPr>
          <w:rFonts w:ascii="宋体" w:hAnsi="宋体" w:cs="宋体"/>
          <w:kern w:val="0"/>
          <w:sz w:val="24"/>
        </w:rPr>
      </w:pPr>
      <w:r>
        <w:rPr>
          <w:rFonts w:ascii="宋体" w:hAnsi="宋体" w:cs="宋体"/>
          <w:kern w:val="0"/>
          <w:sz w:val="24"/>
        </w:rPr>
        <w:tab/>
      </w:r>
      <w:r>
        <w:rPr>
          <w:rFonts w:ascii="宋体" w:hAnsi="宋体" w:cs="宋体"/>
          <w:kern w:val="0"/>
          <w:sz w:val="24"/>
        </w:rPr>
        <w:tab/>
        <w:t>4</w:t>
      </w:r>
      <w:r>
        <w:rPr>
          <w:rFonts w:ascii="宋体" w:hAnsi="宋体" w:cs="宋体" w:hint="eastAsia"/>
          <w:kern w:val="0"/>
          <w:sz w:val="24"/>
        </w:rPr>
        <w:t>、管理员点击不同意，审批结束；</w:t>
      </w:r>
    </w:p>
    <w:p w14:paraId="54ED82F0" w14:textId="77777777" w:rsidR="006C51EC" w:rsidRDefault="006C51EC" w:rsidP="006C51EC">
      <w:pPr>
        <w:widowControl/>
        <w:jc w:val="left"/>
        <w:rPr>
          <w:rFonts w:ascii="宋体" w:hAnsi="宋体" w:cs="宋体"/>
          <w:kern w:val="0"/>
          <w:sz w:val="24"/>
        </w:rPr>
      </w:pPr>
      <w:r>
        <w:rPr>
          <w:rFonts w:ascii="宋体" w:hAnsi="宋体" w:cs="宋体"/>
          <w:kern w:val="0"/>
          <w:sz w:val="24"/>
        </w:rPr>
        <w:tab/>
      </w:r>
      <w:r>
        <w:rPr>
          <w:rFonts w:ascii="宋体" w:hAnsi="宋体" w:cs="宋体"/>
          <w:kern w:val="0"/>
          <w:sz w:val="24"/>
        </w:rPr>
        <w:tab/>
        <w:t>5</w:t>
      </w:r>
      <w:r>
        <w:rPr>
          <w:rFonts w:ascii="宋体" w:hAnsi="宋体" w:cs="宋体" w:hint="eastAsia"/>
          <w:kern w:val="0"/>
          <w:sz w:val="24"/>
        </w:rPr>
        <w:t>、审批结束后，将审批结果发送至员工。</w:t>
      </w:r>
    </w:p>
    <w:p w14:paraId="36C507CE" w14:textId="77777777" w:rsidR="006C51EC" w:rsidRDefault="006C51EC" w:rsidP="006C51EC">
      <w:pPr>
        <w:widowControl/>
        <w:jc w:val="left"/>
        <w:rPr>
          <w:rFonts w:ascii="宋体" w:hAnsi="宋体" w:cs="宋体"/>
          <w:kern w:val="0"/>
          <w:sz w:val="24"/>
        </w:rPr>
      </w:pPr>
      <w:r>
        <w:rPr>
          <w:rFonts w:ascii="宋体" w:hAnsi="宋体" w:cs="宋体"/>
          <w:kern w:val="0"/>
          <w:sz w:val="24"/>
        </w:rPr>
        <w:tab/>
        <w:t>3.5</w:t>
      </w:r>
      <w:r>
        <w:rPr>
          <w:rFonts w:ascii="宋体" w:hAnsi="宋体" w:cs="宋体" w:hint="eastAsia"/>
          <w:kern w:val="0"/>
          <w:sz w:val="24"/>
        </w:rPr>
        <w:t>、 查看公司员工考勤列表</w:t>
      </w:r>
    </w:p>
    <w:p w14:paraId="3FC942C7" w14:textId="77777777" w:rsidR="006C51EC" w:rsidRDefault="006C51EC" w:rsidP="006C51EC">
      <w:pPr>
        <w:widowControl/>
        <w:jc w:val="left"/>
        <w:rPr>
          <w:rFonts w:ascii="宋体" w:hAnsi="宋体" w:cs="宋体"/>
          <w:kern w:val="0"/>
          <w:sz w:val="24"/>
        </w:rPr>
      </w:pPr>
      <w:r>
        <w:rPr>
          <w:rFonts w:ascii="宋体" w:hAnsi="宋体" w:cs="宋体"/>
          <w:kern w:val="0"/>
          <w:sz w:val="24"/>
        </w:rPr>
        <w:tab/>
      </w:r>
      <w:r>
        <w:rPr>
          <w:rFonts w:ascii="宋体" w:hAnsi="宋体" w:cs="宋体"/>
          <w:kern w:val="0"/>
          <w:sz w:val="24"/>
        </w:rPr>
        <w:tab/>
        <w:t>1</w:t>
      </w:r>
      <w:r>
        <w:rPr>
          <w:rFonts w:ascii="宋体" w:hAnsi="宋体" w:cs="宋体" w:hint="eastAsia"/>
          <w:kern w:val="0"/>
          <w:sz w:val="24"/>
        </w:rPr>
        <w:t>、管理员进入查看考勤列表界面；</w:t>
      </w:r>
    </w:p>
    <w:p w14:paraId="27139713" w14:textId="77777777" w:rsidR="006C51EC" w:rsidRDefault="006C51EC" w:rsidP="006C51EC">
      <w:pPr>
        <w:widowControl/>
        <w:jc w:val="left"/>
        <w:rPr>
          <w:rFonts w:ascii="宋体" w:hAnsi="宋体" w:cs="宋体"/>
          <w:kern w:val="0"/>
          <w:sz w:val="24"/>
        </w:rPr>
      </w:pPr>
      <w:r>
        <w:rPr>
          <w:rFonts w:ascii="宋体" w:hAnsi="宋体" w:cs="宋体"/>
          <w:kern w:val="0"/>
          <w:sz w:val="24"/>
        </w:rPr>
        <w:tab/>
      </w:r>
      <w:r>
        <w:rPr>
          <w:rFonts w:ascii="宋体" w:hAnsi="宋体" w:cs="宋体"/>
          <w:kern w:val="0"/>
          <w:sz w:val="24"/>
        </w:rPr>
        <w:tab/>
        <w:t>2</w:t>
      </w:r>
      <w:r>
        <w:rPr>
          <w:rFonts w:ascii="宋体" w:hAnsi="宋体" w:cs="宋体" w:hint="eastAsia"/>
          <w:kern w:val="0"/>
          <w:sz w:val="24"/>
        </w:rPr>
        <w:t>、查询数据库，将查询结果以列表等形式展示在界面上；</w:t>
      </w:r>
    </w:p>
    <w:p w14:paraId="35977205" w14:textId="77777777" w:rsidR="006C51EC" w:rsidRDefault="006C51EC" w:rsidP="006C51EC">
      <w:pPr>
        <w:widowControl/>
        <w:jc w:val="left"/>
        <w:rPr>
          <w:rFonts w:ascii="宋体" w:hAnsi="宋体" w:cs="宋体"/>
          <w:kern w:val="0"/>
          <w:sz w:val="24"/>
        </w:rPr>
      </w:pPr>
      <w:r>
        <w:rPr>
          <w:rFonts w:ascii="宋体" w:hAnsi="宋体" w:cs="宋体"/>
          <w:kern w:val="0"/>
          <w:sz w:val="24"/>
        </w:rPr>
        <w:tab/>
        <w:t>3.6</w:t>
      </w:r>
      <w:r>
        <w:rPr>
          <w:rFonts w:ascii="宋体" w:hAnsi="宋体" w:cs="宋体" w:hint="eastAsia"/>
          <w:kern w:val="0"/>
          <w:sz w:val="24"/>
        </w:rPr>
        <w:t>、 查看单个员工考勤日历</w:t>
      </w:r>
    </w:p>
    <w:p w14:paraId="0DFDF38D" w14:textId="77777777" w:rsidR="006C51EC" w:rsidRDefault="006C51EC" w:rsidP="006C51EC">
      <w:pPr>
        <w:widowControl/>
        <w:jc w:val="left"/>
        <w:rPr>
          <w:rFonts w:ascii="宋体" w:hAnsi="宋体" w:cs="宋体"/>
          <w:kern w:val="0"/>
          <w:sz w:val="24"/>
        </w:rPr>
      </w:pPr>
      <w:r>
        <w:rPr>
          <w:rFonts w:ascii="宋体" w:hAnsi="宋体" w:cs="宋体"/>
          <w:kern w:val="0"/>
          <w:sz w:val="24"/>
        </w:rPr>
        <w:tab/>
      </w:r>
      <w:r>
        <w:rPr>
          <w:rFonts w:ascii="宋体" w:hAnsi="宋体" w:cs="宋体"/>
          <w:kern w:val="0"/>
          <w:sz w:val="24"/>
        </w:rPr>
        <w:tab/>
        <w:t>1</w:t>
      </w:r>
      <w:r>
        <w:rPr>
          <w:rFonts w:ascii="宋体" w:hAnsi="宋体" w:cs="宋体" w:hint="eastAsia"/>
          <w:kern w:val="0"/>
          <w:sz w:val="24"/>
        </w:rPr>
        <w:t>、员工点击查看本人考勤日历或管理员在考勤列表查看单个员工考勤日历；</w:t>
      </w:r>
    </w:p>
    <w:p w14:paraId="62751182" w14:textId="77777777" w:rsidR="006C51EC" w:rsidRDefault="006C51EC" w:rsidP="006C51EC">
      <w:pPr>
        <w:widowControl/>
        <w:jc w:val="left"/>
        <w:rPr>
          <w:rFonts w:ascii="宋体" w:hAnsi="宋体" w:cs="宋体"/>
          <w:kern w:val="0"/>
          <w:sz w:val="24"/>
        </w:rPr>
      </w:pPr>
      <w:r>
        <w:rPr>
          <w:rFonts w:ascii="宋体" w:hAnsi="宋体" w:cs="宋体"/>
          <w:kern w:val="0"/>
          <w:sz w:val="24"/>
        </w:rPr>
        <w:tab/>
      </w:r>
      <w:r>
        <w:rPr>
          <w:rFonts w:ascii="宋体" w:hAnsi="宋体" w:cs="宋体"/>
          <w:kern w:val="0"/>
          <w:sz w:val="24"/>
        </w:rPr>
        <w:tab/>
        <w:t>2</w:t>
      </w:r>
      <w:r>
        <w:rPr>
          <w:rFonts w:ascii="宋体" w:hAnsi="宋体" w:cs="宋体" w:hint="eastAsia"/>
          <w:kern w:val="0"/>
          <w:sz w:val="24"/>
        </w:rPr>
        <w:t>、查询数据库，将查询结果以日历形式展示在界面上；</w:t>
      </w:r>
    </w:p>
    <w:p w14:paraId="402D854A" w14:textId="77777777" w:rsidR="006C51EC" w:rsidRPr="001240CA" w:rsidRDefault="006C51EC" w:rsidP="006C51EC">
      <w:pPr>
        <w:widowControl/>
        <w:jc w:val="left"/>
        <w:rPr>
          <w:rFonts w:ascii="宋体" w:hAnsi="宋体" w:cs="宋体"/>
          <w:kern w:val="0"/>
          <w:sz w:val="24"/>
        </w:rPr>
      </w:pPr>
      <w:r>
        <w:rPr>
          <w:rFonts w:ascii="宋体" w:hAnsi="宋体" w:cs="宋体"/>
          <w:kern w:val="0"/>
          <w:sz w:val="24"/>
        </w:rPr>
        <w:tab/>
      </w:r>
      <w:r>
        <w:rPr>
          <w:rFonts w:ascii="宋体" w:hAnsi="宋体" w:cs="宋体"/>
          <w:kern w:val="0"/>
          <w:sz w:val="24"/>
        </w:rPr>
        <w:tab/>
        <w:t>3</w:t>
      </w:r>
      <w:r>
        <w:rPr>
          <w:rFonts w:ascii="宋体" w:hAnsi="宋体" w:cs="宋体" w:hint="eastAsia"/>
          <w:kern w:val="0"/>
          <w:sz w:val="24"/>
        </w:rPr>
        <w:t>、点击具体日期，展示当日的打卡时间。</w:t>
      </w:r>
    </w:p>
    <w:p w14:paraId="2D5F324A" w14:textId="77777777" w:rsidR="006C51EC" w:rsidRDefault="006C51EC" w:rsidP="006C51EC">
      <w:pPr>
        <w:pStyle w:val="aff1"/>
        <w:ind w:firstLine="0"/>
        <w:rPr>
          <w:rFonts w:ascii="Arial" w:hAnsi="Arial" w:cs="Arial"/>
        </w:rPr>
      </w:pPr>
      <w:r>
        <w:rPr>
          <w:rFonts w:ascii="Arial" w:hAnsi="Arial" w:cs="Arial" w:hint="eastAsia"/>
        </w:rPr>
        <w:t>4</w:t>
      </w:r>
      <w:r>
        <w:rPr>
          <w:rFonts w:ascii="Arial" w:hAnsi="Arial" w:cs="Arial" w:hint="eastAsia"/>
        </w:rPr>
        <w:t>、</w:t>
      </w:r>
      <w:r>
        <w:rPr>
          <w:rFonts w:ascii="Arial" w:hAnsi="Arial" w:cs="Arial" w:hint="eastAsia"/>
        </w:rPr>
        <w:t xml:space="preserve"> </w:t>
      </w:r>
      <w:r>
        <w:rPr>
          <w:rFonts w:ascii="Arial" w:hAnsi="Arial" w:cs="Arial" w:hint="eastAsia"/>
        </w:rPr>
        <w:t>公司管理模块</w:t>
      </w:r>
    </w:p>
    <w:p w14:paraId="38190285" w14:textId="77777777" w:rsidR="006C51EC" w:rsidRPr="00BC0A55" w:rsidRDefault="006C51EC" w:rsidP="006C51EC">
      <w:pPr>
        <w:widowControl/>
        <w:jc w:val="left"/>
        <w:rPr>
          <w:rFonts w:ascii="宋体" w:hAnsi="宋体" w:cs="宋体"/>
          <w:kern w:val="0"/>
          <w:sz w:val="24"/>
        </w:rPr>
      </w:pPr>
      <w:r w:rsidRPr="00BC0A55">
        <w:rPr>
          <w:rFonts w:ascii="宋体" w:hAnsi="宋体" w:cs="宋体"/>
          <w:noProof/>
          <w:kern w:val="0"/>
          <w:sz w:val="24"/>
        </w:rPr>
        <w:lastRenderedPageBreak/>
        <w:drawing>
          <wp:inline distT="0" distB="0" distL="0" distR="0" wp14:anchorId="5CAC67EC" wp14:editId="5D1BBA66">
            <wp:extent cx="2532859" cy="1422565"/>
            <wp:effectExtent l="0" t="0" r="0" b="0"/>
            <wp:docPr id="4" name="图片 4" descr="C:\Users\87216\Documents\Tencent Files\921766678\Image\C2C\{7C20B3EE-6528-426E-C4B9-288F1769F2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87216\Documents\Tencent Files\921766678\Image\C2C\{7C20B3EE-6528-426E-C4B9-288F1769F2A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6407" cy="1441407"/>
                    </a:xfrm>
                    <a:prstGeom prst="rect">
                      <a:avLst/>
                    </a:prstGeom>
                    <a:noFill/>
                    <a:ln>
                      <a:noFill/>
                    </a:ln>
                  </pic:spPr>
                </pic:pic>
              </a:graphicData>
            </a:graphic>
          </wp:inline>
        </w:drawing>
      </w:r>
    </w:p>
    <w:p w14:paraId="328286A7" w14:textId="77777777" w:rsidR="006C51EC" w:rsidRDefault="006C51EC" w:rsidP="006C51EC">
      <w:pPr>
        <w:pStyle w:val="aff1"/>
        <w:rPr>
          <w:rFonts w:ascii="Arial" w:hAnsi="Arial" w:cs="Arial"/>
        </w:rPr>
      </w:pPr>
      <w:r>
        <w:rPr>
          <w:rFonts w:ascii="Arial" w:hAnsi="Arial" w:cs="Arial"/>
        </w:rPr>
        <w:t>4.1</w:t>
      </w:r>
      <w:r>
        <w:rPr>
          <w:rFonts w:ascii="Arial" w:hAnsi="Arial" w:cs="Arial" w:hint="eastAsia"/>
        </w:rPr>
        <w:t>、创建部门</w:t>
      </w:r>
    </w:p>
    <w:p w14:paraId="54748271" w14:textId="77777777" w:rsidR="006C51EC" w:rsidRDefault="006C51EC" w:rsidP="006C51EC">
      <w:pPr>
        <w:pStyle w:val="aff1"/>
        <w:rPr>
          <w:rFonts w:ascii="Arial" w:hAnsi="Arial" w:cs="Arial"/>
        </w:rPr>
      </w:pPr>
      <w:r>
        <w:rPr>
          <w:rFonts w:ascii="Arial" w:hAnsi="Arial" w:cs="Arial"/>
        </w:rPr>
        <w:tab/>
        <w:t>1</w:t>
      </w:r>
      <w:r>
        <w:rPr>
          <w:rFonts w:ascii="Arial" w:hAnsi="Arial" w:cs="Arial" w:hint="eastAsia"/>
        </w:rPr>
        <w:t>、进入部门管理界面，点击</w:t>
      </w:r>
      <w:r>
        <w:rPr>
          <w:rFonts w:ascii="Arial" w:hAnsi="Arial" w:cs="Arial" w:hint="eastAsia"/>
        </w:rPr>
        <w:t>+</w:t>
      </w:r>
      <w:r>
        <w:rPr>
          <w:rFonts w:ascii="Arial" w:hAnsi="Arial" w:cs="Arial" w:hint="eastAsia"/>
        </w:rPr>
        <w:t>或</w:t>
      </w:r>
      <w:r>
        <w:rPr>
          <w:rFonts w:ascii="Arial" w:hAnsi="Arial" w:cs="Arial" w:hint="eastAsia"/>
        </w:rPr>
        <w:t>-</w:t>
      </w:r>
      <w:r>
        <w:rPr>
          <w:rFonts w:ascii="Arial" w:hAnsi="Arial" w:cs="Arial" w:hint="eastAsia"/>
        </w:rPr>
        <w:t>，对部门进行增添或删除；</w:t>
      </w:r>
    </w:p>
    <w:p w14:paraId="14BD17B9" w14:textId="77777777" w:rsidR="006C51EC" w:rsidRDefault="006C51EC" w:rsidP="006C51EC">
      <w:pPr>
        <w:pStyle w:val="aff1"/>
        <w:rPr>
          <w:rFonts w:ascii="Arial" w:hAnsi="Arial" w:cs="Arial"/>
        </w:rPr>
      </w:pPr>
      <w:r>
        <w:rPr>
          <w:rFonts w:ascii="Arial" w:hAnsi="Arial" w:cs="Arial"/>
        </w:rPr>
        <w:tab/>
        <w:t>2</w:t>
      </w:r>
      <w:r>
        <w:rPr>
          <w:rFonts w:ascii="Arial" w:hAnsi="Arial" w:cs="Arial" w:hint="eastAsia"/>
        </w:rPr>
        <w:t>、保存更改并提交，更新数据库，部门更改结束。</w:t>
      </w:r>
    </w:p>
    <w:p w14:paraId="3543D28C" w14:textId="77777777" w:rsidR="006C51EC" w:rsidRDefault="006C51EC" w:rsidP="006C51EC">
      <w:pPr>
        <w:pStyle w:val="aff1"/>
        <w:rPr>
          <w:rFonts w:ascii="Arial" w:hAnsi="Arial" w:cs="Arial"/>
        </w:rPr>
      </w:pPr>
      <w:r>
        <w:rPr>
          <w:rFonts w:ascii="Arial" w:hAnsi="Arial" w:cs="Arial"/>
        </w:rPr>
        <w:t>4.2</w:t>
      </w:r>
      <w:r>
        <w:rPr>
          <w:rFonts w:ascii="Arial" w:hAnsi="Arial" w:cs="Arial" w:hint="eastAsia"/>
        </w:rPr>
        <w:t>、分配员工部门</w:t>
      </w:r>
    </w:p>
    <w:p w14:paraId="05F1237F" w14:textId="77777777" w:rsidR="006C51EC" w:rsidRDefault="006C51EC" w:rsidP="006C51EC">
      <w:pPr>
        <w:pStyle w:val="aff1"/>
        <w:rPr>
          <w:rFonts w:ascii="Arial" w:hAnsi="Arial" w:cs="Arial"/>
        </w:rPr>
      </w:pPr>
      <w:r>
        <w:rPr>
          <w:rFonts w:ascii="Arial" w:hAnsi="Arial" w:cs="Arial"/>
        </w:rPr>
        <w:tab/>
        <w:t>1</w:t>
      </w:r>
      <w:r>
        <w:rPr>
          <w:rFonts w:ascii="Arial" w:hAnsi="Arial" w:cs="Arial" w:hint="eastAsia"/>
        </w:rPr>
        <w:t>、进入人员管理界面，选定特定员工；</w:t>
      </w:r>
    </w:p>
    <w:p w14:paraId="0EEB826D" w14:textId="77777777" w:rsidR="006C51EC" w:rsidRDefault="006C51EC" w:rsidP="006C51EC">
      <w:pPr>
        <w:pStyle w:val="aff1"/>
        <w:ind w:left="420"/>
        <w:rPr>
          <w:rFonts w:ascii="Arial" w:hAnsi="Arial" w:cs="Arial"/>
        </w:rPr>
      </w:pPr>
      <w:r>
        <w:rPr>
          <w:rFonts w:ascii="Arial" w:hAnsi="Arial" w:cs="Arial"/>
        </w:rPr>
        <w:t>2</w:t>
      </w:r>
      <w:r>
        <w:rPr>
          <w:rFonts w:ascii="Arial" w:hAnsi="Arial" w:cs="Arial" w:hint="eastAsia"/>
        </w:rPr>
        <w:t>、选择要将其安排到的部门；</w:t>
      </w:r>
    </w:p>
    <w:p w14:paraId="7BF7476A" w14:textId="77777777" w:rsidR="006C51EC" w:rsidRDefault="006C51EC" w:rsidP="006C51EC">
      <w:pPr>
        <w:pStyle w:val="aff1"/>
        <w:rPr>
          <w:rFonts w:ascii="Arial" w:hAnsi="Arial" w:cs="Arial"/>
        </w:rPr>
      </w:pPr>
      <w:r>
        <w:rPr>
          <w:rFonts w:ascii="Arial" w:hAnsi="Arial" w:cs="Arial"/>
        </w:rPr>
        <w:tab/>
        <w:t>3</w:t>
      </w:r>
      <w:r>
        <w:rPr>
          <w:rFonts w:ascii="Arial" w:hAnsi="Arial" w:cs="Arial" w:hint="eastAsia"/>
        </w:rPr>
        <w:t>、点击提交按钮，提交更改，更新数据库。</w:t>
      </w:r>
    </w:p>
    <w:p w14:paraId="587BBA12" w14:textId="77777777" w:rsidR="006C51EC" w:rsidRDefault="006C51EC" w:rsidP="006C51EC">
      <w:pPr>
        <w:pStyle w:val="aff1"/>
        <w:rPr>
          <w:rFonts w:ascii="Arial" w:hAnsi="Arial" w:cs="Arial"/>
        </w:rPr>
      </w:pPr>
      <w:r>
        <w:rPr>
          <w:rFonts w:ascii="Arial" w:hAnsi="Arial" w:cs="Arial" w:hint="eastAsia"/>
        </w:rPr>
        <w:t>4</w:t>
      </w:r>
      <w:r>
        <w:rPr>
          <w:rFonts w:ascii="Arial" w:hAnsi="Arial" w:cs="Arial"/>
        </w:rPr>
        <w:t>.3</w:t>
      </w:r>
      <w:r>
        <w:rPr>
          <w:rFonts w:ascii="Arial" w:hAnsi="Arial" w:cs="Arial" w:hint="eastAsia"/>
        </w:rPr>
        <w:t>、设置管理员</w:t>
      </w:r>
    </w:p>
    <w:p w14:paraId="1D9E3B74" w14:textId="77777777" w:rsidR="006C51EC" w:rsidRDefault="006C51EC" w:rsidP="006C51EC">
      <w:pPr>
        <w:pStyle w:val="aff1"/>
        <w:rPr>
          <w:rFonts w:ascii="Arial" w:hAnsi="Arial" w:cs="Arial"/>
        </w:rPr>
      </w:pPr>
      <w:r>
        <w:rPr>
          <w:rFonts w:ascii="Arial" w:hAnsi="Arial" w:cs="Arial"/>
        </w:rPr>
        <w:tab/>
        <w:t>1</w:t>
      </w:r>
      <w:r>
        <w:rPr>
          <w:rFonts w:ascii="Arial" w:hAnsi="Arial" w:cs="Arial" w:hint="eastAsia"/>
        </w:rPr>
        <w:t>、进入人员管理界面，选定特定员工；</w:t>
      </w:r>
    </w:p>
    <w:p w14:paraId="5A5B8EBB" w14:textId="77777777" w:rsidR="006C51EC" w:rsidRDefault="006C51EC" w:rsidP="006C51EC">
      <w:pPr>
        <w:pStyle w:val="aff1"/>
        <w:rPr>
          <w:rFonts w:ascii="Arial" w:hAnsi="Arial" w:cs="Arial"/>
        </w:rPr>
      </w:pPr>
      <w:r>
        <w:rPr>
          <w:rFonts w:ascii="Arial" w:hAnsi="Arial" w:cs="Arial"/>
        </w:rPr>
        <w:tab/>
        <w:t>2</w:t>
      </w:r>
      <w:r>
        <w:rPr>
          <w:rFonts w:ascii="Arial" w:hAnsi="Arial" w:cs="Arial" w:hint="eastAsia"/>
        </w:rPr>
        <w:t>、将其设置为管理员；</w:t>
      </w:r>
    </w:p>
    <w:p w14:paraId="057F819D" w14:textId="77777777" w:rsidR="006C51EC" w:rsidRPr="004C35C7" w:rsidRDefault="006C51EC" w:rsidP="006C51EC">
      <w:pPr>
        <w:pStyle w:val="aff1"/>
        <w:rPr>
          <w:rFonts w:ascii="Arial" w:hAnsi="Arial" w:cs="Arial"/>
        </w:rPr>
      </w:pPr>
      <w:r>
        <w:rPr>
          <w:rFonts w:ascii="Arial" w:hAnsi="Arial" w:cs="Arial"/>
        </w:rPr>
        <w:tab/>
        <w:t>3</w:t>
      </w:r>
      <w:r>
        <w:rPr>
          <w:rFonts w:ascii="Arial" w:hAnsi="Arial" w:cs="Arial" w:hint="eastAsia"/>
        </w:rPr>
        <w:t>、提交更改结果，更新数据库。</w:t>
      </w:r>
    </w:p>
    <w:p w14:paraId="079C2A2C" w14:textId="77777777" w:rsidR="006C51EC" w:rsidRPr="005D5F67" w:rsidRDefault="006C51EC" w:rsidP="006C51EC">
      <w:pPr>
        <w:pStyle w:val="aff1"/>
        <w:ind w:firstLine="0"/>
        <w:rPr>
          <w:rFonts w:ascii="Arial" w:hAnsi="Arial" w:cs="Arial"/>
        </w:rPr>
      </w:pPr>
      <w:r>
        <w:rPr>
          <w:rFonts w:ascii="Arial" w:hAnsi="Arial" w:cs="Arial"/>
        </w:rPr>
        <w:t>5</w:t>
      </w:r>
      <w:r>
        <w:rPr>
          <w:rFonts w:ascii="Arial" w:hAnsi="Arial" w:cs="Arial" w:hint="eastAsia"/>
        </w:rPr>
        <w:t>、</w:t>
      </w:r>
      <w:r>
        <w:rPr>
          <w:rFonts w:ascii="Arial" w:hAnsi="Arial" w:cs="Arial" w:hint="eastAsia"/>
        </w:rPr>
        <w:t xml:space="preserve"> </w:t>
      </w:r>
      <w:r>
        <w:rPr>
          <w:rFonts w:ascii="Arial" w:hAnsi="Arial" w:cs="Arial" w:hint="eastAsia"/>
        </w:rPr>
        <w:t>邀请模块</w:t>
      </w:r>
    </w:p>
    <w:p w14:paraId="0D0A8E10" w14:textId="77777777" w:rsidR="006C51EC" w:rsidRPr="00BC0A55" w:rsidRDefault="006C51EC" w:rsidP="006C51EC">
      <w:pPr>
        <w:widowControl/>
        <w:jc w:val="left"/>
        <w:rPr>
          <w:rFonts w:ascii="宋体" w:hAnsi="宋体" w:cs="宋体"/>
          <w:kern w:val="0"/>
          <w:sz w:val="24"/>
        </w:rPr>
      </w:pPr>
      <w:r w:rsidRPr="00BC0A55">
        <w:rPr>
          <w:rFonts w:ascii="宋体" w:hAnsi="宋体" w:cs="宋体"/>
          <w:noProof/>
          <w:kern w:val="0"/>
          <w:sz w:val="24"/>
        </w:rPr>
        <w:drawing>
          <wp:inline distT="0" distB="0" distL="0" distR="0" wp14:anchorId="0BCAC9F4" wp14:editId="7DB24285">
            <wp:extent cx="2600323" cy="1073150"/>
            <wp:effectExtent l="0" t="0" r="0" b="0"/>
            <wp:docPr id="26" name="图片 26" descr="C:\Users\87216\Documents\Tencent Files\921766678\Image\C2C\{FB282D78-AC85-FB75-BF20-DE60CA982C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7216\Documents\Tencent Files\921766678\Image\C2C\{FB282D78-AC85-FB75-BF20-DE60CA982CF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0313" cy="1085527"/>
                    </a:xfrm>
                    <a:prstGeom prst="rect">
                      <a:avLst/>
                    </a:prstGeom>
                    <a:noFill/>
                    <a:ln>
                      <a:noFill/>
                    </a:ln>
                  </pic:spPr>
                </pic:pic>
              </a:graphicData>
            </a:graphic>
          </wp:inline>
        </w:drawing>
      </w:r>
    </w:p>
    <w:p w14:paraId="68F8B881" w14:textId="77777777" w:rsidR="006C51EC" w:rsidRDefault="006C51EC" w:rsidP="006C51EC">
      <w:pPr>
        <w:pStyle w:val="aff1"/>
        <w:ind w:firstLine="0"/>
        <w:rPr>
          <w:rFonts w:ascii="Arial" w:hAnsi="Arial" w:cs="Arial"/>
        </w:rPr>
      </w:pPr>
      <w:r>
        <w:rPr>
          <w:rFonts w:ascii="Arial" w:hAnsi="Arial" w:cs="Arial"/>
        </w:rPr>
        <w:tab/>
        <w:t>5.1</w:t>
      </w:r>
      <w:r>
        <w:rPr>
          <w:rFonts w:ascii="Arial" w:hAnsi="Arial" w:cs="Arial" w:hint="eastAsia"/>
        </w:rPr>
        <w:t>、邀请发送</w:t>
      </w:r>
    </w:p>
    <w:p w14:paraId="28CB0BA6" w14:textId="77777777" w:rsidR="006C51EC" w:rsidRDefault="006C51EC" w:rsidP="006C51EC">
      <w:pPr>
        <w:pStyle w:val="aff1"/>
        <w:ind w:firstLine="0"/>
        <w:rPr>
          <w:rFonts w:ascii="Arial" w:hAnsi="Arial" w:cs="Arial"/>
        </w:rPr>
      </w:pPr>
      <w:r>
        <w:rPr>
          <w:rFonts w:ascii="Arial" w:hAnsi="Arial" w:cs="Arial"/>
        </w:rPr>
        <w:tab/>
      </w:r>
      <w:r>
        <w:rPr>
          <w:rFonts w:ascii="Arial" w:hAnsi="Arial" w:cs="Arial"/>
        </w:rPr>
        <w:tab/>
        <w:t>1</w:t>
      </w:r>
      <w:r>
        <w:rPr>
          <w:rFonts w:ascii="Arial" w:hAnsi="Arial" w:cs="Arial" w:hint="eastAsia"/>
        </w:rPr>
        <w:t>、管理员进入用户搜索界面；</w:t>
      </w:r>
    </w:p>
    <w:p w14:paraId="108AB088" w14:textId="77777777" w:rsidR="006C51EC" w:rsidRDefault="006C51EC" w:rsidP="006C51EC">
      <w:pPr>
        <w:pStyle w:val="aff1"/>
        <w:ind w:firstLine="0"/>
        <w:rPr>
          <w:rFonts w:ascii="Arial" w:hAnsi="Arial" w:cs="Arial"/>
        </w:rPr>
      </w:pPr>
      <w:r>
        <w:rPr>
          <w:rFonts w:ascii="Arial" w:hAnsi="Arial" w:cs="Arial"/>
        </w:rPr>
        <w:tab/>
      </w:r>
      <w:r>
        <w:rPr>
          <w:rFonts w:ascii="Arial" w:hAnsi="Arial" w:cs="Arial"/>
        </w:rPr>
        <w:tab/>
        <w:t>2</w:t>
      </w:r>
      <w:r>
        <w:rPr>
          <w:rFonts w:ascii="Arial" w:hAnsi="Arial" w:cs="Arial" w:hint="eastAsia"/>
        </w:rPr>
        <w:t>、输入用户的用户名</w:t>
      </w:r>
      <w:r>
        <w:rPr>
          <w:rFonts w:ascii="Arial" w:hAnsi="Arial" w:cs="Arial" w:hint="eastAsia"/>
        </w:rPr>
        <w:t>/</w:t>
      </w:r>
      <w:r>
        <w:rPr>
          <w:rFonts w:ascii="Arial" w:hAnsi="Arial" w:cs="Arial" w:hint="eastAsia"/>
        </w:rPr>
        <w:t>邮箱进行搜索；</w:t>
      </w:r>
    </w:p>
    <w:p w14:paraId="33A300FD" w14:textId="77777777" w:rsidR="006C51EC" w:rsidRDefault="006C51EC" w:rsidP="006C51EC">
      <w:pPr>
        <w:pStyle w:val="aff1"/>
        <w:ind w:firstLine="0"/>
        <w:rPr>
          <w:rFonts w:ascii="Arial" w:hAnsi="Arial" w:cs="Arial"/>
        </w:rPr>
      </w:pPr>
      <w:r>
        <w:rPr>
          <w:rFonts w:ascii="Arial" w:hAnsi="Arial" w:cs="Arial"/>
        </w:rPr>
        <w:tab/>
      </w:r>
      <w:r>
        <w:rPr>
          <w:rFonts w:ascii="Arial" w:hAnsi="Arial" w:cs="Arial"/>
        </w:rPr>
        <w:tab/>
        <w:t>3</w:t>
      </w:r>
      <w:r>
        <w:rPr>
          <w:rFonts w:ascii="Arial" w:hAnsi="Arial" w:cs="Arial" w:hint="eastAsia"/>
        </w:rPr>
        <w:t>、选定用户，发送邀请。</w:t>
      </w:r>
    </w:p>
    <w:p w14:paraId="0F69AA80" w14:textId="77777777" w:rsidR="006C51EC" w:rsidRDefault="006C51EC" w:rsidP="006C51EC">
      <w:pPr>
        <w:pStyle w:val="aff1"/>
        <w:ind w:firstLine="0"/>
        <w:rPr>
          <w:rFonts w:ascii="Arial" w:hAnsi="Arial" w:cs="Arial"/>
        </w:rPr>
      </w:pPr>
      <w:r>
        <w:rPr>
          <w:rFonts w:ascii="Arial" w:hAnsi="Arial" w:cs="Arial"/>
        </w:rPr>
        <w:tab/>
        <w:t>5.2</w:t>
      </w:r>
      <w:r>
        <w:rPr>
          <w:rFonts w:ascii="Arial" w:hAnsi="Arial" w:cs="Arial" w:hint="eastAsia"/>
        </w:rPr>
        <w:t>、邀请接收</w:t>
      </w:r>
    </w:p>
    <w:p w14:paraId="63BEBA01" w14:textId="77777777" w:rsidR="006C51EC" w:rsidRDefault="006C51EC" w:rsidP="006C51EC">
      <w:pPr>
        <w:pStyle w:val="aff1"/>
        <w:ind w:firstLine="0"/>
        <w:rPr>
          <w:rFonts w:ascii="Arial" w:hAnsi="Arial" w:cs="Arial"/>
        </w:rPr>
      </w:pPr>
      <w:r>
        <w:rPr>
          <w:rFonts w:ascii="Arial" w:hAnsi="Arial" w:cs="Arial"/>
        </w:rPr>
        <w:tab/>
      </w:r>
      <w:r>
        <w:rPr>
          <w:rFonts w:ascii="Arial" w:hAnsi="Arial" w:cs="Arial"/>
        </w:rPr>
        <w:tab/>
        <w:t>1</w:t>
      </w:r>
      <w:r>
        <w:rPr>
          <w:rFonts w:ascii="Arial" w:hAnsi="Arial" w:cs="Arial" w:hint="eastAsia"/>
        </w:rPr>
        <w:t>、用户进入消息查看界面；</w:t>
      </w:r>
    </w:p>
    <w:p w14:paraId="26F29979" w14:textId="77777777" w:rsidR="006C51EC" w:rsidRDefault="006C51EC" w:rsidP="006C51EC">
      <w:pPr>
        <w:pStyle w:val="aff1"/>
        <w:ind w:firstLine="0"/>
        <w:rPr>
          <w:rFonts w:ascii="Arial" w:hAnsi="Arial" w:cs="Arial"/>
        </w:rPr>
      </w:pPr>
      <w:r>
        <w:rPr>
          <w:rFonts w:ascii="Arial" w:hAnsi="Arial" w:cs="Arial"/>
        </w:rPr>
        <w:tab/>
      </w:r>
      <w:r>
        <w:rPr>
          <w:rFonts w:ascii="Arial" w:hAnsi="Arial" w:cs="Arial"/>
        </w:rPr>
        <w:tab/>
        <w:t>2</w:t>
      </w:r>
      <w:r>
        <w:rPr>
          <w:rFonts w:ascii="Arial" w:hAnsi="Arial" w:cs="Arial" w:hint="eastAsia"/>
        </w:rPr>
        <w:t>、进入邀请信息；</w:t>
      </w:r>
    </w:p>
    <w:p w14:paraId="43F67A05" w14:textId="77777777" w:rsidR="006C51EC" w:rsidRPr="00E74D9E" w:rsidRDefault="006C51EC" w:rsidP="006C51EC">
      <w:pPr>
        <w:pStyle w:val="aff1"/>
        <w:ind w:firstLine="0"/>
        <w:rPr>
          <w:rFonts w:ascii="Arial" w:hAnsi="Arial" w:cs="Arial"/>
        </w:rPr>
      </w:pPr>
      <w:r>
        <w:rPr>
          <w:rFonts w:ascii="Arial" w:hAnsi="Arial" w:cs="Arial"/>
        </w:rPr>
        <w:tab/>
      </w:r>
      <w:r>
        <w:rPr>
          <w:rFonts w:ascii="Arial" w:hAnsi="Arial" w:cs="Arial"/>
        </w:rPr>
        <w:tab/>
        <w:t>3</w:t>
      </w:r>
      <w:r>
        <w:rPr>
          <w:rFonts w:ascii="Arial" w:hAnsi="Arial" w:cs="Arial" w:hint="eastAsia"/>
        </w:rPr>
        <w:t>、选择接收或拒绝，若接收，则进入公司，后台更新数据库。</w:t>
      </w:r>
    </w:p>
    <w:p w14:paraId="61B3DB18" w14:textId="77777777" w:rsidR="006C51EC" w:rsidRPr="0069269F" w:rsidRDefault="006C51EC" w:rsidP="006C51EC">
      <w:pPr>
        <w:pStyle w:val="3"/>
      </w:pPr>
      <w:bookmarkStart w:id="64" w:name="_Toc326049734"/>
      <w:bookmarkStart w:id="65" w:name="_Toc522795995"/>
      <w:bookmarkEnd w:id="63"/>
      <w:r>
        <w:rPr>
          <w:rFonts w:hint="eastAsia"/>
        </w:rPr>
        <w:lastRenderedPageBreak/>
        <w:t>四、</w:t>
      </w:r>
      <w:r w:rsidRPr="0069269F">
        <w:t>模块定义</w:t>
      </w:r>
      <w:bookmarkEnd w:id="64"/>
      <w:bookmarkEnd w:id="65"/>
    </w:p>
    <w:tbl>
      <w:tblPr>
        <w:tblW w:w="837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2099"/>
        <w:gridCol w:w="4820"/>
      </w:tblGrid>
      <w:tr w:rsidR="006C51EC" w:rsidRPr="0069269F" w14:paraId="182E5E4F" w14:textId="77777777" w:rsidTr="00722B5C">
        <w:trPr>
          <w:trHeight w:val="240"/>
        </w:trPr>
        <w:tc>
          <w:tcPr>
            <w:tcW w:w="1460" w:type="dxa"/>
            <w:shd w:val="clear" w:color="000000" w:fill="00B0F0"/>
            <w:vAlign w:val="center"/>
            <w:hideMark/>
          </w:tcPr>
          <w:p w14:paraId="4BE91A49" w14:textId="77777777" w:rsidR="006C51EC" w:rsidRPr="0069269F" w:rsidRDefault="006C51EC" w:rsidP="00722B5C">
            <w:pPr>
              <w:widowControl/>
              <w:jc w:val="center"/>
              <w:rPr>
                <w:rFonts w:ascii="Arial" w:hAnsi="Arial" w:cs="Arial"/>
                <w:color w:val="000000"/>
                <w:kern w:val="0"/>
                <w:sz w:val="20"/>
              </w:rPr>
            </w:pPr>
            <w:r w:rsidRPr="0069269F">
              <w:rPr>
                <w:rFonts w:ascii="Arial" w:hAnsi="宋体" w:cs="Arial"/>
                <w:color w:val="000000"/>
                <w:kern w:val="0"/>
                <w:sz w:val="20"/>
              </w:rPr>
              <w:t>模块</w:t>
            </w:r>
          </w:p>
        </w:tc>
        <w:tc>
          <w:tcPr>
            <w:tcW w:w="2099" w:type="dxa"/>
            <w:shd w:val="clear" w:color="000000" w:fill="00B0F0"/>
            <w:vAlign w:val="center"/>
            <w:hideMark/>
          </w:tcPr>
          <w:p w14:paraId="48A231F1" w14:textId="77777777" w:rsidR="006C51EC" w:rsidRPr="0069269F" w:rsidRDefault="006C51EC" w:rsidP="00722B5C">
            <w:pPr>
              <w:widowControl/>
              <w:jc w:val="center"/>
              <w:rPr>
                <w:rFonts w:ascii="Arial" w:hAnsi="Arial" w:cs="Arial"/>
                <w:color w:val="000000"/>
                <w:kern w:val="0"/>
                <w:sz w:val="20"/>
              </w:rPr>
            </w:pPr>
            <w:r>
              <w:rPr>
                <w:rFonts w:ascii="Arial" w:hAnsi="宋体" w:cs="Arial" w:hint="eastAsia"/>
                <w:color w:val="000000"/>
                <w:kern w:val="0"/>
                <w:sz w:val="20"/>
              </w:rPr>
              <w:t>组件</w:t>
            </w:r>
          </w:p>
        </w:tc>
        <w:tc>
          <w:tcPr>
            <w:tcW w:w="4820" w:type="dxa"/>
            <w:shd w:val="clear" w:color="000000" w:fill="00B0F0"/>
            <w:vAlign w:val="center"/>
            <w:hideMark/>
          </w:tcPr>
          <w:p w14:paraId="1162D913" w14:textId="77777777" w:rsidR="006C51EC" w:rsidRPr="0069269F" w:rsidRDefault="006C51EC" w:rsidP="00722B5C">
            <w:pPr>
              <w:widowControl/>
              <w:jc w:val="center"/>
              <w:rPr>
                <w:rFonts w:ascii="Arial" w:hAnsi="Arial" w:cs="Arial"/>
                <w:color w:val="000000"/>
                <w:kern w:val="0"/>
                <w:sz w:val="20"/>
              </w:rPr>
            </w:pPr>
            <w:r>
              <w:rPr>
                <w:rFonts w:ascii="Arial" w:hAnsi="宋体" w:cs="Arial" w:hint="eastAsia"/>
                <w:color w:val="000000"/>
                <w:kern w:val="0"/>
                <w:sz w:val="20"/>
              </w:rPr>
              <w:t>说明</w:t>
            </w:r>
            <w:r w:rsidRPr="0069269F">
              <w:rPr>
                <w:rFonts w:ascii="Arial" w:hAnsi="Arial" w:cs="Arial"/>
                <w:color w:val="000000"/>
                <w:kern w:val="0"/>
                <w:sz w:val="20"/>
              </w:rPr>
              <w:t xml:space="preserve"> </w:t>
            </w:r>
          </w:p>
        </w:tc>
      </w:tr>
      <w:tr w:rsidR="006C51EC" w:rsidRPr="0069269F" w14:paraId="6C3D57D5" w14:textId="77777777" w:rsidTr="00722B5C">
        <w:trPr>
          <w:trHeight w:val="300"/>
        </w:trPr>
        <w:tc>
          <w:tcPr>
            <w:tcW w:w="1460" w:type="dxa"/>
            <w:vMerge w:val="restart"/>
            <w:shd w:val="clear" w:color="auto" w:fill="auto"/>
            <w:vAlign w:val="center"/>
            <w:hideMark/>
          </w:tcPr>
          <w:p w14:paraId="45E4BD36" w14:textId="77777777" w:rsidR="006C51EC" w:rsidRPr="0069269F" w:rsidRDefault="006C51EC" w:rsidP="00722B5C">
            <w:pPr>
              <w:widowControl/>
              <w:jc w:val="center"/>
              <w:rPr>
                <w:rFonts w:ascii="Arial" w:hAnsi="Arial" w:cs="Arial"/>
                <w:color w:val="000000"/>
                <w:kern w:val="0"/>
                <w:sz w:val="20"/>
              </w:rPr>
            </w:pPr>
            <w:r>
              <w:rPr>
                <w:rFonts w:ascii="Arial" w:hAnsi="宋体" w:cs="Arial" w:hint="eastAsia"/>
                <w:color w:val="000000"/>
                <w:kern w:val="0"/>
                <w:sz w:val="20"/>
              </w:rPr>
              <w:t>个人信息管理</w:t>
            </w:r>
          </w:p>
        </w:tc>
        <w:tc>
          <w:tcPr>
            <w:tcW w:w="2099" w:type="dxa"/>
            <w:shd w:val="clear" w:color="auto" w:fill="auto"/>
            <w:vAlign w:val="center"/>
            <w:hideMark/>
          </w:tcPr>
          <w:p w14:paraId="733BA984" w14:textId="77777777" w:rsidR="006C51EC" w:rsidRPr="0069269F" w:rsidRDefault="006C51EC" w:rsidP="00722B5C">
            <w:pPr>
              <w:widowControl/>
              <w:jc w:val="left"/>
              <w:rPr>
                <w:rFonts w:ascii="Arial" w:hAnsi="Arial" w:cs="Arial"/>
                <w:color w:val="000000"/>
                <w:kern w:val="0"/>
                <w:sz w:val="20"/>
              </w:rPr>
            </w:pPr>
            <w:r>
              <w:rPr>
                <w:rFonts w:ascii="Arial" w:hAnsi="宋体" w:cs="Arial" w:hint="eastAsia"/>
                <w:color w:val="000000"/>
                <w:kern w:val="0"/>
                <w:sz w:val="20"/>
              </w:rPr>
              <w:t>注册</w:t>
            </w:r>
          </w:p>
        </w:tc>
        <w:tc>
          <w:tcPr>
            <w:tcW w:w="4820" w:type="dxa"/>
            <w:shd w:val="clear" w:color="auto" w:fill="auto"/>
            <w:vAlign w:val="center"/>
            <w:hideMark/>
          </w:tcPr>
          <w:p w14:paraId="52E3122E" w14:textId="77777777" w:rsidR="006C51EC" w:rsidRPr="0069269F" w:rsidRDefault="006C51EC" w:rsidP="00722B5C">
            <w:pPr>
              <w:widowControl/>
              <w:jc w:val="left"/>
              <w:rPr>
                <w:rFonts w:ascii="Arial" w:hAnsi="Arial" w:cs="Arial"/>
                <w:color w:val="000000"/>
                <w:kern w:val="0"/>
                <w:sz w:val="20"/>
              </w:rPr>
            </w:pPr>
            <w:r>
              <w:rPr>
                <w:rFonts w:ascii="Arial" w:hAnsi="Arial" w:cs="Arial" w:hint="eastAsia"/>
                <w:color w:val="000000"/>
                <w:kern w:val="0"/>
                <w:sz w:val="20"/>
              </w:rPr>
              <w:t>用户注册账号</w:t>
            </w:r>
          </w:p>
        </w:tc>
      </w:tr>
      <w:tr w:rsidR="006C51EC" w:rsidRPr="0069269F" w14:paraId="5B65B7DE" w14:textId="77777777" w:rsidTr="00722B5C">
        <w:trPr>
          <w:trHeight w:val="300"/>
        </w:trPr>
        <w:tc>
          <w:tcPr>
            <w:tcW w:w="1460" w:type="dxa"/>
            <w:vMerge/>
            <w:vAlign w:val="center"/>
            <w:hideMark/>
          </w:tcPr>
          <w:p w14:paraId="085F8084" w14:textId="77777777" w:rsidR="006C51EC" w:rsidRPr="0069269F" w:rsidRDefault="006C51EC" w:rsidP="00722B5C">
            <w:pPr>
              <w:widowControl/>
              <w:jc w:val="left"/>
              <w:rPr>
                <w:rFonts w:ascii="Arial" w:hAnsi="Arial" w:cs="Arial"/>
                <w:color w:val="000000"/>
                <w:kern w:val="0"/>
                <w:sz w:val="20"/>
              </w:rPr>
            </w:pPr>
          </w:p>
        </w:tc>
        <w:tc>
          <w:tcPr>
            <w:tcW w:w="2099" w:type="dxa"/>
            <w:shd w:val="clear" w:color="auto" w:fill="auto"/>
            <w:vAlign w:val="center"/>
            <w:hideMark/>
          </w:tcPr>
          <w:p w14:paraId="52D1FE6D" w14:textId="77777777" w:rsidR="006C51EC" w:rsidRPr="0069269F" w:rsidRDefault="006C51EC" w:rsidP="00722B5C">
            <w:pPr>
              <w:widowControl/>
              <w:jc w:val="left"/>
              <w:rPr>
                <w:rFonts w:ascii="Arial" w:hAnsi="Arial" w:cs="Arial"/>
                <w:color w:val="000000"/>
                <w:kern w:val="0"/>
                <w:sz w:val="20"/>
              </w:rPr>
            </w:pPr>
            <w:r>
              <w:rPr>
                <w:rFonts w:ascii="Arial" w:hAnsi="宋体" w:cs="Arial" w:hint="eastAsia"/>
                <w:color w:val="000000"/>
                <w:kern w:val="0"/>
                <w:sz w:val="20"/>
              </w:rPr>
              <w:t>登录</w:t>
            </w:r>
          </w:p>
        </w:tc>
        <w:tc>
          <w:tcPr>
            <w:tcW w:w="4820" w:type="dxa"/>
            <w:shd w:val="clear" w:color="auto" w:fill="auto"/>
            <w:vAlign w:val="center"/>
            <w:hideMark/>
          </w:tcPr>
          <w:p w14:paraId="5D1A7775" w14:textId="77777777" w:rsidR="006C51EC" w:rsidRPr="0069269F" w:rsidRDefault="006C51EC" w:rsidP="00722B5C">
            <w:pPr>
              <w:widowControl/>
              <w:jc w:val="left"/>
              <w:rPr>
                <w:rFonts w:ascii="Arial" w:hAnsi="Arial" w:cs="Arial"/>
                <w:color w:val="000000"/>
                <w:kern w:val="0"/>
                <w:sz w:val="20"/>
              </w:rPr>
            </w:pPr>
            <w:r>
              <w:rPr>
                <w:rFonts w:ascii="Arial" w:hAnsi="Arial" w:cs="Arial" w:hint="eastAsia"/>
                <w:color w:val="000000"/>
                <w:kern w:val="0"/>
                <w:sz w:val="20"/>
              </w:rPr>
              <w:t>用户登录账号</w:t>
            </w:r>
          </w:p>
        </w:tc>
      </w:tr>
      <w:tr w:rsidR="006C51EC" w:rsidRPr="0069269F" w14:paraId="6201FC2A" w14:textId="77777777" w:rsidTr="00722B5C">
        <w:trPr>
          <w:trHeight w:val="300"/>
        </w:trPr>
        <w:tc>
          <w:tcPr>
            <w:tcW w:w="1460" w:type="dxa"/>
            <w:vMerge/>
            <w:vAlign w:val="center"/>
            <w:hideMark/>
          </w:tcPr>
          <w:p w14:paraId="684B9CDB" w14:textId="77777777" w:rsidR="006C51EC" w:rsidRPr="0069269F" w:rsidRDefault="006C51EC" w:rsidP="00722B5C">
            <w:pPr>
              <w:widowControl/>
              <w:jc w:val="left"/>
              <w:rPr>
                <w:rFonts w:ascii="Arial" w:hAnsi="Arial" w:cs="Arial"/>
                <w:color w:val="000000"/>
                <w:kern w:val="0"/>
                <w:sz w:val="20"/>
              </w:rPr>
            </w:pPr>
          </w:p>
        </w:tc>
        <w:tc>
          <w:tcPr>
            <w:tcW w:w="2099" w:type="dxa"/>
            <w:shd w:val="clear" w:color="auto" w:fill="auto"/>
            <w:vAlign w:val="center"/>
            <w:hideMark/>
          </w:tcPr>
          <w:p w14:paraId="37CD7C43" w14:textId="77777777" w:rsidR="006C51EC" w:rsidRPr="0069269F" w:rsidRDefault="006C51EC" w:rsidP="00722B5C">
            <w:pPr>
              <w:widowControl/>
              <w:jc w:val="left"/>
              <w:rPr>
                <w:rFonts w:ascii="Arial" w:hAnsi="Arial" w:cs="Arial"/>
                <w:color w:val="000000"/>
                <w:kern w:val="0"/>
                <w:sz w:val="20"/>
              </w:rPr>
            </w:pPr>
            <w:r>
              <w:rPr>
                <w:rFonts w:ascii="Arial" w:hAnsi="宋体" w:cs="Arial" w:hint="eastAsia"/>
                <w:color w:val="000000"/>
                <w:kern w:val="0"/>
                <w:sz w:val="20"/>
              </w:rPr>
              <w:t>个人信息变更</w:t>
            </w:r>
          </w:p>
        </w:tc>
        <w:tc>
          <w:tcPr>
            <w:tcW w:w="4820" w:type="dxa"/>
            <w:shd w:val="clear" w:color="auto" w:fill="auto"/>
            <w:vAlign w:val="center"/>
            <w:hideMark/>
          </w:tcPr>
          <w:p w14:paraId="6124F619" w14:textId="77777777" w:rsidR="006C51EC" w:rsidRPr="0069269F" w:rsidRDefault="006C51EC" w:rsidP="00722B5C">
            <w:pPr>
              <w:widowControl/>
              <w:jc w:val="left"/>
              <w:rPr>
                <w:rFonts w:ascii="Arial" w:hAnsi="Arial" w:cs="Arial"/>
                <w:color w:val="000000"/>
                <w:kern w:val="0"/>
                <w:sz w:val="20"/>
              </w:rPr>
            </w:pPr>
            <w:r>
              <w:rPr>
                <w:rFonts w:ascii="Arial" w:hAnsi="Arial" w:cs="Arial" w:hint="eastAsia"/>
                <w:color w:val="000000"/>
                <w:kern w:val="0"/>
                <w:sz w:val="20"/>
              </w:rPr>
              <w:t>修改个人信息</w:t>
            </w:r>
          </w:p>
        </w:tc>
      </w:tr>
      <w:tr w:rsidR="006C51EC" w:rsidRPr="0069269F" w14:paraId="31C2C8AA" w14:textId="77777777" w:rsidTr="00722B5C">
        <w:trPr>
          <w:trHeight w:val="300"/>
        </w:trPr>
        <w:tc>
          <w:tcPr>
            <w:tcW w:w="1460" w:type="dxa"/>
            <w:vMerge w:val="restart"/>
            <w:vAlign w:val="center"/>
            <w:hideMark/>
          </w:tcPr>
          <w:p w14:paraId="0133C45C" w14:textId="77777777" w:rsidR="006C51EC" w:rsidRPr="0069269F" w:rsidRDefault="006C51EC" w:rsidP="00722B5C">
            <w:pPr>
              <w:widowControl/>
              <w:jc w:val="center"/>
              <w:rPr>
                <w:rFonts w:ascii="Arial" w:hAnsi="Arial" w:cs="Arial"/>
                <w:color w:val="000000"/>
                <w:kern w:val="0"/>
                <w:sz w:val="20"/>
              </w:rPr>
            </w:pPr>
            <w:r>
              <w:rPr>
                <w:rFonts w:ascii="Arial" w:hAnsi="Arial" w:cs="Arial" w:hint="eastAsia"/>
                <w:color w:val="000000"/>
                <w:kern w:val="0"/>
                <w:sz w:val="20"/>
              </w:rPr>
              <w:t>人脸识别模块</w:t>
            </w:r>
          </w:p>
        </w:tc>
        <w:tc>
          <w:tcPr>
            <w:tcW w:w="2099" w:type="dxa"/>
            <w:shd w:val="clear" w:color="auto" w:fill="auto"/>
            <w:vAlign w:val="center"/>
            <w:hideMark/>
          </w:tcPr>
          <w:p w14:paraId="3A009C85" w14:textId="77777777" w:rsidR="006C51EC" w:rsidRPr="0069269F" w:rsidRDefault="006C51EC" w:rsidP="00722B5C">
            <w:pPr>
              <w:widowControl/>
              <w:jc w:val="left"/>
              <w:rPr>
                <w:rFonts w:ascii="Arial" w:hAnsi="Arial" w:cs="Arial"/>
                <w:color w:val="000000"/>
                <w:kern w:val="0"/>
                <w:sz w:val="20"/>
              </w:rPr>
            </w:pPr>
            <w:r>
              <w:rPr>
                <w:rFonts w:ascii="Arial" w:hAnsi="Arial" w:cs="Arial" w:hint="eastAsia"/>
                <w:color w:val="000000"/>
                <w:kern w:val="0"/>
                <w:sz w:val="20"/>
              </w:rPr>
              <w:t>人脸录入</w:t>
            </w:r>
          </w:p>
        </w:tc>
        <w:tc>
          <w:tcPr>
            <w:tcW w:w="4820" w:type="dxa"/>
            <w:shd w:val="clear" w:color="auto" w:fill="auto"/>
            <w:vAlign w:val="center"/>
            <w:hideMark/>
          </w:tcPr>
          <w:p w14:paraId="44815C68" w14:textId="77777777" w:rsidR="006C51EC" w:rsidRPr="0069269F" w:rsidRDefault="006C51EC" w:rsidP="00722B5C">
            <w:pPr>
              <w:widowControl/>
              <w:jc w:val="left"/>
              <w:rPr>
                <w:rFonts w:ascii="Arial" w:hAnsi="Arial" w:cs="Arial"/>
                <w:color w:val="000000"/>
                <w:kern w:val="0"/>
                <w:sz w:val="20"/>
              </w:rPr>
            </w:pPr>
            <w:r>
              <w:rPr>
                <w:rFonts w:ascii="Arial" w:hAnsi="Arial" w:cs="Arial" w:hint="eastAsia"/>
                <w:color w:val="000000"/>
                <w:kern w:val="0"/>
                <w:sz w:val="20"/>
              </w:rPr>
              <w:t>录入人脸到模型，进行训练</w:t>
            </w:r>
          </w:p>
        </w:tc>
      </w:tr>
      <w:tr w:rsidR="006C51EC" w:rsidRPr="0069269F" w14:paraId="4531BC27" w14:textId="77777777" w:rsidTr="00722B5C">
        <w:trPr>
          <w:trHeight w:val="300"/>
        </w:trPr>
        <w:tc>
          <w:tcPr>
            <w:tcW w:w="1460" w:type="dxa"/>
            <w:vMerge/>
            <w:vAlign w:val="center"/>
            <w:hideMark/>
          </w:tcPr>
          <w:p w14:paraId="1898F528" w14:textId="77777777" w:rsidR="006C51EC" w:rsidRPr="0069269F" w:rsidRDefault="006C51EC" w:rsidP="00722B5C">
            <w:pPr>
              <w:widowControl/>
              <w:jc w:val="left"/>
              <w:rPr>
                <w:rFonts w:ascii="Arial" w:hAnsi="Arial" w:cs="Arial"/>
                <w:color w:val="000000"/>
                <w:kern w:val="0"/>
                <w:sz w:val="20"/>
              </w:rPr>
            </w:pPr>
          </w:p>
        </w:tc>
        <w:tc>
          <w:tcPr>
            <w:tcW w:w="2099" w:type="dxa"/>
            <w:shd w:val="clear" w:color="auto" w:fill="auto"/>
            <w:vAlign w:val="center"/>
            <w:hideMark/>
          </w:tcPr>
          <w:p w14:paraId="3F01B960" w14:textId="77777777" w:rsidR="006C51EC" w:rsidRPr="0069269F" w:rsidRDefault="006C51EC" w:rsidP="00722B5C">
            <w:pPr>
              <w:widowControl/>
              <w:jc w:val="left"/>
              <w:rPr>
                <w:rFonts w:ascii="Arial" w:hAnsi="Arial" w:cs="Arial"/>
                <w:color w:val="000000"/>
                <w:kern w:val="0"/>
                <w:sz w:val="20"/>
              </w:rPr>
            </w:pPr>
            <w:r>
              <w:rPr>
                <w:rFonts w:ascii="Arial" w:hAnsi="Arial" w:cs="Arial" w:hint="eastAsia"/>
                <w:color w:val="000000"/>
                <w:kern w:val="0"/>
                <w:sz w:val="20"/>
              </w:rPr>
              <w:t>人脸识别</w:t>
            </w:r>
          </w:p>
        </w:tc>
        <w:tc>
          <w:tcPr>
            <w:tcW w:w="4820" w:type="dxa"/>
            <w:shd w:val="clear" w:color="auto" w:fill="auto"/>
            <w:vAlign w:val="center"/>
            <w:hideMark/>
          </w:tcPr>
          <w:p w14:paraId="40317A68" w14:textId="77777777" w:rsidR="006C51EC" w:rsidRPr="0069269F" w:rsidRDefault="006C51EC" w:rsidP="00722B5C">
            <w:pPr>
              <w:widowControl/>
              <w:jc w:val="left"/>
              <w:rPr>
                <w:rFonts w:ascii="Arial" w:hAnsi="Arial" w:cs="Arial"/>
                <w:color w:val="000000"/>
                <w:kern w:val="0"/>
                <w:sz w:val="20"/>
              </w:rPr>
            </w:pPr>
            <w:r>
              <w:rPr>
                <w:rFonts w:ascii="Arial" w:hAnsi="Arial" w:cs="Arial" w:hint="eastAsia"/>
                <w:color w:val="000000"/>
                <w:kern w:val="0"/>
                <w:sz w:val="20"/>
              </w:rPr>
              <w:t>通过模型进行人脸识别</w:t>
            </w:r>
          </w:p>
        </w:tc>
      </w:tr>
      <w:tr w:rsidR="006C51EC" w:rsidRPr="0069269F" w14:paraId="2A5CF092" w14:textId="77777777" w:rsidTr="00722B5C">
        <w:trPr>
          <w:trHeight w:val="240"/>
        </w:trPr>
        <w:tc>
          <w:tcPr>
            <w:tcW w:w="1460" w:type="dxa"/>
            <w:vMerge w:val="restart"/>
            <w:shd w:val="clear" w:color="auto" w:fill="auto"/>
            <w:vAlign w:val="center"/>
            <w:hideMark/>
          </w:tcPr>
          <w:p w14:paraId="200BEBE0" w14:textId="77777777" w:rsidR="006C51EC" w:rsidRPr="0069269F" w:rsidRDefault="006C51EC" w:rsidP="00722B5C">
            <w:pPr>
              <w:widowControl/>
              <w:jc w:val="center"/>
              <w:rPr>
                <w:rFonts w:ascii="Arial" w:hAnsi="Arial" w:cs="Arial"/>
                <w:color w:val="000000"/>
                <w:kern w:val="0"/>
                <w:sz w:val="20"/>
              </w:rPr>
            </w:pPr>
            <w:r>
              <w:rPr>
                <w:rFonts w:ascii="Arial" w:hAnsi="宋体" w:cs="Arial" w:hint="eastAsia"/>
                <w:color w:val="000000"/>
                <w:kern w:val="0"/>
                <w:sz w:val="20"/>
              </w:rPr>
              <w:t>考勤打卡模块</w:t>
            </w:r>
          </w:p>
        </w:tc>
        <w:tc>
          <w:tcPr>
            <w:tcW w:w="2099" w:type="dxa"/>
            <w:shd w:val="clear" w:color="auto" w:fill="auto"/>
            <w:vAlign w:val="center"/>
            <w:hideMark/>
          </w:tcPr>
          <w:p w14:paraId="0464C3B3" w14:textId="77777777" w:rsidR="006C51EC" w:rsidRPr="0069269F" w:rsidRDefault="006C51EC" w:rsidP="00722B5C">
            <w:pPr>
              <w:widowControl/>
              <w:jc w:val="left"/>
              <w:rPr>
                <w:rFonts w:ascii="Arial" w:hAnsi="Arial" w:cs="Arial"/>
                <w:color w:val="000000"/>
                <w:kern w:val="0"/>
                <w:sz w:val="20"/>
              </w:rPr>
            </w:pPr>
            <w:r>
              <w:rPr>
                <w:rFonts w:ascii="Arial" w:hAnsi="宋体" w:cs="Arial" w:hint="eastAsia"/>
                <w:color w:val="000000"/>
                <w:kern w:val="0"/>
                <w:sz w:val="20"/>
              </w:rPr>
              <w:t>打卡</w:t>
            </w:r>
          </w:p>
        </w:tc>
        <w:tc>
          <w:tcPr>
            <w:tcW w:w="4820" w:type="dxa"/>
            <w:shd w:val="clear" w:color="auto" w:fill="auto"/>
            <w:vAlign w:val="center"/>
            <w:hideMark/>
          </w:tcPr>
          <w:p w14:paraId="28B45CE8" w14:textId="77777777" w:rsidR="006C51EC" w:rsidRPr="0069269F" w:rsidRDefault="006C51EC" w:rsidP="00722B5C">
            <w:pPr>
              <w:widowControl/>
              <w:jc w:val="left"/>
              <w:rPr>
                <w:rFonts w:ascii="Arial" w:hAnsi="Arial" w:cs="Arial"/>
                <w:color w:val="000000"/>
                <w:kern w:val="0"/>
                <w:sz w:val="20"/>
              </w:rPr>
            </w:pPr>
            <w:r>
              <w:rPr>
                <w:rFonts w:ascii="Arial" w:hAnsi="Arial" w:cs="Arial" w:hint="eastAsia"/>
                <w:color w:val="000000"/>
                <w:kern w:val="0"/>
                <w:sz w:val="20"/>
              </w:rPr>
              <w:t>进行打卡考勤</w:t>
            </w:r>
          </w:p>
        </w:tc>
      </w:tr>
      <w:tr w:rsidR="006C51EC" w:rsidRPr="0069269F" w14:paraId="0C7D2A2F" w14:textId="77777777" w:rsidTr="00722B5C">
        <w:trPr>
          <w:trHeight w:val="240"/>
        </w:trPr>
        <w:tc>
          <w:tcPr>
            <w:tcW w:w="1460" w:type="dxa"/>
            <w:vMerge/>
            <w:shd w:val="clear" w:color="auto" w:fill="auto"/>
            <w:vAlign w:val="center"/>
            <w:hideMark/>
          </w:tcPr>
          <w:p w14:paraId="4A85E509" w14:textId="77777777" w:rsidR="006C51EC" w:rsidRPr="0069269F" w:rsidRDefault="006C51EC" w:rsidP="00722B5C">
            <w:pPr>
              <w:widowControl/>
              <w:jc w:val="center"/>
              <w:rPr>
                <w:rFonts w:ascii="Arial" w:hAnsi="宋体" w:cs="Arial"/>
                <w:color w:val="000000"/>
                <w:kern w:val="0"/>
                <w:sz w:val="20"/>
              </w:rPr>
            </w:pPr>
          </w:p>
        </w:tc>
        <w:tc>
          <w:tcPr>
            <w:tcW w:w="2099" w:type="dxa"/>
            <w:shd w:val="clear" w:color="auto" w:fill="auto"/>
            <w:vAlign w:val="center"/>
            <w:hideMark/>
          </w:tcPr>
          <w:p w14:paraId="0DB05580" w14:textId="77777777" w:rsidR="006C51EC" w:rsidRPr="0069269F" w:rsidRDefault="006C51EC" w:rsidP="00722B5C">
            <w:pPr>
              <w:widowControl/>
              <w:jc w:val="left"/>
              <w:rPr>
                <w:rFonts w:ascii="Arial" w:hAnsi="宋体" w:cs="Arial"/>
                <w:color w:val="000000"/>
                <w:kern w:val="0"/>
                <w:sz w:val="20"/>
              </w:rPr>
            </w:pPr>
            <w:r>
              <w:rPr>
                <w:rFonts w:ascii="Arial" w:hAnsi="宋体" w:cs="Arial" w:hint="eastAsia"/>
                <w:color w:val="000000"/>
                <w:kern w:val="0"/>
                <w:sz w:val="20"/>
              </w:rPr>
              <w:t>申请补卡</w:t>
            </w:r>
          </w:p>
        </w:tc>
        <w:tc>
          <w:tcPr>
            <w:tcW w:w="4820" w:type="dxa"/>
            <w:shd w:val="clear" w:color="auto" w:fill="auto"/>
            <w:vAlign w:val="center"/>
            <w:hideMark/>
          </w:tcPr>
          <w:p w14:paraId="40CCD110" w14:textId="77777777" w:rsidR="006C51EC" w:rsidRPr="0069269F" w:rsidRDefault="006C51EC" w:rsidP="00722B5C">
            <w:pPr>
              <w:widowControl/>
              <w:jc w:val="left"/>
              <w:rPr>
                <w:rFonts w:ascii="Arial" w:hAnsi="宋体" w:cs="Arial"/>
                <w:color w:val="000000"/>
                <w:kern w:val="0"/>
                <w:sz w:val="20"/>
              </w:rPr>
            </w:pPr>
            <w:r>
              <w:rPr>
                <w:rFonts w:ascii="Arial" w:hAnsi="宋体" w:cs="Arial" w:hint="eastAsia"/>
                <w:color w:val="000000"/>
                <w:kern w:val="0"/>
                <w:sz w:val="20"/>
              </w:rPr>
              <w:t>缺卡后，发送申请可变更为正常打卡</w:t>
            </w:r>
          </w:p>
        </w:tc>
      </w:tr>
      <w:tr w:rsidR="006C51EC" w:rsidRPr="0069269F" w14:paraId="652130DC" w14:textId="77777777" w:rsidTr="00722B5C">
        <w:trPr>
          <w:trHeight w:val="240"/>
        </w:trPr>
        <w:tc>
          <w:tcPr>
            <w:tcW w:w="1460" w:type="dxa"/>
            <w:vMerge/>
            <w:shd w:val="clear" w:color="auto" w:fill="auto"/>
            <w:vAlign w:val="center"/>
            <w:hideMark/>
          </w:tcPr>
          <w:p w14:paraId="38C7F89C" w14:textId="77777777" w:rsidR="006C51EC" w:rsidRPr="0069269F" w:rsidRDefault="006C51EC" w:rsidP="00722B5C">
            <w:pPr>
              <w:widowControl/>
              <w:jc w:val="center"/>
              <w:rPr>
                <w:rFonts w:ascii="Arial" w:hAnsi="Arial" w:cs="Arial"/>
                <w:color w:val="000000"/>
                <w:kern w:val="0"/>
                <w:sz w:val="20"/>
              </w:rPr>
            </w:pPr>
          </w:p>
        </w:tc>
        <w:tc>
          <w:tcPr>
            <w:tcW w:w="2099" w:type="dxa"/>
            <w:shd w:val="clear" w:color="auto" w:fill="auto"/>
            <w:vAlign w:val="center"/>
            <w:hideMark/>
          </w:tcPr>
          <w:p w14:paraId="6A99409A" w14:textId="77777777" w:rsidR="006C51EC" w:rsidRPr="0069269F" w:rsidRDefault="006C51EC" w:rsidP="00722B5C">
            <w:pPr>
              <w:widowControl/>
              <w:jc w:val="left"/>
              <w:rPr>
                <w:rFonts w:ascii="Arial" w:hAnsi="Arial" w:cs="Arial"/>
                <w:color w:val="000000"/>
                <w:kern w:val="0"/>
                <w:sz w:val="20"/>
              </w:rPr>
            </w:pPr>
            <w:r>
              <w:rPr>
                <w:rFonts w:ascii="Arial" w:hAnsi="Arial" w:cs="Arial" w:hint="eastAsia"/>
                <w:color w:val="000000"/>
                <w:kern w:val="0"/>
                <w:sz w:val="20"/>
              </w:rPr>
              <w:t>申请请假</w:t>
            </w:r>
          </w:p>
        </w:tc>
        <w:tc>
          <w:tcPr>
            <w:tcW w:w="4820" w:type="dxa"/>
            <w:shd w:val="clear" w:color="auto" w:fill="auto"/>
            <w:vAlign w:val="center"/>
            <w:hideMark/>
          </w:tcPr>
          <w:p w14:paraId="14503C2C" w14:textId="77777777" w:rsidR="006C51EC" w:rsidRPr="0069269F" w:rsidRDefault="006C51EC" w:rsidP="00722B5C">
            <w:pPr>
              <w:widowControl/>
              <w:jc w:val="left"/>
              <w:rPr>
                <w:rFonts w:ascii="Arial" w:hAnsi="Arial" w:cs="Arial"/>
                <w:color w:val="000000"/>
                <w:kern w:val="0"/>
                <w:sz w:val="20"/>
              </w:rPr>
            </w:pPr>
            <w:r>
              <w:rPr>
                <w:rFonts w:ascii="Arial" w:hAnsi="Arial" w:cs="Arial" w:hint="eastAsia"/>
                <w:color w:val="000000"/>
                <w:kern w:val="0"/>
                <w:sz w:val="20"/>
              </w:rPr>
              <w:t>需要请假时，发送请假申请，修改考勤状态</w:t>
            </w:r>
          </w:p>
        </w:tc>
      </w:tr>
      <w:tr w:rsidR="006C51EC" w:rsidRPr="0069269F" w14:paraId="01862221" w14:textId="77777777" w:rsidTr="00722B5C">
        <w:trPr>
          <w:trHeight w:val="240"/>
        </w:trPr>
        <w:tc>
          <w:tcPr>
            <w:tcW w:w="1460" w:type="dxa"/>
            <w:vMerge/>
            <w:shd w:val="clear" w:color="auto" w:fill="auto"/>
            <w:vAlign w:val="center"/>
            <w:hideMark/>
          </w:tcPr>
          <w:p w14:paraId="455C4FB3" w14:textId="77777777" w:rsidR="006C51EC" w:rsidRPr="0069269F" w:rsidRDefault="006C51EC" w:rsidP="00722B5C">
            <w:pPr>
              <w:widowControl/>
              <w:jc w:val="center"/>
              <w:rPr>
                <w:rFonts w:ascii="Arial" w:hAnsi="Arial" w:cs="Arial"/>
                <w:color w:val="000000"/>
                <w:kern w:val="0"/>
                <w:sz w:val="20"/>
              </w:rPr>
            </w:pPr>
            <w:r w:rsidRPr="0069269F">
              <w:rPr>
                <w:rFonts w:ascii="Arial" w:hAnsi="宋体" w:cs="Arial"/>
                <w:color w:val="000000"/>
                <w:kern w:val="0"/>
                <w:sz w:val="20"/>
              </w:rPr>
              <w:t>设备认证</w:t>
            </w:r>
          </w:p>
        </w:tc>
        <w:tc>
          <w:tcPr>
            <w:tcW w:w="2099" w:type="dxa"/>
            <w:shd w:val="clear" w:color="auto" w:fill="auto"/>
            <w:vAlign w:val="center"/>
            <w:hideMark/>
          </w:tcPr>
          <w:p w14:paraId="016A4F76" w14:textId="77777777" w:rsidR="006C51EC" w:rsidRPr="0069269F" w:rsidRDefault="006C51EC" w:rsidP="00722B5C">
            <w:pPr>
              <w:widowControl/>
              <w:jc w:val="left"/>
              <w:rPr>
                <w:rFonts w:ascii="Arial" w:hAnsi="Arial" w:cs="Arial"/>
                <w:color w:val="000000"/>
                <w:kern w:val="0"/>
                <w:sz w:val="20"/>
              </w:rPr>
            </w:pPr>
            <w:r>
              <w:rPr>
                <w:rFonts w:ascii="Arial" w:hAnsi="宋体" w:cs="Arial" w:hint="eastAsia"/>
                <w:color w:val="000000"/>
                <w:kern w:val="0"/>
                <w:sz w:val="20"/>
              </w:rPr>
              <w:t>查看公司员工考勤列表</w:t>
            </w:r>
          </w:p>
        </w:tc>
        <w:tc>
          <w:tcPr>
            <w:tcW w:w="4820" w:type="dxa"/>
            <w:shd w:val="clear" w:color="auto" w:fill="auto"/>
            <w:vAlign w:val="center"/>
            <w:hideMark/>
          </w:tcPr>
          <w:p w14:paraId="667715A4" w14:textId="77777777" w:rsidR="006C51EC" w:rsidRPr="0069269F" w:rsidRDefault="006C51EC" w:rsidP="00722B5C">
            <w:pPr>
              <w:widowControl/>
              <w:jc w:val="left"/>
              <w:rPr>
                <w:rFonts w:ascii="Arial" w:hAnsi="Arial" w:cs="Arial"/>
                <w:color w:val="000000"/>
                <w:kern w:val="0"/>
                <w:sz w:val="20"/>
              </w:rPr>
            </w:pPr>
            <w:r>
              <w:rPr>
                <w:rFonts w:ascii="Arial" w:hAnsi="Arial" w:cs="Arial" w:hint="eastAsia"/>
                <w:color w:val="000000"/>
                <w:kern w:val="0"/>
                <w:sz w:val="20"/>
              </w:rPr>
              <w:t>查看所有员工的考勤情况</w:t>
            </w:r>
          </w:p>
        </w:tc>
      </w:tr>
      <w:tr w:rsidR="006C51EC" w:rsidRPr="0069269F" w14:paraId="23058E46" w14:textId="77777777" w:rsidTr="00722B5C">
        <w:trPr>
          <w:trHeight w:val="240"/>
        </w:trPr>
        <w:tc>
          <w:tcPr>
            <w:tcW w:w="1460" w:type="dxa"/>
            <w:vMerge/>
            <w:shd w:val="clear" w:color="auto" w:fill="auto"/>
            <w:vAlign w:val="center"/>
            <w:hideMark/>
          </w:tcPr>
          <w:p w14:paraId="11D7F9FF" w14:textId="77777777" w:rsidR="006C51EC" w:rsidRPr="0069269F" w:rsidRDefault="006C51EC" w:rsidP="00722B5C">
            <w:pPr>
              <w:widowControl/>
              <w:jc w:val="left"/>
              <w:rPr>
                <w:rFonts w:ascii="Arial" w:hAnsi="Arial" w:cs="Arial"/>
                <w:color w:val="000000"/>
                <w:kern w:val="0"/>
                <w:sz w:val="20"/>
              </w:rPr>
            </w:pPr>
          </w:p>
        </w:tc>
        <w:tc>
          <w:tcPr>
            <w:tcW w:w="2099" w:type="dxa"/>
            <w:shd w:val="clear" w:color="auto" w:fill="auto"/>
            <w:vAlign w:val="center"/>
            <w:hideMark/>
          </w:tcPr>
          <w:p w14:paraId="259E7359" w14:textId="77777777" w:rsidR="006C51EC" w:rsidRPr="0069269F" w:rsidRDefault="006C51EC" w:rsidP="00722B5C">
            <w:pPr>
              <w:widowControl/>
              <w:jc w:val="left"/>
              <w:rPr>
                <w:rFonts w:ascii="Arial" w:hAnsi="Arial" w:cs="Arial"/>
                <w:color w:val="000000"/>
                <w:kern w:val="0"/>
                <w:sz w:val="20"/>
              </w:rPr>
            </w:pPr>
            <w:r>
              <w:rPr>
                <w:rFonts w:ascii="Arial" w:hAnsi="Arial" w:cs="Arial" w:hint="eastAsia"/>
                <w:color w:val="000000"/>
                <w:kern w:val="0"/>
                <w:sz w:val="20"/>
              </w:rPr>
              <w:t>查看单个员工考勤日历</w:t>
            </w:r>
          </w:p>
        </w:tc>
        <w:tc>
          <w:tcPr>
            <w:tcW w:w="4820" w:type="dxa"/>
            <w:shd w:val="clear" w:color="auto" w:fill="auto"/>
            <w:vAlign w:val="center"/>
            <w:hideMark/>
          </w:tcPr>
          <w:p w14:paraId="4ABBD5CA" w14:textId="77777777" w:rsidR="006C51EC" w:rsidRPr="0069269F" w:rsidRDefault="006C51EC" w:rsidP="00722B5C">
            <w:pPr>
              <w:widowControl/>
              <w:jc w:val="left"/>
              <w:rPr>
                <w:rFonts w:ascii="Arial" w:hAnsi="Arial" w:cs="Arial"/>
                <w:color w:val="000000"/>
                <w:kern w:val="0"/>
                <w:sz w:val="20"/>
              </w:rPr>
            </w:pPr>
            <w:r>
              <w:rPr>
                <w:rFonts w:ascii="Arial" w:hAnsi="Arial" w:cs="Arial" w:hint="eastAsia"/>
                <w:color w:val="000000"/>
                <w:kern w:val="0"/>
                <w:sz w:val="20"/>
              </w:rPr>
              <w:t>查看员工的考勤打卡日历</w:t>
            </w:r>
          </w:p>
        </w:tc>
      </w:tr>
      <w:tr w:rsidR="006C51EC" w:rsidRPr="0069269F" w14:paraId="7D97B227" w14:textId="77777777" w:rsidTr="00722B5C">
        <w:trPr>
          <w:trHeight w:val="349"/>
        </w:trPr>
        <w:tc>
          <w:tcPr>
            <w:tcW w:w="1460" w:type="dxa"/>
            <w:vMerge w:val="restart"/>
            <w:shd w:val="clear" w:color="auto" w:fill="auto"/>
            <w:vAlign w:val="center"/>
            <w:hideMark/>
          </w:tcPr>
          <w:p w14:paraId="272FD42B" w14:textId="77777777" w:rsidR="006C51EC" w:rsidRPr="0069269F" w:rsidRDefault="006C51EC" w:rsidP="00722B5C">
            <w:pPr>
              <w:widowControl/>
              <w:jc w:val="left"/>
              <w:rPr>
                <w:rFonts w:ascii="Arial" w:hAnsi="Arial" w:cs="Arial"/>
                <w:color w:val="000000"/>
                <w:kern w:val="0"/>
                <w:sz w:val="20"/>
              </w:rPr>
            </w:pPr>
            <w:r>
              <w:rPr>
                <w:rFonts w:ascii="Arial" w:hAnsi="Arial" w:cs="Arial" w:hint="eastAsia"/>
                <w:color w:val="000000"/>
                <w:kern w:val="0"/>
                <w:sz w:val="20"/>
              </w:rPr>
              <w:t>公司管理模块</w:t>
            </w:r>
          </w:p>
          <w:p w14:paraId="70EB4D0F" w14:textId="77777777" w:rsidR="006C51EC" w:rsidRPr="0069269F" w:rsidRDefault="006C51EC" w:rsidP="00722B5C">
            <w:pPr>
              <w:jc w:val="center"/>
              <w:rPr>
                <w:rFonts w:ascii="Arial" w:hAnsi="Arial" w:cs="Arial"/>
                <w:color w:val="000000"/>
                <w:kern w:val="0"/>
                <w:sz w:val="20"/>
              </w:rPr>
            </w:pPr>
            <w:r w:rsidRPr="0069269F">
              <w:rPr>
                <w:rFonts w:ascii="Arial" w:hAnsi="宋体" w:cs="Arial"/>
                <w:color w:val="000000"/>
                <w:kern w:val="0"/>
                <w:sz w:val="20"/>
              </w:rPr>
              <w:t>审批处理</w:t>
            </w:r>
          </w:p>
        </w:tc>
        <w:tc>
          <w:tcPr>
            <w:tcW w:w="2099" w:type="dxa"/>
            <w:shd w:val="clear" w:color="auto" w:fill="auto"/>
            <w:vAlign w:val="center"/>
            <w:hideMark/>
          </w:tcPr>
          <w:p w14:paraId="0DF837AE" w14:textId="77777777" w:rsidR="006C51EC" w:rsidRPr="0069269F" w:rsidRDefault="006C51EC" w:rsidP="00722B5C">
            <w:pPr>
              <w:widowControl/>
              <w:jc w:val="left"/>
              <w:rPr>
                <w:rFonts w:ascii="Arial" w:hAnsi="Arial" w:cs="Arial"/>
                <w:color w:val="000000"/>
                <w:kern w:val="0"/>
                <w:sz w:val="20"/>
              </w:rPr>
            </w:pPr>
            <w:r>
              <w:rPr>
                <w:rFonts w:ascii="Arial" w:hAnsi="Arial" w:cs="Arial" w:hint="eastAsia"/>
                <w:color w:val="000000"/>
                <w:kern w:val="0"/>
                <w:sz w:val="20"/>
              </w:rPr>
              <w:t>创建部门</w:t>
            </w:r>
          </w:p>
        </w:tc>
        <w:tc>
          <w:tcPr>
            <w:tcW w:w="4820" w:type="dxa"/>
            <w:shd w:val="clear" w:color="auto" w:fill="auto"/>
            <w:vAlign w:val="center"/>
            <w:hideMark/>
          </w:tcPr>
          <w:p w14:paraId="067CD22D" w14:textId="77777777" w:rsidR="006C51EC" w:rsidRPr="0069269F" w:rsidRDefault="006C51EC" w:rsidP="00722B5C">
            <w:pPr>
              <w:widowControl/>
              <w:jc w:val="left"/>
              <w:rPr>
                <w:rFonts w:ascii="Arial" w:hAnsi="Arial" w:cs="Arial"/>
                <w:color w:val="000000"/>
                <w:kern w:val="0"/>
                <w:sz w:val="20"/>
              </w:rPr>
            </w:pPr>
            <w:r>
              <w:rPr>
                <w:rFonts w:ascii="Arial" w:hAnsi="Arial" w:cs="Arial" w:hint="eastAsia"/>
                <w:color w:val="000000"/>
                <w:kern w:val="0"/>
                <w:sz w:val="20"/>
              </w:rPr>
              <w:t>为公司创建一个新部门</w:t>
            </w:r>
          </w:p>
        </w:tc>
      </w:tr>
      <w:tr w:rsidR="006C51EC" w:rsidRPr="0069269F" w14:paraId="78E06E3F" w14:textId="77777777" w:rsidTr="00722B5C">
        <w:trPr>
          <w:trHeight w:val="175"/>
        </w:trPr>
        <w:tc>
          <w:tcPr>
            <w:tcW w:w="1460" w:type="dxa"/>
            <w:vMerge/>
            <w:shd w:val="clear" w:color="auto" w:fill="auto"/>
            <w:vAlign w:val="center"/>
          </w:tcPr>
          <w:p w14:paraId="3F9A9002" w14:textId="77777777" w:rsidR="006C51EC" w:rsidRDefault="006C51EC" w:rsidP="00722B5C">
            <w:pPr>
              <w:jc w:val="center"/>
              <w:rPr>
                <w:rFonts w:ascii="Arial" w:hAnsi="Arial" w:cs="Arial"/>
                <w:color w:val="000000"/>
                <w:kern w:val="0"/>
                <w:sz w:val="20"/>
              </w:rPr>
            </w:pPr>
          </w:p>
        </w:tc>
        <w:tc>
          <w:tcPr>
            <w:tcW w:w="2099" w:type="dxa"/>
            <w:shd w:val="clear" w:color="auto" w:fill="auto"/>
            <w:vAlign w:val="center"/>
          </w:tcPr>
          <w:p w14:paraId="279370B9" w14:textId="77777777" w:rsidR="006C51EC" w:rsidRPr="0069269F" w:rsidRDefault="006C51EC" w:rsidP="00722B5C">
            <w:pPr>
              <w:widowControl/>
              <w:jc w:val="left"/>
              <w:rPr>
                <w:rFonts w:ascii="Arial" w:hAnsi="Arial" w:cs="Arial"/>
                <w:color w:val="000000"/>
                <w:kern w:val="0"/>
                <w:sz w:val="20"/>
              </w:rPr>
            </w:pPr>
            <w:r>
              <w:rPr>
                <w:rFonts w:ascii="Arial" w:hAnsi="Arial" w:cs="Arial" w:hint="eastAsia"/>
                <w:color w:val="000000"/>
                <w:kern w:val="0"/>
                <w:sz w:val="20"/>
              </w:rPr>
              <w:t>分配员工部门</w:t>
            </w:r>
          </w:p>
        </w:tc>
        <w:tc>
          <w:tcPr>
            <w:tcW w:w="4820" w:type="dxa"/>
            <w:shd w:val="clear" w:color="auto" w:fill="auto"/>
            <w:vAlign w:val="center"/>
          </w:tcPr>
          <w:p w14:paraId="5E58346F" w14:textId="77777777" w:rsidR="006C51EC" w:rsidRPr="0069269F" w:rsidRDefault="006C51EC" w:rsidP="00722B5C">
            <w:pPr>
              <w:widowControl/>
              <w:jc w:val="left"/>
              <w:rPr>
                <w:rFonts w:ascii="Arial" w:hAnsi="Arial" w:cs="Arial"/>
                <w:color w:val="000000"/>
                <w:kern w:val="0"/>
                <w:sz w:val="20"/>
              </w:rPr>
            </w:pPr>
            <w:r>
              <w:rPr>
                <w:rFonts w:ascii="Arial" w:hAnsi="Arial" w:cs="Arial" w:hint="eastAsia"/>
                <w:color w:val="000000"/>
                <w:kern w:val="0"/>
                <w:sz w:val="20"/>
              </w:rPr>
              <w:t>将公司员工分配到某部门</w:t>
            </w:r>
          </w:p>
        </w:tc>
      </w:tr>
      <w:tr w:rsidR="006C51EC" w:rsidRPr="0069269F" w14:paraId="5B1EB44A" w14:textId="77777777" w:rsidTr="00722B5C">
        <w:trPr>
          <w:trHeight w:val="386"/>
        </w:trPr>
        <w:tc>
          <w:tcPr>
            <w:tcW w:w="1460" w:type="dxa"/>
            <w:vMerge/>
            <w:shd w:val="clear" w:color="auto" w:fill="auto"/>
            <w:vAlign w:val="center"/>
          </w:tcPr>
          <w:p w14:paraId="54F2649E" w14:textId="77777777" w:rsidR="006C51EC" w:rsidRDefault="006C51EC" w:rsidP="00722B5C">
            <w:pPr>
              <w:widowControl/>
              <w:jc w:val="center"/>
              <w:rPr>
                <w:rFonts w:ascii="Arial" w:hAnsi="Arial" w:cs="Arial"/>
                <w:color w:val="000000"/>
                <w:kern w:val="0"/>
                <w:sz w:val="20"/>
              </w:rPr>
            </w:pPr>
          </w:p>
        </w:tc>
        <w:tc>
          <w:tcPr>
            <w:tcW w:w="2099" w:type="dxa"/>
            <w:shd w:val="clear" w:color="auto" w:fill="auto"/>
            <w:vAlign w:val="center"/>
          </w:tcPr>
          <w:p w14:paraId="720AD371" w14:textId="77777777" w:rsidR="006C51EC" w:rsidRPr="0069269F" w:rsidRDefault="006C51EC" w:rsidP="00722B5C">
            <w:pPr>
              <w:widowControl/>
              <w:jc w:val="left"/>
              <w:rPr>
                <w:rFonts w:ascii="Arial" w:hAnsi="宋体" w:cs="Arial"/>
                <w:color w:val="000000"/>
                <w:kern w:val="0"/>
                <w:sz w:val="20"/>
              </w:rPr>
            </w:pPr>
            <w:r>
              <w:rPr>
                <w:rFonts w:ascii="Arial" w:hAnsi="宋体" w:cs="Arial" w:hint="eastAsia"/>
                <w:color w:val="000000"/>
                <w:kern w:val="0"/>
                <w:sz w:val="20"/>
              </w:rPr>
              <w:t>设置管理员</w:t>
            </w:r>
          </w:p>
        </w:tc>
        <w:tc>
          <w:tcPr>
            <w:tcW w:w="4820" w:type="dxa"/>
            <w:shd w:val="clear" w:color="auto" w:fill="auto"/>
            <w:vAlign w:val="center"/>
          </w:tcPr>
          <w:p w14:paraId="245E9249" w14:textId="77777777" w:rsidR="006C51EC" w:rsidRPr="0069269F" w:rsidRDefault="006C51EC" w:rsidP="00722B5C">
            <w:pPr>
              <w:widowControl/>
              <w:jc w:val="left"/>
              <w:rPr>
                <w:rFonts w:ascii="Arial" w:hAnsi="宋体" w:cs="Arial"/>
                <w:color w:val="000000"/>
                <w:kern w:val="0"/>
                <w:sz w:val="20"/>
              </w:rPr>
            </w:pPr>
            <w:r>
              <w:rPr>
                <w:rFonts w:ascii="Arial" w:hAnsi="宋体" w:cs="Arial" w:hint="eastAsia"/>
                <w:color w:val="000000"/>
                <w:kern w:val="0"/>
                <w:sz w:val="20"/>
              </w:rPr>
              <w:t>设置公司的管理员进行管理</w:t>
            </w:r>
          </w:p>
        </w:tc>
      </w:tr>
      <w:tr w:rsidR="006C51EC" w:rsidRPr="0069269F" w14:paraId="30889FE1" w14:textId="77777777" w:rsidTr="00722B5C">
        <w:trPr>
          <w:trHeight w:val="77"/>
        </w:trPr>
        <w:tc>
          <w:tcPr>
            <w:tcW w:w="1460" w:type="dxa"/>
            <w:vMerge w:val="restart"/>
            <w:shd w:val="clear" w:color="auto" w:fill="FFFFFF" w:themeFill="background1"/>
            <w:vAlign w:val="center"/>
          </w:tcPr>
          <w:p w14:paraId="43F75672" w14:textId="77777777" w:rsidR="006C51EC" w:rsidRPr="00336E02" w:rsidRDefault="006C51EC" w:rsidP="00722B5C">
            <w:pPr>
              <w:widowControl/>
              <w:jc w:val="center"/>
              <w:rPr>
                <w:rFonts w:ascii="Arial" w:hAnsi="Arial" w:cs="Arial"/>
                <w:color w:val="FF0000"/>
                <w:kern w:val="0"/>
                <w:sz w:val="20"/>
              </w:rPr>
            </w:pPr>
            <w:r>
              <w:rPr>
                <w:rFonts w:ascii="Arial" w:hAnsi="Arial" w:cs="Arial" w:hint="eastAsia"/>
                <w:color w:val="000000"/>
                <w:kern w:val="0"/>
                <w:sz w:val="20"/>
              </w:rPr>
              <w:t>邀请模块</w:t>
            </w:r>
          </w:p>
        </w:tc>
        <w:tc>
          <w:tcPr>
            <w:tcW w:w="2099" w:type="dxa"/>
            <w:shd w:val="clear" w:color="auto" w:fill="auto"/>
            <w:vAlign w:val="center"/>
          </w:tcPr>
          <w:p w14:paraId="02BC2BE9" w14:textId="77777777" w:rsidR="006C51EC" w:rsidRDefault="006C51EC" w:rsidP="00722B5C">
            <w:pPr>
              <w:widowControl/>
              <w:jc w:val="left"/>
              <w:rPr>
                <w:rFonts w:ascii="Arial" w:hAnsi="宋体" w:cs="Arial"/>
                <w:color w:val="000000"/>
                <w:kern w:val="0"/>
                <w:sz w:val="20"/>
              </w:rPr>
            </w:pPr>
            <w:r>
              <w:rPr>
                <w:rFonts w:ascii="Arial" w:hAnsi="宋体" w:cs="Arial" w:hint="eastAsia"/>
                <w:color w:val="000000"/>
                <w:kern w:val="0"/>
                <w:sz w:val="20"/>
              </w:rPr>
              <w:t>邀请发送</w:t>
            </w:r>
          </w:p>
        </w:tc>
        <w:tc>
          <w:tcPr>
            <w:tcW w:w="4820" w:type="dxa"/>
            <w:shd w:val="clear" w:color="auto" w:fill="auto"/>
            <w:vAlign w:val="center"/>
          </w:tcPr>
          <w:p w14:paraId="07ED2A9E" w14:textId="77777777" w:rsidR="006C51EC" w:rsidRPr="0069269F" w:rsidRDefault="006C51EC" w:rsidP="00722B5C">
            <w:pPr>
              <w:widowControl/>
              <w:jc w:val="left"/>
              <w:rPr>
                <w:rFonts w:ascii="Arial" w:hAnsi="宋体" w:cs="Arial"/>
                <w:color w:val="000000"/>
                <w:kern w:val="0"/>
                <w:sz w:val="20"/>
              </w:rPr>
            </w:pPr>
            <w:r>
              <w:rPr>
                <w:rFonts w:ascii="Arial" w:hAnsi="宋体" w:cs="Arial" w:hint="eastAsia"/>
                <w:color w:val="000000"/>
                <w:kern w:val="0"/>
                <w:sz w:val="20"/>
              </w:rPr>
              <w:t>管理员想用户发送邀请，邀请其进入公司</w:t>
            </w:r>
          </w:p>
        </w:tc>
      </w:tr>
      <w:tr w:rsidR="006C51EC" w:rsidRPr="0069269F" w14:paraId="2E2B3250" w14:textId="77777777" w:rsidTr="00722B5C">
        <w:trPr>
          <w:trHeight w:val="77"/>
        </w:trPr>
        <w:tc>
          <w:tcPr>
            <w:tcW w:w="1460" w:type="dxa"/>
            <w:vMerge/>
            <w:shd w:val="clear" w:color="auto" w:fill="FFFFFF" w:themeFill="background1"/>
            <w:vAlign w:val="center"/>
          </w:tcPr>
          <w:p w14:paraId="046A5938" w14:textId="77777777" w:rsidR="006C51EC" w:rsidRDefault="006C51EC" w:rsidP="00722B5C">
            <w:pPr>
              <w:widowControl/>
              <w:jc w:val="center"/>
              <w:rPr>
                <w:rFonts w:ascii="Arial" w:hAnsi="Arial" w:cs="Arial"/>
                <w:color w:val="000000"/>
                <w:kern w:val="0"/>
                <w:sz w:val="20"/>
              </w:rPr>
            </w:pPr>
          </w:p>
        </w:tc>
        <w:tc>
          <w:tcPr>
            <w:tcW w:w="2099" w:type="dxa"/>
            <w:shd w:val="clear" w:color="auto" w:fill="auto"/>
            <w:vAlign w:val="center"/>
          </w:tcPr>
          <w:p w14:paraId="7EED5F71" w14:textId="77777777" w:rsidR="006C51EC" w:rsidRDefault="006C51EC" w:rsidP="00722B5C">
            <w:pPr>
              <w:widowControl/>
              <w:jc w:val="left"/>
              <w:rPr>
                <w:rFonts w:ascii="Arial" w:hAnsi="宋体" w:cs="Arial"/>
                <w:color w:val="000000"/>
                <w:kern w:val="0"/>
                <w:sz w:val="20"/>
              </w:rPr>
            </w:pPr>
            <w:r>
              <w:rPr>
                <w:rFonts w:ascii="Arial" w:hAnsi="宋体" w:cs="Arial" w:hint="eastAsia"/>
                <w:color w:val="000000"/>
                <w:kern w:val="0"/>
                <w:sz w:val="20"/>
              </w:rPr>
              <w:t>邀请接收</w:t>
            </w:r>
          </w:p>
        </w:tc>
        <w:tc>
          <w:tcPr>
            <w:tcW w:w="4820" w:type="dxa"/>
            <w:shd w:val="clear" w:color="auto" w:fill="auto"/>
            <w:vAlign w:val="center"/>
          </w:tcPr>
          <w:p w14:paraId="73736D0B" w14:textId="77777777" w:rsidR="006C51EC" w:rsidRPr="0069269F" w:rsidRDefault="006C51EC" w:rsidP="00722B5C">
            <w:pPr>
              <w:widowControl/>
              <w:jc w:val="left"/>
              <w:rPr>
                <w:rFonts w:ascii="Arial" w:hAnsi="宋体" w:cs="Arial"/>
                <w:color w:val="000000"/>
                <w:kern w:val="0"/>
                <w:sz w:val="20"/>
              </w:rPr>
            </w:pPr>
            <w:r>
              <w:rPr>
                <w:rFonts w:ascii="Arial" w:hAnsi="宋体" w:cs="Arial" w:hint="eastAsia"/>
                <w:color w:val="000000"/>
                <w:kern w:val="0"/>
                <w:sz w:val="20"/>
              </w:rPr>
              <w:t>接受邀请进入公司</w:t>
            </w:r>
          </w:p>
        </w:tc>
      </w:tr>
    </w:tbl>
    <w:p w14:paraId="4A35EF85" w14:textId="77777777" w:rsidR="006C51EC" w:rsidRDefault="006C51EC" w:rsidP="006C51EC">
      <w:pPr>
        <w:pStyle w:val="aff1"/>
        <w:ind w:firstLine="0"/>
        <w:rPr>
          <w:rFonts w:ascii="Arial" w:hAnsi="Arial" w:cs="Arial"/>
        </w:rPr>
      </w:pPr>
    </w:p>
    <w:p w14:paraId="082993E3" w14:textId="77777777" w:rsidR="00AD766A" w:rsidRDefault="00AD766A" w:rsidP="00AD766A">
      <w:pPr>
        <w:pStyle w:val="aff1"/>
        <w:ind w:firstLine="0"/>
        <w:rPr>
          <w:rFonts w:ascii="Arial" w:hAnsi="Arial" w:cs="Arial"/>
        </w:rPr>
      </w:pPr>
    </w:p>
    <w:p w14:paraId="3E1B216A" w14:textId="77777777" w:rsidR="00AD766A" w:rsidRDefault="00AD766A" w:rsidP="00AD766A">
      <w:pPr>
        <w:widowControl/>
        <w:jc w:val="left"/>
        <w:rPr>
          <w:rFonts w:ascii="Arial" w:hAnsi="Arial" w:cs="Arial"/>
        </w:rPr>
      </w:pPr>
      <w:r>
        <w:rPr>
          <w:rFonts w:ascii="Arial" w:hAnsi="Arial" w:cs="Arial"/>
        </w:rPr>
        <w:br w:type="page"/>
      </w:r>
    </w:p>
    <w:p w14:paraId="31DDB0F5" w14:textId="77777777" w:rsidR="00AD766A" w:rsidRPr="00571C76" w:rsidRDefault="00571C76" w:rsidP="00571C76">
      <w:pPr>
        <w:pStyle w:val="af2"/>
        <w:jc w:val="center"/>
        <w:rPr>
          <w:rFonts w:ascii="宋体" w:eastAsia="宋体" w:hAnsi="宋体" w:cs="Arial"/>
          <w:color w:val="auto"/>
        </w:rPr>
      </w:pPr>
      <w:bookmarkStart w:id="66" w:name="_Toc522795996"/>
      <w:r>
        <w:rPr>
          <w:rFonts w:ascii="宋体" w:eastAsia="宋体" w:hAnsi="宋体" w:cs="Arial" w:hint="eastAsia"/>
          <w:color w:val="auto"/>
        </w:rPr>
        <w:lastRenderedPageBreak/>
        <w:t>第五部分</w:t>
      </w:r>
      <w:r w:rsidR="00AD766A" w:rsidRPr="00571C76">
        <w:rPr>
          <w:rFonts w:ascii="宋体" w:eastAsia="宋体" w:hAnsi="宋体" w:cs="Arial" w:hint="eastAsia"/>
          <w:color w:val="auto"/>
        </w:rPr>
        <w:t xml:space="preserve"> E-R实体设计</w:t>
      </w:r>
      <w:bookmarkEnd w:id="66"/>
    </w:p>
    <w:p w14:paraId="20DA6B7E" w14:textId="77777777" w:rsidR="00AD766A" w:rsidRDefault="00E05A39" w:rsidP="00E05A39">
      <w:pPr>
        <w:pStyle w:val="3"/>
      </w:pPr>
      <w:bookmarkStart w:id="67" w:name="_Toc522795997"/>
      <w:r>
        <w:rPr>
          <w:rFonts w:hint="eastAsia"/>
        </w:rPr>
        <w:t>一</w:t>
      </w:r>
      <w:r w:rsidR="00AD766A">
        <w:rPr>
          <w:rFonts w:hint="eastAsia"/>
        </w:rPr>
        <w:t>、</w:t>
      </w:r>
      <w:r w:rsidR="00AD766A">
        <w:rPr>
          <w:rFonts w:hint="eastAsia"/>
        </w:rPr>
        <w:t>E-R</w:t>
      </w:r>
      <w:r w:rsidR="00AD766A">
        <w:rPr>
          <w:rFonts w:hint="eastAsia"/>
        </w:rPr>
        <w:t>实体结构图</w:t>
      </w:r>
      <w:bookmarkEnd w:id="67"/>
    </w:p>
    <w:p w14:paraId="552D3608" w14:textId="7CB5A157" w:rsidR="00AD766A" w:rsidRDefault="00275EBD" w:rsidP="00AD766A">
      <w:r>
        <w:rPr>
          <w:noProof/>
        </w:rPr>
        <w:drawing>
          <wp:inline distT="0" distB="0" distL="0" distR="0" wp14:anchorId="5EFB7A25" wp14:editId="2EBAD98F">
            <wp:extent cx="5274310" cy="14554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实体结构图-2.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1455420"/>
                    </a:xfrm>
                    <a:prstGeom prst="rect">
                      <a:avLst/>
                    </a:prstGeom>
                  </pic:spPr>
                </pic:pic>
              </a:graphicData>
            </a:graphic>
          </wp:inline>
        </w:drawing>
      </w:r>
    </w:p>
    <w:p w14:paraId="427EA2E1" w14:textId="77777777" w:rsidR="00AD766A" w:rsidRDefault="00E05A39" w:rsidP="00E05A39">
      <w:pPr>
        <w:pStyle w:val="3"/>
      </w:pPr>
      <w:bookmarkStart w:id="68" w:name="_Toc522795998"/>
      <w:r>
        <w:rPr>
          <w:rFonts w:hint="eastAsia"/>
        </w:rPr>
        <w:t>二</w:t>
      </w:r>
      <w:r w:rsidR="00AD766A">
        <w:rPr>
          <w:rFonts w:hint="eastAsia"/>
        </w:rPr>
        <w:t>、实体描述</w:t>
      </w:r>
      <w:bookmarkEnd w:id="68"/>
    </w:p>
    <w:p w14:paraId="05C5D9A5" w14:textId="77777777" w:rsidR="00275EBD" w:rsidRPr="00734618" w:rsidRDefault="00275EBD" w:rsidP="00275EBD">
      <w:pPr>
        <w:pStyle w:val="4"/>
        <w:ind w:firstLine="420"/>
      </w:pPr>
      <w:bookmarkStart w:id="69" w:name="_Toc522777271"/>
      <w:bookmarkStart w:id="70" w:name="_Toc304552740"/>
      <w:bookmarkStart w:id="71" w:name="_Toc326049741"/>
      <w:bookmarkStart w:id="72" w:name="_Toc522795999"/>
      <w:r>
        <w:rPr>
          <w:rFonts w:hint="eastAsia"/>
        </w:rPr>
        <w:t>1</w:t>
      </w:r>
      <w:r>
        <w:rPr>
          <w:rFonts w:hint="eastAsia"/>
        </w:rPr>
        <w:t>、</w:t>
      </w:r>
      <w:r>
        <w:t>User</w:t>
      </w:r>
      <w:r>
        <w:rPr>
          <w:rFonts w:hint="eastAsia"/>
        </w:rPr>
        <w:t>实体描述</w:t>
      </w:r>
      <w:bookmarkEnd w:id="69"/>
      <w:bookmarkEnd w:id="72"/>
    </w:p>
    <w:tbl>
      <w:tblPr>
        <w:tblStyle w:val="ab"/>
        <w:tblW w:w="0" w:type="auto"/>
        <w:tblLook w:val="04A0" w:firstRow="1" w:lastRow="0" w:firstColumn="1" w:lastColumn="0" w:noHBand="0" w:noVBand="1"/>
      </w:tblPr>
      <w:tblGrid>
        <w:gridCol w:w="2047"/>
        <w:gridCol w:w="2264"/>
        <w:gridCol w:w="2047"/>
        <w:gridCol w:w="2164"/>
      </w:tblGrid>
      <w:tr w:rsidR="00275EBD" w:rsidRPr="001247A9" w14:paraId="4ACB3794" w14:textId="77777777" w:rsidTr="004313A2">
        <w:tc>
          <w:tcPr>
            <w:tcW w:w="2047" w:type="dxa"/>
            <w:shd w:val="clear" w:color="auto" w:fill="EEECE1" w:themeFill="background2"/>
          </w:tcPr>
          <w:p w14:paraId="123B421F" w14:textId="77777777" w:rsidR="00275EBD" w:rsidRPr="001247A9" w:rsidRDefault="00275EBD" w:rsidP="004313A2">
            <w:pPr>
              <w:widowControl/>
              <w:jc w:val="center"/>
              <w:rPr>
                <w:rFonts w:ascii="宋体" w:hAnsi="宋体" w:cs="Arial"/>
                <w:b/>
                <w:bCs/>
                <w:color w:val="000000" w:themeColor="text1"/>
                <w:kern w:val="28"/>
                <w:sz w:val="24"/>
              </w:rPr>
            </w:pPr>
            <w:r w:rsidRPr="001247A9">
              <w:rPr>
                <w:rFonts w:ascii="宋体" w:hAnsi="宋体" w:cs="Arial" w:hint="eastAsia"/>
                <w:b/>
                <w:bCs/>
                <w:color w:val="000000" w:themeColor="text1"/>
                <w:kern w:val="28"/>
                <w:sz w:val="24"/>
              </w:rPr>
              <w:t>编号</w:t>
            </w:r>
          </w:p>
        </w:tc>
        <w:tc>
          <w:tcPr>
            <w:tcW w:w="2264" w:type="dxa"/>
            <w:shd w:val="clear" w:color="auto" w:fill="EEECE1" w:themeFill="background2"/>
          </w:tcPr>
          <w:p w14:paraId="06645510" w14:textId="77777777" w:rsidR="00275EBD" w:rsidRPr="001247A9" w:rsidRDefault="00275EBD" w:rsidP="004313A2">
            <w:pPr>
              <w:widowControl/>
              <w:jc w:val="center"/>
              <w:rPr>
                <w:rFonts w:ascii="宋体" w:hAnsi="宋体" w:cs="Arial"/>
                <w:b/>
                <w:bCs/>
                <w:color w:val="FF0000"/>
                <w:kern w:val="28"/>
                <w:sz w:val="24"/>
              </w:rPr>
            </w:pPr>
            <w:r w:rsidRPr="001247A9">
              <w:rPr>
                <w:rFonts w:hint="eastAsia"/>
                <w:b/>
                <w:sz w:val="24"/>
              </w:rPr>
              <w:t>英文名</w:t>
            </w:r>
          </w:p>
        </w:tc>
        <w:tc>
          <w:tcPr>
            <w:tcW w:w="2047" w:type="dxa"/>
            <w:shd w:val="clear" w:color="auto" w:fill="EEECE1" w:themeFill="background2"/>
          </w:tcPr>
          <w:p w14:paraId="52200A52" w14:textId="77777777" w:rsidR="00275EBD" w:rsidRPr="001247A9" w:rsidRDefault="00275EBD" w:rsidP="004313A2">
            <w:pPr>
              <w:widowControl/>
              <w:jc w:val="center"/>
              <w:rPr>
                <w:rFonts w:ascii="宋体" w:hAnsi="宋体" w:cs="Arial"/>
                <w:b/>
                <w:bCs/>
                <w:color w:val="FF0000"/>
                <w:kern w:val="28"/>
                <w:sz w:val="24"/>
              </w:rPr>
            </w:pPr>
            <w:r w:rsidRPr="001247A9">
              <w:rPr>
                <w:rFonts w:hint="eastAsia"/>
                <w:b/>
                <w:sz w:val="24"/>
              </w:rPr>
              <w:t>中文名</w:t>
            </w:r>
          </w:p>
        </w:tc>
        <w:tc>
          <w:tcPr>
            <w:tcW w:w="2164" w:type="dxa"/>
            <w:shd w:val="clear" w:color="auto" w:fill="EEECE1" w:themeFill="background2"/>
          </w:tcPr>
          <w:p w14:paraId="3238DEE1" w14:textId="77777777" w:rsidR="00275EBD" w:rsidRPr="001247A9" w:rsidRDefault="00275EBD" w:rsidP="004313A2">
            <w:pPr>
              <w:widowControl/>
              <w:jc w:val="center"/>
              <w:rPr>
                <w:rFonts w:ascii="宋体" w:hAnsi="宋体" w:cs="Arial"/>
                <w:b/>
                <w:bCs/>
                <w:color w:val="FF0000"/>
                <w:kern w:val="28"/>
                <w:sz w:val="24"/>
              </w:rPr>
            </w:pPr>
            <w:r w:rsidRPr="001247A9">
              <w:rPr>
                <w:rFonts w:hint="eastAsia"/>
                <w:b/>
                <w:sz w:val="24"/>
              </w:rPr>
              <w:t>数据类型</w:t>
            </w:r>
          </w:p>
        </w:tc>
      </w:tr>
      <w:tr w:rsidR="00275EBD" w:rsidRPr="001247A9" w14:paraId="213062C9" w14:textId="77777777" w:rsidTr="004313A2">
        <w:tc>
          <w:tcPr>
            <w:tcW w:w="2047" w:type="dxa"/>
          </w:tcPr>
          <w:p w14:paraId="711FFA6F" w14:textId="77777777" w:rsidR="00275EBD" w:rsidRPr="001247A9" w:rsidRDefault="00275EBD" w:rsidP="004313A2">
            <w:pPr>
              <w:widowControl/>
              <w:jc w:val="center"/>
              <w:rPr>
                <w:rFonts w:ascii="宋体" w:hAnsi="宋体" w:cs="Arial"/>
                <w:bCs/>
                <w:iCs/>
                <w:sz w:val="24"/>
              </w:rPr>
            </w:pPr>
            <w:r w:rsidRPr="001247A9">
              <w:rPr>
                <w:rFonts w:ascii="宋体" w:hAnsi="宋体" w:cs="Arial" w:hint="eastAsia"/>
                <w:bCs/>
                <w:iCs/>
                <w:sz w:val="24"/>
              </w:rPr>
              <w:t>1</w:t>
            </w:r>
          </w:p>
        </w:tc>
        <w:tc>
          <w:tcPr>
            <w:tcW w:w="2264" w:type="dxa"/>
          </w:tcPr>
          <w:p w14:paraId="72D77413" w14:textId="77777777" w:rsidR="00275EBD" w:rsidRPr="001247A9" w:rsidRDefault="00275EBD" w:rsidP="004313A2">
            <w:pPr>
              <w:widowControl/>
              <w:jc w:val="center"/>
              <w:rPr>
                <w:rFonts w:ascii="宋体" w:hAnsi="宋体" w:cs="Arial"/>
                <w:bCs/>
                <w:iCs/>
                <w:sz w:val="24"/>
              </w:rPr>
            </w:pPr>
            <w:r>
              <w:rPr>
                <w:rFonts w:ascii="宋体" w:hAnsi="宋体" w:cs="Arial"/>
                <w:bCs/>
                <w:iCs/>
                <w:sz w:val="24"/>
              </w:rPr>
              <w:t>id</w:t>
            </w:r>
          </w:p>
        </w:tc>
        <w:tc>
          <w:tcPr>
            <w:tcW w:w="2047" w:type="dxa"/>
          </w:tcPr>
          <w:p w14:paraId="4E8CF191" w14:textId="77777777" w:rsidR="00275EBD" w:rsidRPr="001247A9" w:rsidRDefault="00275EBD" w:rsidP="004313A2">
            <w:pPr>
              <w:widowControl/>
              <w:jc w:val="center"/>
              <w:rPr>
                <w:rFonts w:ascii="宋体" w:hAnsi="宋体" w:cs="Arial"/>
                <w:bCs/>
                <w:iCs/>
                <w:sz w:val="24"/>
              </w:rPr>
            </w:pPr>
            <w:r>
              <w:rPr>
                <w:rFonts w:ascii="宋体" w:hAnsi="宋体" w:cs="Arial" w:hint="eastAsia"/>
                <w:bCs/>
                <w:iCs/>
                <w:sz w:val="24"/>
              </w:rPr>
              <w:t>用户I</w:t>
            </w:r>
            <w:r>
              <w:rPr>
                <w:rFonts w:ascii="宋体" w:hAnsi="宋体" w:cs="Arial"/>
                <w:bCs/>
                <w:iCs/>
                <w:sz w:val="24"/>
              </w:rPr>
              <w:t>d</w:t>
            </w:r>
          </w:p>
        </w:tc>
        <w:tc>
          <w:tcPr>
            <w:tcW w:w="2164" w:type="dxa"/>
          </w:tcPr>
          <w:p w14:paraId="101C1A7A" w14:textId="77777777" w:rsidR="00275EBD" w:rsidRPr="001247A9" w:rsidRDefault="00275EBD" w:rsidP="004313A2">
            <w:pPr>
              <w:widowControl/>
              <w:jc w:val="center"/>
              <w:rPr>
                <w:rFonts w:ascii="宋体" w:hAnsi="宋体" w:cs="Arial"/>
                <w:bCs/>
                <w:iCs/>
                <w:sz w:val="24"/>
              </w:rPr>
            </w:pPr>
            <w:r w:rsidRPr="001247A9">
              <w:rPr>
                <w:rFonts w:ascii="宋体" w:hAnsi="宋体" w:cs="Arial" w:hint="eastAsia"/>
                <w:bCs/>
                <w:iCs/>
                <w:sz w:val="24"/>
              </w:rPr>
              <w:t>Str</w:t>
            </w:r>
            <w:r w:rsidRPr="001247A9">
              <w:rPr>
                <w:rFonts w:ascii="宋体" w:hAnsi="宋体" w:cs="Arial"/>
                <w:bCs/>
                <w:iCs/>
                <w:sz w:val="24"/>
              </w:rPr>
              <w:t>ing</w:t>
            </w:r>
          </w:p>
        </w:tc>
      </w:tr>
      <w:tr w:rsidR="00275EBD" w:rsidRPr="001247A9" w14:paraId="01C2FF9F" w14:textId="77777777" w:rsidTr="004313A2">
        <w:tc>
          <w:tcPr>
            <w:tcW w:w="2047" w:type="dxa"/>
          </w:tcPr>
          <w:p w14:paraId="584A6FCA" w14:textId="77777777" w:rsidR="00275EBD" w:rsidRPr="001247A9" w:rsidRDefault="00275EBD" w:rsidP="004313A2">
            <w:pPr>
              <w:widowControl/>
              <w:jc w:val="center"/>
              <w:rPr>
                <w:rFonts w:ascii="宋体" w:hAnsi="宋体" w:cs="Arial"/>
                <w:bCs/>
                <w:iCs/>
                <w:sz w:val="24"/>
              </w:rPr>
            </w:pPr>
            <w:r w:rsidRPr="001247A9">
              <w:rPr>
                <w:rFonts w:ascii="宋体" w:hAnsi="宋体" w:cs="Arial" w:hint="eastAsia"/>
                <w:bCs/>
                <w:iCs/>
                <w:sz w:val="24"/>
              </w:rPr>
              <w:t>2</w:t>
            </w:r>
          </w:p>
        </w:tc>
        <w:tc>
          <w:tcPr>
            <w:tcW w:w="2264" w:type="dxa"/>
          </w:tcPr>
          <w:p w14:paraId="3AAF901E" w14:textId="77777777" w:rsidR="00275EBD" w:rsidRPr="001247A9" w:rsidRDefault="00275EBD" w:rsidP="004313A2">
            <w:pPr>
              <w:widowControl/>
              <w:jc w:val="center"/>
              <w:rPr>
                <w:rFonts w:ascii="宋体" w:hAnsi="宋体" w:cs="Arial"/>
                <w:bCs/>
                <w:iCs/>
                <w:sz w:val="24"/>
              </w:rPr>
            </w:pPr>
            <w:proofErr w:type="spellStart"/>
            <w:r>
              <w:rPr>
                <w:rFonts w:ascii="宋体" w:hAnsi="宋体" w:cs="Arial"/>
                <w:bCs/>
                <w:iCs/>
                <w:sz w:val="24"/>
              </w:rPr>
              <w:t>nick_name</w:t>
            </w:r>
            <w:proofErr w:type="spellEnd"/>
          </w:p>
        </w:tc>
        <w:tc>
          <w:tcPr>
            <w:tcW w:w="2047" w:type="dxa"/>
          </w:tcPr>
          <w:p w14:paraId="7C38B2C6" w14:textId="77777777" w:rsidR="00275EBD" w:rsidRPr="001247A9" w:rsidRDefault="00275EBD" w:rsidP="004313A2">
            <w:pPr>
              <w:widowControl/>
              <w:jc w:val="center"/>
              <w:rPr>
                <w:rFonts w:ascii="宋体" w:hAnsi="宋体" w:cs="Arial"/>
                <w:bCs/>
                <w:iCs/>
                <w:sz w:val="24"/>
              </w:rPr>
            </w:pPr>
            <w:r>
              <w:rPr>
                <w:rFonts w:ascii="宋体" w:hAnsi="宋体" w:cs="Arial" w:hint="eastAsia"/>
                <w:bCs/>
                <w:iCs/>
                <w:sz w:val="24"/>
              </w:rPr>
              <w:t>用户昵称</w:t>
            </w:r>
          </w:p>
        </w:tc>
        <w:tc>
          <w:tcPr>
            <w:tcW w:w="2164" w:type="dxa"/>
          </w:tcPr>
          <w:p w14:paraId="262F5B01" w14:textId="77777777" w:rsidR="00275EBD" w:rsidRPr="001247A9" w:rsidRDefault="00275EBD" w:rsidP="004313A2">
            <w:pPr>
              <w:widowControl/>
              <w:jc w:val="center"/>
              <w:rPr>
                <w:rFonts w:ascii="宋体" w:hAnsi="宋体" w:cs="Arial"/>
                <w:bCs/>
                <w:iCs/>
                <w:sz w:val="24"/>
              </w:rPr>
            </w:pPr>
            <w:r>
              <w:rPr>
                <w:rFonts w:ascii="宋体" w:hAnsi="宋体" w:cs="Arial" w:hint="eastAsia"/>
                <w:bCs/>
                <w:iCs/>
                <w:sz w:val="24"/>
              </w:rPr>
              <w:t>String</w:t>
            </w:r>
          </w:p>
        </w:tc>
      </w:tr>
      <w:tr w:rsidR="00275EBD" w:rsidRPr="001247A9" w14:paraId="32D0B7E9" w14:textId="77777777" w:rsidTr="004313A2">
        <w:trPr>
          <w:trHeight w:val="55"/>
        </w:trPr>
        <w:tc>
          <w:tcPr>
            <w:tcW w:w="2047" w:type="dxa"/>
          </w:tcPr>
          <w:p w14:paraId="30D52A77" w14:textId="77777777" w:rsidR="00275EBD" w:rsidRPr="001247A9" w:rsidRDefault="00275EBD" w:rsidP="004313A2">
            <w:pPr>
              <w:widowControl/>
              <w:jc w:val="center"/>
              <w:rPr>
                <w:rFonts w:ascii="宋体" w:hAnsi="宋体" w:cs="Arial"/>
                <w:bCs/>
                <w:iCs/>
                <w:sz w:val="24"/>
              </w:rPr>
            </w:pPr>
            <w:r w:rsidRPr="001247A9">
              <w:rPr>
                <w:rFonts w:ascii="宋体" w:hAnsi="宋体" w:cs="Arial" w:hint="eastAsia"/>
                <w:bCs/>
                <w:iCs/>
                <w:sz w:val="24"/>
              </w:rPr>
              <w:t>3</w:t>
            </w:r>
          </w:p>
        </w:tc>
        <w:tc>
          <w:tcPr>
            <w:tcW w:w="2264" w:type="dxa"/>
          </w:tcPr>
          <w:p w14:paraId="7CCAD771" w14:textId="77777777" w:rsidR="00275EBD" w:rsidRPr="001247A9" w:rsidRDefault="00275EBD" w:rsidP="004313A2">
            <w:pPr>
              <w:widowControl/>
              <w:jc w:val="center"/>
              <w:rPr>
                <w:rFonts w:ascii="宋体" w:hAnsi="宋体" w:cs="Arial"/>
                <w:bCs/>
                <w:iCs/>
                <w:sz w:val="24"/>
              </w:rPr>
            </w:pPr>
            <w:proofErr w:type="spellStart"/>
            <w:r>
              <w:rPr>
                <w:rFonts w:ascii="宋体" w:hAnsi="宋体" w:cs="Arial"/>
                <w:bCs/>
                <w:iCs/>
                <w:sz w:val="24"/>
              </w:rPr>
              <w:t>true_name</w:t>
            </w:r>
            <w:proofErr w:type="spellEnd"/>
          </w:p>
        </w:tc>
        <w:tc>
          <w:tcPr>
            <w:tcW w:w="2047" w:type="dxa"/>
          </w:tcPr>
          <w:p w14:paraId="0CB81472" w14:textId="77777777" w:rsidR="00275EBD" w:rsidRPr="001247A9" w:rsidRDefault="00275EBD" w:rsidP="004313A2">
            <w:pPr>
              <w:widowControl/>
              <w:jc w:val="center"/>
              <w:rPr>
                <w:rFonts w:ascii="宋体" w:hAnsi="宋体" w:cs="Arial"/>
                <w:bCs/>
                <w:iCs/>
                <w:sz w:val="24"/>
              </w:rPr>
            </w:pPr>
            <w:r>
              <w:rPr>
                <w:rFonts w:ascii="宋体" w:hAnsi="宋体" w:cs="Arial" w:hint="eastAsia"/>
                <w:bCs/>
                <w:iCs/>
                <w:sz w:val="24"/>
              </w:rPr>
              <w:t>用户真实姓名</w:t>
            </w:r>
          </w:p>
        </w:tc>
        <w:tc>
          <w:tcPr>
            <w:tcW w:w="2164" w:type="dxa"/>
          </w:tcPr>
          <w:p w14:paraId="0CF51FC6" w14:textId="77777777" w:rsidR="00275EBD" w:rsidRPr="001247A9" w:rsidRDefault="00275EBD" w:rsidP="004313A2">
            <w:pPr>
              <w:widowControl/>
              <w:jc w:val="center"/>
              <w:rPr>
                <w:rFonts w:ascii="宋体" w:hAnsi="宋体" w:cs="Arial"/>
                <w:bCs/>
                <w:iCs/>
                <w:sz w:val="24"/>
              </w:rPr>
            </w:pPr>
            <w:r>
              <w:rPr>
                <w:rFonts w:ascii="宋体" w:hAnsi="宋体" w:cs="Arial" w:hint="eastAsia"/>
                <w:bCs/>
                <w:iCs/>
                <w:sz w:val="24"/>
              </w:rPr>
              <w:t>Str</w:t>
            </w:r>
            <w:r>
              <w:rPr>
                <w:rFonts w:ascii="宋体" w:hAnsi="宋体" w:cs="Arial"/>
                <w:bCs/>
                <w:iCs/>
                <w:sz w:val="24"/>
              </w:rPr>
              <w:t>ing</w:t>
            </w:r>
          </w:p>
        </w:tc>
      </w:tr>
      <w:tr w:rsidR="00275EBD" w:rsidRPr="001247A9" w14:paraId="151BB170" w14:textId="77777777" w:rsidTr="004313A2">
        <w:trPr>
          <w:trHeight w:val="55"/>
        </w:trPr>
        <w:tc>
          <w:tcPr>
            <w:tcW w:w="2047" w:type="dxa"/>
          </w:tcPr>
          <w:p w14:paraId="0C2C3C57" w14:textId="77777777" w:rsidR="00275EBD" w:rsidRPr="001247A9" w:rsidRDefault="00275EBD" w:rsidP="004313A2">
            <w:pPr>
              <w:widowControl/>
              <w:jc w:val="center"/>
              <w:rPr>
                <w:rFonts w:ascii="宋体" w:hAnsi="宋体" w:cs="Arial"/>
                <w:bCs/>
                <w:iCs/>
                <w:sz w:val="24"/>
              </w:rPr>
            </w:pPr>
            <w:r>
              <w:rPr>
                <w:rFonts w:ascii="宋体" w:hAnsi="宋体" w:cs="Arial" w:hint="eastAsia"/>
                <w:bCs/>
                <w:iCs/>
                <w:sz w:val="24"/>
              </w:rPr>
              <w:t>4</w:t>
            </w:r>
          </w:p>
        </w:tc>
        <w:tc>
          <w:tcPr>
            <w:tcW w:w="2264" w:type="dxa"/>
          </w:tcPr>
          <w:p w14:paraId="18138F27" w14:textId="77777777" w:rsidR="00275EBD" w:rsidRDefault="00275EBD" w:rsidP="004313A2">
            <w:pPr>
              <w:widowControl/>
              <w:jc w:val="center"/>
              <w:rPr>
                <w:rFonts w:ascii="宋体" w:hAnsi="宋体" w:cs="Arial"/>
                <w:bCs/>
                <w:iCs/>
                <w:sz w:val="24"/>
              </w:rPr>
            </w:pPr>
            <w:r>
              <w:rPr>
                <w:rFonts w:ascii="宋体" w:hAnsi="宋体" w:cs="Arial"/>
                <w:bCs/>
                <w:iCs/>
                <w:sz w:val="24"/>
              </w:rPr>
              <w:t>password</w:t>
            </w:r>
          </w:p>
        </w:tc>
        <w:tc>
          <w:tcPr>
            <w:tcW w:w="2047" w:type="dxa"/>
          </w:tcPr>
          <w:p w14:paraId="416791D3" w14:textId="77777777" w:rsidR="00275EBD" w:rsidRDefault="00275EBD" w:rsidP="004313A2">
            <w:pPr>
              <w:widowControl/>
              <w:jc w:val="center"/>
              <w:rPr>
                <w:rFonts w:ascii="宋体" w:hAnsi="宋体" w:cs="Arial"/>
                <w:bCs/>
                <w:iCs/>
                <w:sz w:val="24"/>
              </w:rPr>
            </w:pPr>
            <w:r>
              <w:rPr>
                <w:rFonts w:ascii="宋体" w:hAnsi="宋体" w:cs="Arial" w:hint="eastAsia"/>
                <w:bCs/>
                <w:iCs/>
                <w:sz w:val="24"/>
              </w:rPr>
              <w:t>密码</w:t>
            </w:r>
          </w:p>
        </w:tc>
        <w:tc>
          <w:tcPr>
            <w:tcW w:w="2164" w:type="dxa"/>
          </w:tcPr>
          <w:p w14:paraId="3D523082" w14:textId="77777777" w:rsidR="00275EBD" w:rsidRDefault="00275EBD" w:rsidP="004313A2">
            <w:pPr>
              <w:widowControl/>
              <w:jc w:val="center"/>
              <w:rPr>
                <w:rFonts w:ascii="宋体" w:hAnsi="宋体" w:cs="Arial"/>
                <w:bCs/>
                <w:iCs/>
                <w:sz w:val="24"/>
              </w:rPr>
            </w:pPr>
            <w:r>
              <w:rPr>
                <w:rFonts w:ascii="宋体" w:hAnsi="宋体" w:cs="Arial" w:hint="eastAsia"/>
                <w:bCs/>
                <w:iCs/>
                <w:sz w:val="24"/>
              </w:rPr>
              <w:t>St</w:t>
            </w:r>
            <w:r>
              <w:rPr>
                <w:rFonts w:ascii="宋体" w:hAnsi="宋体" w:cs="Arial"/>
                <w:bCs/>
                <w:iCs/>
                <w:sz w:val="24"/>
              </w:rPr>
              <w:t>ring</w:t>
            </w:r>
          </w:p>
        </w:tc>
      </w:tr>
      <w:tr w:rsidR="00275EBD" w:rsidRPr="001247A9" w14:paraId="76AF6841" w14:textId="77777777" w:rsidTr="004313A2">
        <w:trPr>
          <w:trHeight w:val="55"/>
        </w:trPr>
        <w:tc>
          <w:tcPr>
            <w:tcW w:w="2047" w:type="dxa"/>
          </w:tcPr>
          <w:p w14:paraId="6272D0BB" w14:textId="77777777" w:rsidR="00275EBD" w:rsidRDefault="00275EBD" w:rsidP="004313A2">
            <w:pPr>
              <w:widowControl/>
              <w:jc w:val="center"/>
              <w:rPr>
                <w:rFonts w:ascii="宋体" w:hAnsi="宋体" w:cs="Arial"/>
                <w:bCs/>
                <w:iCs/>
                <w:sz w:val="24"/>
              </w:rPr>
            </w:pPr>
            <w:r>
              <w:rPr>
                <w:rFonts w:ascii="宋体" w:hAnsi="宋体" w:cs="Arial" w:hint="eastAsia"/>
                <w:bCs/>
                <w:iCs/>
                <w:sz w:val="24"/>
              </w:rPr>
              <w:t>5</w:t>
            </w:r>
          </w:p>
        </w:tc>
        <w:tc>
          <w:tcPr>
            <w:tcW w:w="2264" w:type="dxa"/>
          </w:tcPr>
          <w:p w14:paraId="69BE74DE" w14:textId="77777777" w:rsidR="00275EBD" w:rsidRDefault="00275EBD" w:rsidP="004313A2">
            <w:pPr>
              <w:widowControl/>
              <w:jc w:val="center"/>
              <w:rPr>
                <w:rFonts w:ascii="宋体" w:hAnsi="宋体" w:cs="Arial"/>
                <w:bCs/>
                <w:iCs/>
                <w:sz w:val="24"/>
              </w:rPr>
            </w:pPr>
            <w:proofErr w:type="spellStart"/>
            <w:r>
              <w:rPr>
                <w:rFonts w:ascii="宋体" w:hAnsi="宋体" w:cs="Arial"/>
                <w:bCs/>
                <w:iCs/>
                <w:sz w:val="24"/>
              </w:rPr>
              <w:t>face_collection</w:t>
            </w:r>
            <w:proofErr w:type="spellEnd"/>
          </w:p>
        </w:tc>
        <w:tc>
          <w:tcPr>
            <w:tcW w:w="2047" w:type="dxa"/>
          </w:tcPr>
          <w:p w14:paraId="4A9647CF" w14:textId="77777777" w:rsidR="00275EBD" w:rsidRDefault="00275EBD" w:rsidP="004313A2">
            <w:pPr>
              <w:widowControl/>
              <w:jc w:val="center"/>
              <w:rPr>
                <w:rFonts w:ascii="宋体" w:hAnsi="宋体" w:cs="Arial"/>
                <w:bCs/>
                <w:iCs/>
                <w:sz w:val="24"/>
              </w:rPr>
            </w:pPr>
            <w:r>
              <w:rPr>
                <w:rFonts w:ascii="宋体" w:hAnsi="宋体" w:cs="Arial" w:hint="eastAsia"/>
                <w:bCs/>
                <w:iCs/>
                <w:sz w:val="24"/>
              </w:rPr>
              <w:t>人脸集合</w:t>
            </w:r>
          </w:p>
        </w:tc>
        <w:tc>
          <w:tcPr>
            <w:tcW w:w="2164" w:type="dxa"/>
          </w:tcPr>
          <w:p w14:paraId="024D9DE7" w14:textId="77777777" w:rsidR="00275EBD" w:rsidRDefault="00275EBD" w:rsidP="004313A2">
            <w:pPr>
              <w:widowControl/>
              <w:jc w:val="center"/>
              <w:rPr>
                <w:rFonts w:ascii="宋体" w:hAnsi="宋体" w:cs="Arial"/>
                <w:bCs/>
                <w:iCs/>
                <w:sz w:val="24"/>
              </w:rPr>
            </w:pPr>
            <w:proofErr w:type="spellStart"/>
            <w:r>
              <w:rPr>
                <w:rFonts w:ascii="宋体" w:hAnsi="宋体" w:cs="Arial" w:hint="eastAsia"/>
                <w:bCs/>
                <w:iCs/>
                <w:sz w:val="24"/>
              </w:rPr>
              <w:t>I</w:t>
            </w:r>
            <w:r>
              <w:rPr>
                <w:rFonts w:ascii="宋体" w:hAnsi="宋体" w:cs="Arial"/>
                <w:bCs/>
                <w:iCs/>
                <w:sz w:val="24"/>
              </w:rPr>
              <w:t>mageList</w:t>
            </w:r>
            <w:proofErr w:type="spellEnd"/>
          </w:p>
        </w:tc>
      </w:tr>
      <w:tr w:rsidR="00275EBD" w:rsidRPr="001247A9" w14:paraId="60255873" w14:textId="77777777" w:rsidTr="004313A2">
        <w:trPr>
          <w:trHeight w:val="55"/>
        </w:trPr>
        <w:tc>
          <w:tcPr>
            <w:tcW w:w="2047" w:type="dxa"/>
          </w:tcPr>
          <w:p w14:paraId="423F6E71" w14:textId="77777777" w:rsidR="00275EBD" w:rsidRDefault="00275EBD" w:rsidP="004313A2">
            <w:pPr>
              <w:widowControl/>
              <w:jc w:val="center"/>
              <w:rPr>
                <w:rFonts w:ascii="宋体" w:hAnsi="宋体" w:cs="Arial"/>
                <w:bCs/>
                <w:iCs/>
                <w:sz w:val="24"/>
              </w:rPr>
            </w:pPr>
            <w:r>
              <w:rPr>
                <w:rFonts w:ascii="宋体" w:hAnsi="宋体" w:cs="Arial" w:hint="eastAsia"/>
                <w:bCs/>
                <w:iCs/>
                <w:sz w:val="24"/>
              </w:rPr>
              <w:t>6</w:t>
            </w:r>
          </w:p>
        </w:tc>
        <w:tc>
          <w:tcPr>
            <w:tcW w:w="2264" w:type="dxa"/>
          </w:tcPr>
          <w:p w14:paraId="167CB3F4" w14:textId="77777777" w:rsidR="00275EBD" w:rsidRDefault="00275EBD" w:rsidP="004313A2">
            <w:pPr>
              <w:widowControl/>
              <w:jc w:val="center"/>
              <w:rPr>
                <w:rFonts w:ascii="宋体" w:hAnsi="宋体" w:cs="Arial"/>
                <w:bCs/>
                <w:iCs/>
                <w:sz w:val="24"/>
              </w:rPr>
            </w:pPr>
            <w:proofErr w:type="spellStart"/>
            <w:r>
              <w:rPr>
                <w:rFonts w:ascii="宋体" w:hAnsi="宋体" w:cs="Arial" w:hint="eastAsia"/>
                <w:bCs/>
                <w:iCs/>
                <w:sz w:val="24"/>
              </w:rPr>
              <w:t>i</w:t>
            </w:r>
            <w:r>
              <w:rPr>
                <w:rFonts w:ascii="宋体" w:hAnsi="宋体" w:cs="Arial"/>
                <w:bCs/>
                <w:iCs/>
                <w:sz w:val="24"/>
              </w:rPr>
              <w:t>ndentity</w:t>
            </w:r>
            <w:proofErr w:type="spellEnd"/>
          </w:p>
        </w:tc>
        <w:tc>
          <w:tcPr>
            <w:tcW w:w="2047" w:type="dxa"/>
          </w:tcPr>
          <w:p w14:paraId="49105562" w14:textId="77777777" w:rsidR="00275EBD" w:rsidRDefault="00275EBD" w:rsidP="004313A2">
            <w:pPr>
              <w:widowControl/>
              <w:jc w:val="center"/>
              <w:rPr>
                <w:rFonts w:ascii="宋体" w:hAnsi="宋体" w:cs="Arial"/>
                <w:bCs/>
                <w:iCs/>
                <w:sz w:val="24"/>
              </w:rPr>
            </w:pPr>
            <w:r>
              <w:rPr>
                <w:rFonts w:ascii="宋体" w:hAnsi="宋体" w:cs="Arial" w:hint="eastAsia"/>
                <w:bCs/>
                <w:iCs/>
                <w:sz w:val="24"/>
              </w:rPr>
              <w:t>身份</w:t>
            </w:r>
          </w:p>
        </w:tc>
        <w:tc>
          <w:tcPr>
            <w:tcW w:w="2164" w:type="dxa"/>
          </w:tcPr>
          <w:p w14:paraId="12A85DDB" w14:textId="77777777" w:rsidR="00275EBD" w:rsidRDefault="00275EBD" w:rsidP="004313A2">
            <w:pPr>
              <w:widowControl/>
              <w:jc w:val="center"/>
              <w:rPr>
                <w:rFonts w:ascii="宋体" w:hAnsi="宋体" w:cs="Arial"/>
                <w:bCs/>
                <w:iCs/>
                <w:sz w:val="24"/>
              </w:rPr>
            </w:pPr>
            <w:proofErr w:type="spellStart"/>
            <w:r>
              <w:rPr>
                <w:rFonts w:ascii="宋体" w:hAnsi="宋体" w:cs="Arial" w:hint="eastAsia"/>
                <w:bCs/>
                <w:iCs/>
                <w:sz w:val="24"/>
              </w:rPr>
              <w:t>I</w:t>
            </w:r>
            <w:r>
              <w:rPr>
                <w:rFonts w:ascii="宋体" w:hAnsi="宋体" w:cs="Arial"/>
                <w:bCs/>
                <w:iCs/>
                <w:sz w:val="24"/>
              </w:rPr>
              <w:t>nt</w:t>
            </w:r>
            <w:proofErr w:type="spellEnd"/>
          </w:p>
        </w:tc>
      </w:tr>
      <w:tr w:rsidR="00275EBD" w:rsidRPr="001247A9" w14:paraId="67D82354" w14:textId="77777777" w:rsidTr="004313A2">
        <w:trPr>
          <w:trHeight w:val="55"/>
        </w:trPr>
        <w:tc>
          <w:tcPr>
            <w:tcW w:w="2047" w:type="dxa"/>
          </w:tcPr>
          <w:p w14:paraId="13BF0EF8" w14:textId="77777777" w:rsidR="00275EBD" w:rsidRDefault="00275EBD" w:rsidP="004313A2">
            <w:pPr>
              <w:widowControl/>
              <w:jc w:val="center"/>
              <w:rPr>
                <w:rFonts w:ascii="宋体" w:hAnsi="宋体" w:cs="Arial"/>
                <w:bCs/>
                <w:iCs/>
                <w:sz w:val="24"/>
              </w:rPr>
            </w:pPr>
            <w:r>
              <w:rPr>
                <w:rFonts w:ascii="宋体" w:hAnsi="宋体" w:cs="Arial" w:hint="eastAsia"/>
                <w:bCs/>
                <w:iCs/>
                <w:sz w:val="24"/>
              </w:rPr>
              <w:t>7</w:t>
            </w:r>
          </w:p>
        </w:tc>
        <w:tc>
          <w:tcPr>
            <w:tcW w:w="2264" w:type="dxa"/>
          </w:tcPr>
          <w:p w14:paraId="23ADF5BF" w14:textId="77777777" w:rsidR="00275EBD" w:rsidRDefault="00275EBD" w:rsidP="004313A2">
            <w:pPr>
              <w:widowControl/>
              <w:jc w:val="center"/>
              <w:rPr>
                <w:rFonts w:ascii="宋体" w:hAnsi="宋体" w:cs="Arial"/>
                <w:bCs/>
                <w:iCs/>
                <w:sz w:val="24"/>
              </w:rPr>
            </w:pPr>
            <w:proofErr w:type="spellStart"/>
            <w:r>
              <w:rPr>
                <w:rFonts w:ascii="宋体" w:hAnsi="宋体" w:cs="Arial" w:hint="eastAsia"/>
                <w:bCs/>
                <w:iCs/>
                <w:sz w:val="24"/>
              </w:rPr>
              <w:t>c</w:t>
            </w:r>
            <w:r>
              <w:rPr>
                <w:rFonts w:ascii="宋体" w:hAnsi="宋体" w:cs="Arial"/>
                <w:bCs/>
                <w:iCs/>
                <w:sz w:val="24"/>
              </w:rPr>
              <w:t>ompany_id</w:t>
            </w:r>
            <w:proofErr w:type="spellEnd"/>
          </w:p>
        </w:tc>
        <w:tc>
          <w:tcPr>
            <w:tcW w:w="2047" w:type="dxa"/>
          </w:tcPr>
          <w:p w14:paraId="63B955F5" w14:textId="77777777" w:rsidR="00275EBD" w:rsidRDefault="00275EBD" w:rsidP="004313A2">
            <w:pPr>
              <w:widowControl/>
              <w:jc w:val="center"/>
              <w:rPr>
                <w:rFonts w:ascii="宋体" w:hAnsi="宋体" w:cs="Arial"/>
                <w:bCs/>
                <w:iCs/>
                <w:sz w:val="24"/>
              </w:rPr>
            </w:pPr>
            <w:r>
              <w:rPr>
                <w:rFonts w:ascii="宋体" w:hAnsi="宋体" w:cs="Arial" w:hint="eastAsia"/>
                <w:bCs/>
                <w:iCs/>
                <w:sz w:val="24"/>
              </w:rPr>
              <w:t>企业I</w:t>
            </w:r>
            <w:r>
              <w:rPr>
                <w:rFonts w:ascii="宋体" w:hAnsi="宋体" w:cs="Arial"/>
                <w:bCs/>
                <w:iCs/>
                <w:sz w:val="24"/>
              </w:rPr>
              <w:t>d</w:t>
            </w:r>
          </w:p>
        </w:tc>
        <w:tc>
          <w:tcPr>
            <w:tcW w:w="2164" w:type="dxa"/>
          </w:tcPr>
          <w:p w14:paraId="58239356" w14:textId="77777777" w:rsidR="00275EBD" w:rsidRDefault="00275EBD" w:rsidP="004313A2">
            <w:pPr>
              <w:widowControl/>
              <w:jc w:val="center"/>
              <w:rPr>
                <w:rFonts w:ascii="宋体" w:hAnsi="宋体" w:cs="Arial"/>
                <w:bCs/>
                <w:iCs/>
                <w:sz w:val="24"/>
              </w:rPr>
            </w:pPr>
            <w:r>
              <w:rPr>
                <w:rFonts w:ascii="宋体" w:hAnsi="宋体" w:cs="Arial" w:hint="eastAsia"/>
                <w:bCs/>
                <w:iCs/>
                <w:sz w:val="24"/>
              </w:rPr>
              <w:t>S</w:t>
            </w:r>
            <w:r>
              <w:rPr>
                <w:rFonts w:ascii="宋体" w:hAnsi="宋体" w:cs="Arial"/>
                <w:bCs/>
                <w:iCs/>
                <w:sz w:val="24"/>
              </w:rPr>
              <w:t>tring</w:t>
            </w:r>
          </w:p>
        </w:tc>
      </w:tr>
    </w:tbl>
    <w:p w14:paraId="69D04C97" w14:textId="77777777" w:rsidR="00275EBD" w:rsidRPr="00734618" w:rsidRDefault="00275EBD" w:rsidP="00275EBD">
      <w:pPr>
        <w:pStyle w:val="4"/>
        <w:ind w:firstLine="420"/>
      </w:pPr>
      <w:bookmarkStart w:id="73" w:name="_Toc522796000"/>
      <w:r>
        <w:rPr>
          <w:rFonts w:hint="eastAsia"/>
        </w:rPr>
        <w:t>2</w:t>
      </w:r>
      <w:r>
        <w:rPr>
          <w:rFonts w:hint="eastAsia"/>
        </w:rPr>
        <w:t>、</w:t>
      </w:r>
      <w:r>
        <w:rPr>
          <w:rFonts w:hint="eastAsia"/>
        </w:rPr>
        <w:t>Attend</w:t>
      </w:r>
      <w:r>
        <w:t>a</w:t>
      </w:r>
      <w:r>
        <w:rPr>
          <w:rFonts w:hint="eastAsia"/>
        </w:rPr>
        <w:t>nce</w:t>
      </w:r>
      <w:r>
        <w:rPr>
          <w:rFonts w:hint="eastAsia"/>
        </w:rPr>
        <w:t>实体描述</w:t>
      </w:r>
      <w:bookmarkEnd w:id="73"/>
    </w:p>
    <w:tbl>
      <w:tblPr>
        <w:tblStyle w:val="ab"/>
        <w:tblW w:w="0" w:type="auto"/>
        <w:tblLook w:val="04A0" w:firstRow="1" w:lastRow="0" w:firstColumn="1" w:lastColumn="0" w:noHBand="0" w:noVBand="1"/>
      </w:tblPr>
      <w:tblGrid>
        <w:gridCol w:w="2047"/>
        <w:gridCol w:w="2264"/>
        <w:gridCol w:w="2047"/>
        <w:gridCol w:w="2164"/>
      </w:tblGrid>
      <w:tr w:rsidR="00275EBD" w:rsidRPr="001247A9" w14:paraId="75E5F088" w14:textId="77777777" w:rsidTr="004313A2">
        <w:tc>
          <w:tcPr>
            <w:tcW w:w="2047" w:type="dxa"/>
            <w:shd w:val="clear" w:color="auto" w:fill="EEECE1" w:themeFill="background2"/>
          </w:tcPr>
          <w:p w14:paraId="77173F74" w14:textId="77777777" w:rsidR="00275EBD" w:rsidRPr="001247A9" w:rsidRDefault="00275EBD" w:rsidP="004313A2">
            <w:pPr>
              <w:widowControl/>
              <w:jc w:val="center"/>
              <w:rPr>
                <w:rFonts w:ascii="宋体" w:hAnsi="宋体" w:cs="Arial"/>
                <w:b/>
                <w:bCs/>
                <w:color w:val="000000" w:themeColor="text1"/>
                <w:kern w:val="28"/>
                <w:sz w:val="24"/>
              </w:rPr>
            </w:pPr>
            <w:r w:rsidRPr="001247A9">
              <w:rPr>
                <w:rFonts w:ascii="宋体" w:hAnsi="宋体" w:cs="Arial" w:hint="eastAsia"/>
                <w:b/>
                <w:bCs/>
                <w:color w:val="000000" w:themeColor="text1"/>
                <w:kern w:val="28"/>
                <w:sz w:val="24"/>
              </w:rPr>
              <w:t>编号</w:t>
            </w:r>
          </w:p>
        </w:tc>
        <w:tc>
          <w:tcPr>
            <w:tcW w:w="2264" w:type="dxa"/>
            <w:shd w:val="clear" w:color="auto" w:fill="EEECE1" w:themeFill="background2"/>
          </w:tcPr>
          <w:p w14:paraId="51EA35FB" w14:textId="77777777" w:rsidR="00275EBD" w:rsidRPr="001247A9" w:rsidRDefault="00275EBD" w:rsidP="004313A2">
            <w:pPr>
              <w:widowControl/>
              <w:jc w:val="center"/>
              <w:rPr>
                <w:rFonts w:ascii="宋体" w:hAnsi="宋体" w:cs="Arial"/>
                <w:b/>
                <w:bCs/>
                <w:color w:val="FF0000"/>
                <w:kern w:val="28"/>
                <w:sz w:val="24"/>
              </w:rPr>
            </w:pPr>
            <w:r w:rsidRPr="001247A9">
              <w:rPr>
                <w:rFonts w:hint="eastAsia"/>
                <w:b/>
                <w:sz w:val="24"/>
              </w:rPr>
              <w:t>英文名</w:t>
            </w:r>
          </w:p>
        </w:tc>
        <w:tc>
          <w:tcPr>
            <w:tcW w:w="2047" w:type="dxa"/>
            <w:shd w:val="clear" w:color="auto" w:fill="EEECE1" w:themeFill="background2"/>
          </w:tcPr>
          <w:p w14:paraId="2125CD4E" w14:textId="77777777" w:rsidR="00275EBD" w:rsidRPr="001247A9" w:rsidRDefault="00275EBD" w:rsidP="004313A2">
            <w:pPr>
              <w:widowControl/>
              <w:jc w:val="center"/>
              <w:rPr>
                <w:rFonts w:ascii="宋体" w:hAnsi="宋体" w:cs="Arial"/>
                <w:b/>
                <w:bCs/>
                <w:color w:val="FF0000"/>
                <w:kern w:val="28"/>
                <w:sz w:val="24"/>
              </w:rPr>
            </w:pPr>
            <w:r w:rsidRPr="001247A9">
              <w:rPr>
                <w:rFonts w:hint="eastAsia"/>
                <w:b/>
                <w:sz w:val="24"/>
              </w:rPr>
              <w:t>中文名</w:t>
            </w:r>
          </w:p>
        </w:tc>
        <w:tc>
          <w:tcPr>
            <w:tcW w:w="2164" w:type="dxa"/>
            <w:shd w:val="clear" w:color="auto" w:fill="EEECE1" w:themeFill="background2"/>
          </w:tcPr>
          <w:p w14:paraId="4241EB20" w14:textId="77777777" w:rsidR="00275EBD" w:rsidRPr="001247A9" w:rsidRDefault="00275EBD" w:rsidP="004313A2">
            <w:pPr>
              <w:widowControl/>
              <w:jc w:val="center"/>
              <w:rPr>
                <w:rFonts w:ascii="宋体" w:hAnsi="宋体" w:cs="Arial"/>
                <w:b/>
                <w:bCs/>
                <w:color w:val="FF0000"/>
                <w:kern w:val="28"/>
                <w:sz w:val="24"/>
              </w:rPr>
            </w:pPr>
            <w:r w:rsidRPr="001247A9">
              <w:rPr>
                <w:rFonts w:hint="eastAsia"/>
                <w:b/>
                <w:sz w:val="24"/>
              </w:rPr>
              <w:t>数据类型</w:t>
            </w:r>
          </w:p>
        </w:tc>
      </w:tr>
      <w:tr w:rsidR="00275EBD" w:rsidRPr="001247A9" w14:paraId="7435F60E" w14:textId="77777777" w:rsidTr="004313A2">
        <w:tc>
          <w:tcPr>
            <w:tcW w:w="2047" w:type="dxa"/>
          </w:tcPr>
          <w:p w14:paraId="11497D4E" w14:textId="77777777" w:rsidR="00275EBD" w:rsidRPr="001247A9" w:rsidRDefault="00275EBD" w:rsidP="004313A2">
            <w:pPr>
              <w:widowControl/>
              <w:jc w:val="center"/>
              <w:rPr>
                <w:rFonts w:ascii="宋体" w:hAnsi="宋体" w:cs="Arial"/>
                <w:bCs/>
                <w:iCs/>
                <w:sz w:val="24"/>
              </w:rPr>
            </w:pPr>
            <w:r w:rsidRPr="001247A9">
              <w:rPr>
                <w:rFonts w:ascii="宋体" w:hAnsi="宋体" w:cs="Arial" w:hint="eastAsia"/>
                <w:bCs/>
                <w:iCs/>
                <w:sz w:val="24"/>
              </w:rPr>
              <w:t>1</w:t>
            </w:r>
          </w:p>
        </w:tc>
        <w:tc>
          <w:tcPr>
            <w:tcW w:w="2264" w:type="dxa"/>
          </w:tcPr>
          <w:p w14:paraId="4B58E264" w14:textId="77777777" w:rsidR="00275EBD" w:rsidRPr="001247A9" w:rsidRDefault="00275EBD" w:rsidP="004313A2">
            <w:pPr>
              <w:widowControl/>
              <w:jc w:val="center"/>
              <w:rPr>
                <w:rFonts w:ascii="宋体" w:hAnsi="宋体" w:cs="Arial"/>
                <w:bCs/>
                <w:iCs/>
                <w:sz w:val="24"/>
              </w:rPr>
            </w:pPr>
            <w:r>
              <w:rPr>
                <w:rFonts w:ascii="宋体" w:hAnsi="宋体" w:cs="Arial"/>
                <w:bCs/>
                <w:iCs/>
                <w:sz w:val="24"/>
              </w:rPr>
              <w:t>status</w:t>
            </w:r>
          </w:p>
        </w:tc>
        <w:tc>
          <w:tcPr>
            <w:tcW w:w="2047" w:type="dxa"/>
          </w:tcPr>
          <w:p w14:paraId="2BF1F3FD" w14:textId="77777777" w:rsidR="00275EBD" w:rsidRPr="001247A9" w:rsidRDefault="00275EBD" w:rsidP="004313A2">
            <w:pPr>
              <w:widowControl/>
              <w:jc w:val="center"/>
              <w:rPr>
                <w:rFonts w:ascii="宋体" w:hAnsi="宋体" w:cs="Arial"/>
                <w:bCs/>
                <w:iCs/>
                <w:sz w:val="24"/>
              </w:rPr>
            </w:pPr>
            <w:r>
              <w:rPr>
                <w:rFonts w:ascii="宋体" w:hAnsi="宋体" w:cs="Arial" w:hint="eastAsia"/>
                <w:bCs/>
                <w:iCs/>
                <w:sz w:val="24"/>
              </w:rPr>
              <w:t>1日考勤状态</w:t>
            </w:r>
          </w:p>
        </w:tc>
        <w:tc>
          <w:tcPr>
            <w:tcW w:w="2164" w:type="dxa"/>
          </w:tcPr>
          <w:p w14:paraId="7C2A0CB2" w14:textId="77777777" w:rsidR="00275EBD" w:rsidRPr="001247A9" w:rsidRDefault="00275EBD" w:rsidP="004313A2">
            <w:pPr>
              <w:widowControl/>
              <w:jc w:val="center"/>
              <w:rPr>
                <w:rFonts w:ascii="宋体" w:hAnsi="宋体" w:cs="Arial"/>
                <w:bCs/>
                <w:iCs/>
                <w:sz w:val="24"/>
              </w:rPr>
            </w:pPr>
            <w:proofErr w:type="spellStart"/>
            <w:r>
              <w:rPr>
                <w:rFonts w:ascii="宋体" w:hAnsi="宋体" w:cs="Arial" w:hint="eastAsia"/>
                <w:bCs/>
                <w:iCs/>
                <w:sz w:val="24"/>
              </w:rPr>
              <w:t>Int</w:t>
            </w:r>
            <w:proofErr w:type="spellEnd"/>
          </w:p>
        </w:tc>
      </w:tr>
      <w:tr w:rsidR="00275EBD" w:rsidRPr="001247A9" w14:paraId="0DD1E938" w14:textId="77777777" w:rsidTr="004313A2">
        <w:tc>
          <w:tcPr>
            <w:tcW w:w="2047" w:type="dxa"/>
          </w:tcPr>
          <w:p w14:paraId="552D7EC8" w14:textId="77777777" w:rsidR="00275EBD" w:rsidRPr="001247A9" w:rsidRDefault="00275EBD" w:rsidP="004313A2">
            <w:pPr>
              <w:widowControl/>
              <w:jc w:val="center"/>
              <w:rPr>
                <w:rFonts w:ascii="宋体" w:hAnsi="宋体" w:cs="Arial"/>
                <w:bCs/>
                <w:iCs/>
                <w:sz w:val="24"/>
              </w:rPr>
            </w:pPr>
            <w:r>
              <w:rPr>
                <w:rFonts w:ascii="宋体" w:hAnsi="宋体" w:cs="Arial"/>
                <w:bCs/>
                <w:iCs/>
                <w:sz w:val="24"/>
              </w:rPr>
              <w:t>…</w:t>
            </w:r>
          </w:p>
        </w:tc>
        <w:tc>
          <w:tcPr>
            <w:tcW w:w="2264" w:type="dxa"/>
          </w:tcPr>
          <w:p w14:paraId="4D6596B2" w14:textId="77777777" w:rsidR="00275EBD" w:rsidRPr="001247A9" w:rsidRDefault="00275EBD" w:rsidP="004313A2">
            <w:pPr>
              <w:widowControl/>
              <w:jc w:val="center"/>
              <w:rPr>
                <w:rFonts w:ascii="宋体" w:hAnsi="宋体" w:cs="Arial"/>
                <w:bCs/>
                <w:iCs/>
                <w:sz w:val="24"/>
              </w:rPr>
            </w:pPr>
            <w:r>
              <w:rPr>
                <w:rFonts w:ascii="宋体" w:hAnsi="宋体" w:cs="Arial"/>
                <w:bCs/>
                <w:iCs/>
                <w:sz w:val="24"/>
              </w:rPr>
              <w:t>…</w:t>
            </w:r>
          </w:p>
        </w:tc>
        <w:tc>
          <w:tcPr>
            <w:tcW w:w="2047" w:type="dxa"/>
          </w:tcPr>
          <w:p w14:paraId="4D5314E9" w14:textId="77777777" w:rsidR="00275EBD" w:rsidRPr="001247A9" w:rsidRDefault="00275EBD" w:rsidP="004313A2">
            <w:pPr>
              <w:widowControl/>
              <w:jc w:val="center"/>
              <w:rPr>
                <w:rFonts w:ascii="宋体" w:hAnsi="宋体" w:cs="Arial"/>
                <w:bCs/>
                <w:iCs/>
                <w:sz w:val="24"/>
              </w:rPr>
            </w:pPr>
            <w:r>
              <w:rPr>
                <w:rFonts w:ascii="宋体" w:hAnsi="宋体" w:cs="Arial"/>
                <w:bCs/>
                <w:iCs/>
                <w:sz w:val="24"/>
              </w:rPr>
              <w:t>…</w:t>
            </w:r>
          </w:p>
        </w:tc>
        <w:tc>
          <w:tcPr>
            <w:tcW w:w="2164" w:type="dxa"/>
          </w:tcPr>
          <w:p w14:paraId="07561E37" w14:textId="77777777" w:rsidR="00275EBD" w:rsidRPr="001247A9" w:rsidRDefault="00275EBD" w:rsidP="004313A2">
            <w:pPr>
              <w:widowControl/>
              <w:jc w:val="center"/>
              <w:rPr>
                <w:rFonts w:ascii="宋体" w:hAnsi="宋体" w:cs="Arial"/>
                <w:bCs/>
                <w:iCs/>
                <w:sz w:val="24"/>
              </w:rPr>
            </w:pPr>
            <w:r>
              <w:rPr>
                <w:rFonts w:ascii="宋体" w:hAnsi="宋体" w:cs="Arial"/>
                <w:bCs/>
                <w:iCs/>
                <w:sz w:val="24"/>
              </w:rPr>
              <w:t>…</w:t>
            </w:r>
          </w:p>
        </w:tc>
      </w:tr>
      <w:tr w:rsidR="00275EBD" w:rsidRPr="001247A9" w14:paraId="700C4925" w14:textId="77777777" w:rsidTr="004313A2">
        <w:trPr>
          <w:trHeight w:val="55"/>
        </w:trPr>
        <w:tc>
          <w:tcPr>
            <w:tcW w:w="2047" w:type="dxa"/>
          </w:tcPr>
          <w:p w14:paraId="48ECB686" w14:textId="77777777" w:rsidR="00275EBD" w:rsidRPr="001247A9" w:rsidRDefault="00275EBD" w:rsidP="004313A2">
            <w:pPr>
              <w:widowControl/>
              <w:jc w:val="center"/>
              <w:rPr>
                <w:rFonts w:ascii="宋体" w:hAnsi="宋体" w:cs="Arial"/>
                <w:bCs/>
                <w:iCs/>
                <w:sz w:val="24"/>
              </w:rPr>
            </w:pPr>
            <w:r w:rsidRPr="001247A9">
              <w:rPr>
                <w:rFonts w:ascii="宋体" w:hAnsi="宋体" w:cs="Arial" w:hint="eastAsia"/>
                <w:bCs/>
                <w:iCs/>
                <w:sz w:val="24"/>
              </w:rPr>
              <w:t>3</w:t>
            </w:r>
          </w:p>
        </w:tc>
        <w:tc>
          <w:tcPr>
            <w:tcW w:w="2264" w:type="dxa"/>
          </w:tcPr>
          <w:p w14:paraId="3C2320D3" w14:textId="77777777" w:rsidR="00275EBD" w:rsidRPr="001247A9" w:rsidRDefault="00275EBD" w:rsidP="004313A2">
            <w:pPr>
              <w:widowControl/>
              <w:jc w:val="center"/>
              <w:rPr>
                <w:rFonts w:ascii="宋体" w:hAnsi="宋体" w:cs="Arial"/>
                <w:bCs/>
                <w:iCs/>
                <w:sz w:val="24"/>
              </w:rPr>
            </w:pPr>
            <w:r>
              <w:rPr>
                <w:rFonts w:ascii="宋体" w:hAnsi="宋体" w:cs="Arial" w:hint="eastAsia"/>
                <w:bCs/>
                <w:iCs/>
                <w:sz w:val="24"/>
              </w:rPr>
              <w:t>s</w:t>
            </w:r>
            <w:r>
              <w:rPr>
                <w:rFonts w:ascii="宋体" w:hAnsi="宋体" w:cs="Arial"/>
                <w:bCs/>
                <w:iCs/>
                <w:sz w:val="24"/>
              </w:rPr>
              <w:t>tatus</w:t>
            </w:r>
          </w:p>
        </w:tc>
        <w:tc>
          <w:tcPr>
            <w:tcW w:w="2047" w:type="dxa"/>
          </w:tcPr>
          <w:p w14:paraId="2AAF18F1" w14:textId="77777777" w:rsidR="00275EBD" w:rsidRPr="001247A9" w:rsidRDefault="00275EBD" w:rsidP="004313A2">
            <w:pPr>
              <w:widowControl/>
              <w:jc w:val="center"/>
              <w:rPr>
                <w:rFonts w:ascii="宋体" w:hAnsi="宋体" w:cs="Arial"/>
                <w:bCs/>
                <w:iCs/>
                <w:sz w:val="24"/>
              </w:rPr>
            </w:pPr>
            <w:r>
              <w:rPr>
                <w:rFonts w:ascii="宋体" w:hAnsi="宋体" w:cs="Arial" w:hint="eastAsia"/>
                <w:bCs/>
                <w:iCs/>
                <w:sz w:val="24"/>
              </w:rPr>
              <w:t>3</w:t>
            </w:r>
            <w:r>
              <w:rPr>
                <w:rFonts w:ascii="宋体" w:hAnsi="宋体" w:cs="Arial"/>
                <w:bCs/>
                <w:iCs/>
                <w:sz w:val="24"/>
              </w:rPr>
              <w:t>1</w:t>
            </w:r>
            <w:r>
              <w:rPr>
                <w:rFonts w:ascii="宋体" w:hAnsi="宋体" w:cs="Arial" w:hint="eastAsia"/>
                <w:bCs/>
                <w:iCs/>
                <w:sz w:val="24"/>
              </w:rPr>
              <w:t>日考勤状态</w:t>
            </w:r>
          </w:p>
        </w:tc>
        <w:tc>
          <w:tcPr>
            <w:tcW w:w="2164" w:type="dxa"/>
          </w:tcPr>
          <w:p w14:paraId="1A5CAAAC" w14:textId="77777777" w:rsidR="00275EBD" w:rsidRPr="001247A9" w:rsidRDefault="00275EBD" w:rsidP="004313A2">
            <w:pPr>
              <w:widowControl/>
              <w:jc w:val="center"/>
              <w:rPr>
                <w:rFonts w:ascii="宋体" w:hAnsi="宋体" w:cs="Arial"/>
                <w:bCs/>
                <w:iCs/>
                <w:sz w:val="24"/>
              </w:rPr>
            </w:pPr>
            <w:proofErr w:type="spellStart"/>
            <w:r>
              <w:rPr>
                <w:rFonts w:ascii="宋体" w:hAnsi="宋体" w:cs="Arial"/>
                <w:bCs/>
                <w:iCs/>
                <w:sz w:val="24"/>
              </w:rPr>
              <w:t>Int</w:t>
            </w:r>
            <w:proofErr w:type="spellEnd"/>
          </w:p>
        </w:tc>
      </w:tr>
    </w:tbl>
    <w:p w14:paraId="19C61116" w14:textId="263C85C1" w:rsidR="00874DB3" w:rsidRDefault="00874DB3" w:rsidP="00F9608A">
      <w:pPr>
        <w:pStyle w:val="af2"/>
        <w:jc w:val="center"/>
        <w:rPr>
          <w:rFonts w:ascii="宋体" w:eastAsia="宋体" w:hAnsi="宋体" w:cs="Arial"/>
          <w:color w:val="auto"/>
        </w:rPr>
      </w:pPr>
    </w:p>
    <w:p w14:paraId="7AE412C1" w14:textId="77777777" w:rsidR="00874DB3" w:rsidRDefault="00874DB3">
      <w:pPr>
        <w:widowControl/>
        <w:jc w:val="left"/>
        <w:rPr>
          <w:rFonts w:ascii="宋体" w:hAnsi="宋体" w:cs="Arial"/>
          <w:b/>
          <w:bCs/>
          <w:kern w:val="28"/>
          <w:sz w:val="32"/>
          <w:szCs w:val="32"/>
        </w:rPr>
      </w:pPr>
      <w:r>
        <w:rPr>
          <w:rFonts w:ascii="宋体" w:hAnsi="宋体" w:cs="Arial"/>
        </w:rPr>
        <w:br w:type="page"/>
      </w:r>
    </w:p>
    <w:p w14:paraId="7737797C" w14:textId="77777777" w:rsidR="00874DB3" w:rsidRDefault="00874DB3" w:rsidP="00F9608A">
      <w:pPr>
        <w:pStyle w:val="af2"/>
        <w:jc w:val="center"/>
        <w:rPr>
          <w:rFonts w:ascii="宋体" w:eastAsia="宋体" w:hAnsi="宋体" w:cs="Arial"/>
          <w:color w:val="auto"/>
        </w:rPr>
      </w:pPr>
    </w:p>
    <w:p w14:paraId="47D837F6" w14:textId="77777777" w:rsidR="00AD766A" w:rsidRPr="00F9608A" w:rsidRDefault="00AD766A" w:rsidP="00F9608A">
      <w:pPr>
        <w:pStyle w:val="af2"/>
        <w:jc w:val="center"/>
        <w:rPr>
          <w:rFonts w:ascii="宋体" w:eastAsia="宋体" w:hAnsi="宋体" w:cs="Arial"/>
          <w:color w:val="auto"/>
        </w:rPr>
      </w:pPr>
      <w:bookmarkStart w:id="74" w:name="_Toc522796001"/>
      <w:r w:rsidRPr="00F9608A">
        <w:rPr>
          <w:rFonts w:ascii="宋体" w:eastAsia="宋体" w:hAnsi="宋体" w:cs="Arial"/>
          <w:color w:val="auto"/>
        </w:rPr>
        <w:t>第</w:t>
      </w:r>
      <w:r w:rsidRPr="00F9608A">
        <w:rPr>
          <w:rFonts w:ascii="宋体" w:eastAsia="宋体" w:hAnsi="宋体" w:cs="Arial" w:hint="eastAsia"/>
          <w:color w:val="auto"/>
        </w:rPr>
        <w:t>六</w:t>
      </w:r>
      <w:r w:rsidR="00F9608A">
        <w:rPr>
          <w:rFonts w:ascii="宋体" w:eastAsia="宋体" w:hAnsi="宋体" w:cs="Arial" w:hint="eastAsia"/>
          <w:color w:val="auto"/>
        </w:rPr>
        <w:t>部分</w:t>
      </w:r>
      <w:r w:rsidRPr="00F9608A">
        <w:rPr>
          <w:rFonts w:ascii="宋体" w:eastAsia="宋体" w:hAnsi="宋体" w:cs="Arial"/>
          <w:color w:val="auto"/>
        </w:rPr>
        <w:t xml:space="preserve"> 总体设计</w:t>
      </w:r>
      <w:bookmarkEnd w:id="70"/>
      <w:bookmarkEnd w:id="71"/>
      <w:bookmarkEnd w:id="74"/>
    </w:p>
    <w:p w14:paraId="61B1382A" w14:textId="68764618" w:rsidR="00AD766A" w:rsidRDefault="00AD766A" w:rsidP="00F22E82">
      <w:pPr>
        <w:pStyle w:val="3"/>
        <w:numPr>
          <w:ilvl w:val="0"/>
          <w:numId w:val="38"/>
        </w:numPr>
        <w:rPr>
          <w:rFonts w:hAnsi="宋体"/>
        </w:rPr>
      </w:pPr>
      <w:bookmarkStart w:id="75" w:name="_Toc293583298"/>
      <w:bookmarkStart w:id="76" w:name="_Toc298847936"/>
      <w:bookmarkStart w:id="77" w:name="_Toc304552741"/>
      <w:bookmarkStart w:id="78" w:name="_Toc326049742"/>
      <w:bookmarkStart w:id="79" w:name="_Toc522796002"/>
      <w:r>
        <w:rPr>
          <w:rFonts w:ascii="MS Mincho" w:eastAsia="MS Mincho" w:hAnsi="MS Mincho" w:cs="MS Mincho"/>
        </w:rPr>
        <w:t>平台</w:t>
      </w:r>
      <w:r w:rsidRPr="0069269F">
        <w:rPr>
          <w:rFonts w:hAnsi="宋体"/>
        </w:rPr>
        <w:t>逻辑架构</w:t>
      </w:r>
      <w:bookmarkEnd w:id="75"/>
      <w:bookmarkEnd w:id="76"/>
      <w:r w:rsidRPr="0069269F">
        <w:rPr>
          <w:rFonts w:hAnsi="宋体"/>
        </w:rPr>
        <w:t>设计</w:t>
      </w:r>
      <w:bookmarkEnd w:id="77"/>
      <w:bookmarkEnd w:id="78"/>
      <w:bookmarkEnd w:id="79"/>
    </w:p>
    <w:p w14:paraId="245B952B" w14:textId="3568177C" w:rsidR="00F22E82" w:rsidRPr="00F22E82" w:rsidRDefault="00F22E82" w:rsidP="00F22E82">
      <w:pPr>
        <w:pStyle w:val="af6"/>
        <w:ind w:left="640" w:firstLineChars="0" w:firstLine="0"/>
      </w:pPr>
      <w:r>
        <w:rPr>
          <w:rFonts w:ascii="Heiti SC Light" w:eastAsia="Heiti SC Light"/>
          <w:noProof/>
        </w:rPr>
        <w:drawing>
          <wp:inline distT="0" distB="0" distL="0" distR="0" wp14:anchorId="7559BA99" wp14:editId="0E587586">
            <wp:extent cx="5271770" cy="4876800"/>
            <wp:effectExtent l="0" t="0" r="11430" b="0"/>
            <wp:docPr id="1" name="图片 1" descr="/Users/rainforesttking/学习/大三短学期/概要设计/逻辑架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ainforesttking/学习/大三短学期/概要设计/逻辑架构.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770" cy="4876800"/>
                    </a:xfrm>
                    <a:prstGeom prst="rect">
                      <a:avLst/>
                    </a:prstGeom>
                    <a:noFill/>
                    <a:ln>
                      <a:noFill/>
                    </a:ln>
                  </pic:spPr>
                </pic:pic>
              </a:graphicData>
            </a:graphic>
          </wp:inline>
        </w:drawing>
      </w:r>
    </w:p>
    <w:p w14:paraId="66C48B7B" w14:textId="77777777" w:rsidR="00AD766A" w:rsidRPr="0069269F" w:rsidRDefault="00034CDE" w:rsidP="00034CDE">
      <w:pPr>
        <w:pStyle w:val="3"/>
      </w:pPr>
      <w:bookmarkStart w:id="80" w:name="_Toc293583299"/>
      <w:bookmarkStart w:id="81" w:name="_Toc298847937"/>
      <w:bookmarkStart w:id="82" w:name="_Toc304552742"/>
      <w:bookmarkStart w:id="83" w:name="_Toc326049743"/>
      <w:bookmarkStart w:id="84" w:name="_Toc522796003"/>
      <w:r>
        <w:rPr>
          <w:rFonts w:hint="eastAsia"/>
        </w:rPr>
        <w:t>二</w:t>
      </w:r>
      <w:r w:rsidR="00AD766A" w:rsidRPr="0069269F">
        <w:t>.</w:t>
      </w:r>
      <w:r w:rsidR="00AD766A" w:rsidRPr="0069269F">
        <w:t>物理架构</w:t>
      </w:r>
      <w:bookmarkEnd w:id="80"/>
      <w:bookmarkEnd w:id="81"/>
      <w:r w:rsidR="00AD766A" w:rsidRPr="0069269F">
        <w:t>设计</w:t>
      </w:r>
      <w:bookmarkEnd w:id="82"/>
      <w:bookmarkEnd w:id="83"/>
      <w:bookmarkEnd w:id="84"/>
    </w:p>
    <w:p w14:paraId="22299F64" w14:textId="77777777" w:rsidR="00F22E82" w:rsidRPr="00871AC6" w:rsidRDefault="00F22E82" w:rsidP="00F22E82">
      <w:pPr>
        <w:pStyle w:val="af6"/>
        <w:ind w:left="720" w:firstLineChars="0" w:firstLine="0"/>
        <w:rPr>
          <w:rFonts w:ascii="Heiti SC Light" w:eastAsia="Heiti SC Light"/>
        </w:rPr>
      </w:pPr>
      <w:r>
        <w:rPr>
          <w:rFonts w:ascii="Heiti SC Light" w:eastAsia="Heiti SC Light"/>
        </w:rPr>
        <w:t>1）服务端</w:t>
      </w:r>
      <w:r>
        <w:rPr>
          <w:rFonts w:ascii="Heiti SC Light" w:eastAsia="Heiti SC Light" w:hint="eastAsia"/>
        </w:rPr>
        <w:t>：</w:t>
      </w:r>
      <w:r w:rsidRPr="00871AC6">
        <w:rPr>
          <w:rFonts w:ascii="Heiti SC Light" w:eastAsia="Heiti SC Light"/>
        </w:rPr>
        <w:t>部署</w:t>
      </w:r>
      <w:r w:rsidRPr="00871AC6">
        <w:rPr>
          <w:rFonts w:ascii="Heiti SC Light" w:eastAsia="Heiti SC Light" w:hint="eastAsia"/>
        </w:rPr>
        <w:t>于</w:t>
      </w:r>
      <w:r w:rsidRPr="00871AC6">
        <w:rPr>
          <w:rFonts w:ascii="Heiti SC Light" w:eastAsia="Heiti SC Light"/>
        </w:rPr>
        <w:t>服务器上</w:t>
      </w:r>
    </w:p>
    <w:p w14:paraId="1A965C06" w14:textId="430223EF" w:rsidR="00AD766A" w:rsidRPr="00F22E82" w:rsidRDefault="00F22E82" w:rsidP="00F22E82">
      <w:pPr>
        <w:pStyle w:val="af6"/>
        <w:ind w:left="720" w:firstLineChars="0" w:firstLine="0"/>
        <w:rPr>
          <w:rFonts w:ascii="Heiti SC Light" w:eastAsia="Heiti SC Light"/>
        </w:rPr>
      </w:pPr>
      <w:r>
        <w:rPr>
          <w:rFonts w:ascii="Heiti SC Light" w:eastAsia="Heiti SC Light" w:hint="eastAsia"/>
        </w:rPr>
        <w:t>2</w:t>
      </w:r>
      <w:r>
        <w:rPr>
          <w:rFonts w:ascii="MS Mincho" w:eastAsia="MS Mincho" w:hAnsi="MS Mincho" w:cs="MS Mincho"/>
        </w:rPr>
        <w:t>）客</w:t>
      </w:r>
      <w:r>
        <w:rPr>
          <w:rFonts w:ascii="SimSun" w:eastAsia="SimSun" w:hAnsi="SimSun" w:cs="SimSun"/>
        </w:rPr>
        <w:t>户</w:t>
      </w:r>
      <w:r>
        <w:rPr>
          <w:rFonts w:ascii="MS Mincho" w:eastAsia="MS Mincho" w:hAnsi="MS Mincho" w:cs="MS Mincho"/>
        </w:rPr>
        <w:t>端：系</w:t>
      </w:r>
      <w:r>
        <w:rPr>
          <w:rFonts w:ascii="SimSun" w:eastAsia="SimSun" w:hAnsi="SimSun" w:cs="SimSun"/>
        </w:rPr>
        <w:t>统</w:t>
      </w:r>
      <w:r>
        <w:rPr>
          <w:rFonts w:ascii="MS Mincho" w:eastAsia="MS Mincho" w:hAnsi="MS Mincho" w:cs="MS Mincho"/>
        </w:rPr>
        <w:t>采用</w:t>
      </w:r>
      <w:r>
        <w:rPr>
          <w:rFonts w:ascii="Heiti SC Light" w:eastAsia="Heiti SC Light"/>
        </w:rPr>
        <w:t>B/</w:t>
      </w:r>
      <w:r>
        <w:rPr>
          <w:rFonts w:ascii="Heiti SC Light" w:eastAsia="Heiti SC Light" w:hint="eastAsia"/>
        </w:rPr>
        <w:t>S</w:t>
      </w:r>
      <w:r>
        <w:rPr>
          <w:rFonts w:ascii="MS Mincho" w:eastAsia="MS Mincho" w:hAnsi="MS Mincho" w:cs="MS Mincho"/>
        </w:rPr>
        <w:t>模式，</w:t>
      </w:r>
      <w:r>
        <w:rPr>
          <w:rFonts w:ascii="Heiti SC Light" w:eastAsia="Heiti SC Light" w:hint="eastAsia"/>
        </w:rPr>
        <w:t>PC</w:t>
      </w:r>
      <w:r>
        <w:rPr>
          <w:rFonts w:ascii="MS Mincho" w:eastAsia="MS Mincho" w:hAnsi="MS Mincho" w:cs="MS Mincho"/>
        </w:rPr>
        <w:t>客</w:t>
      </w:r>
      <w:r>
        <w:rPr>
          <w:rFonts w:ascii="SimSun" w:eastAsia="SimSun" w:hAnsi="SimSun" w:cs="SimSun"/>
        </w:rPr>
        <w:t>户</w:t>
      </w:r>
      <w:r>
        <w:rPr>
          <w:rFonts w:ascii="MS Mincho" w:eastAsia="MS Mincho" w:hAnsi="MS Mincho" w:cs="MS Mincho"/>
        </w:rPr>
        <w:t>端要求</w:t>
      </w:r>
      <w:r>
        <w:rPr>
          <w:rFonts w:ascii="SimSun" w:eastAsia="SimSun" w:hAnsi="SimSun" w:cs="SimSun"/>
        </w:rPr>
        <w:t>浏览器支持即</w:t>
      </w:r>
      <w:r>
        <w:rPr>
          <w:rFonts w:ascii="Heiti SC Light" w:eastAsia="Heiti SC Light"/>
        </w:rPr>
        <w:t>可</w:t>
      </w:r>
    </w:p>
    <w:p w14:paraId="155505F5" w14:textId="77777777" w:rsidR="008E3056" w:rsidRDefault="00034CDE" w:rsidP="008E3056">
      <w:pPr>
        <w:pStyle w:val="3"/>
      </w:pPr>
      <w:bookmarkStart w:id="85" w:name="_Toc293583300"/>
      <w:bookmarkStart w:id="86" w:name="_Toc298847938"/>
      <w:bookmarkStart w:id="87" w:name="_Toc304552743"/>
      <w:bookmarkStart w:id="88" w:name="_Toc326049744"/>
      <w:bookmarkStart w:id="89" w:name="_Toc522796004"/>
      <w:r>
        <w:rPr>
          <w:rFonts w:hint="eastAsia"/>
        </w:rPr>
        <w:lastRenderedPageBreak/>
        <w:t>三</w:t>
      </w:r>
      <w:r w:rsidR="00AD766A" w:rsidRPr="0069269F">
        <w:t>.</w:t>
      </w:r>
      <w:r w:rsidR="00AD766A" w:rsidRPr="0069269F">
        <w:t>技术架构</w:t>
      </w:r>
      <w:bookmarkEnd w:id="85"/>
      <w:bookmarkEnd w:id="86"/>
      <w:r w:rsidR="00AD766A" w:rsidRPr="0069269F">
        <w:t>设计</w:t>
      </w:r>
      <w:bookmarkEnd w:id="87"/>
      <w:bookmarkEnd w:id="88"/>
      <w:bookmarkEnd w:id="89"/>
    </w:p>
    <w:p w14:paraId="4B2E5575" w14:textId="77777777" w:rsidR="00F22E82" w:rsidRDefault="00F22E82" w:rsidP="00F22E82">
      <w:pPr>
        <w:pStyle w:val="af6"/>
        <w:numPr>
          <w:ilvl w:val="0"/>
          <w:numId w:val="40"/>
        </w:numPr>
        <w:spacing w:line="240" w:lineRule="auto"/>
        <w:ind w:firstLineChars="0"/>
        <w:rPr>
          <w:rFonts w:ascii="Heiti SC Light" w:eastAsia="Heiti SC Light"/>
        </w:rPr>
      </w:pPr>
      <w:r w:rsidRPr="00B42CD1">
        <w:rPr>
          <w:rFonts w:ascii="Heiti SC Light" w:eastAsia="Heiti SC Light" w:hint="eastAsia"/>
        </w:rPr>
        <w:t>MVC</w:t>
      </w:r>
      <w:r w:rsidRPr="00B42CD1">
        <w:rPr>
          <w:rFonts w:ascii="Heiti SC Light" w:eastAsia="Heiti SC Light"/>
        </w:rPr>
        <w:t>模型设计</w:t>
      </w:r>
    </w:p>
    <w:p w14:paraId="4B9146D4" w14:textId="77777777" w:rsidR="00F22E82" w:rsidRDefault="00F22E82" w:rsidP="00F22E82">
      <w:pPr>
        <w:pStyle w:val="af6"/>
        <w:ind w:left="780" w:firstLineChars="0" w:firstLine="0"/>
        <w:rPr>
          <w:rFonts w:ascii="Heiti SC Light" w:eastAsia="Heiti SC Light"/>
        </w:rPr>
      </w:pPr>
      <w:r>
        <w:rPr>
          <w:rFonts w:ascii="Heiti SC Light" w:eastAsia="Heiti SC Light"/>
        </w:rPr>
        <w:t>系统实现B/S模型的MVC系统架构，使用</w:t>
      </w:r>
      <w:r>
        <w:rPr>
          <w:rFonts w:ascii="Heiti SC Light" w:eastAsia="Heiti SC Light" w:hint="eastAsia"/>
        </w:rPr>
        <w:t>JSP</w:t>
      </w:r>
      <w:r>
        <w:rPr>
          <w:rFonts w:ascii="Heiti SC Light" w:eastAsia="Heiti SC Light"/>
        </w:rPr>
        <w:t>作为view层，</w:t>
      </w:r>
      <w:r>
        <w:rPr>
          <w:rFonts w:ascii="Heiti SC Light" w:eastAsia="Heiti SC Light" w:hint="eastAsia"/>
        </w:rPr>
        <w:t>spring</w:t>
      </w:r>
      <w:r>
        <w:rPr>
          <w:rFonts w:ascii="Heiti SC Light" w:eastAsia="Heiti SC Light"/>
        </w:rPr>
        <w:t xml:space="preserve"> </w:t>
      </w:r>
      <w:r>
        <w:rPr>
          <w:rFonts w:ascii="Heiti SC Light" w:eastAsia="Heiti SC Light" w:hint="eastAsia"/>
        </w:rPr>
        <w:t>boot</w:t>
      </w:r>
      <w:r>
        <w:rPr>
          <w:rFonts w:ascii="Heiti SC Light" w:eastAsia="Heiti SC Light"/>
        </w:rPr>
        <w:t>为项目提供解决方案，</w:t>
      </w:r>
      <w:r>
        <w:rPr>
          <w:rFonts w:ascii="Heiti SC Light" w:eastAsia="Heiti SC Light" w:hint="eastAsia"/>
        </w:rPr>
        <w:t>使用</w:t>
      </w:r>
      <w:proofErr w:type="spellStart"/>
      <w:r>
        <w:rPr>
          <w:rFonts w:ascii="Heiti SC Light" w:eastAsia="Heiti SC Light" w:hint="eastAsia"/>
        </w:rPr>
        <w:t>MyBatis</w:t>
      </w:r>
      <w:proofErr w:type="spellEnd"/>
      <w:r>
        <w:rPr>
          <w:rFonts w:ascii="Heiti SC Light" w:eastAsia="Heiti SC Light" w:hint="eastAsia"/>
        </w:rPr>
        <w:t>框架</w:t>
      </w:r>
      <w:r>
        <w:rPr>
          <w:rFonts w:ascii="Heiti SC Light" w:eastAsia="Heiti SC Light"/>
        </w:rPr>
        <w:t>与数据库进行连接。</w:t>
      </w:r>
    </w:p>
    <w:p w14:paraId="1F570297" w14:textId="77777777" w:rsidR="00F22E82" w:rsidRDefault="00F22E82" w:rsidP="00F22E82">
      <w:pPr>
        <w:pStyle w:val="af6"/>
        <w:numPr>
          <w:ilvl w:val="0"/>
          <w:numId w:val="41"/>
        </w:numPr>
        <w:spacing w:line="240" w:lineRule="auto"/>
        <w:ind w:firstLineChars="0"/>
        <w:rPr>
          <w:rFonts w:ascii="Heiti SC Light" w:eastAsia="Heiti SC Light"/>
        </w:rPr>
      </w:pPr>
      <w:r>
        <w:rPr>
          <w:rFonts w:ascii="Heiti SC Light" w:eastAsia="Heiti SC Light"/>
        </w:rPr>
        <w:t>view层：</w:t>
      </w:r>
      <w:r>
        <w:rPr>
          <w:rFonts w:ascii="Heiti SC Light" w:eastAsia="Heiti SC Light" w:hint="eastAsia"/>
        </w:rPr>
        <w:t>负责</w:t>
      </w:r>
      <w:r>
        <w:rPr>
          <w:rFonts w:ascii="Heiti SC Light" w:eastAsia="Heiti SC Light"/>
        </w:rPr>
        <w:t>数据的显示和用户输入处理，</w:t>
      </w:r>
      <w:r>
        <w:rPr>
          <w:rFonts w:ascii="Heiti SC Light" w:eastAsia="Heiti SC Light" w:hint="eastAsia"/>
        </w:rPr>
        <w:t>通过</w:t>
      </w:r>
      <w:r>
        <w:rPr>
          <w:rFonts w:ascii="Heiti SC Light" w:eastAsia="Heiti SC Light"/>
        </w:rPr>
        <w:t>xml</w:t>
      </w:r>
      <w:r>
        <w:rPr>
          <w:rFonts w:ascii="Heiti SC Light" w:eastAsia="Heiti SC Light" w:hint="eastAsia"/>
        </w:rPr>
        <w:t>设置</w:t>
      </w:r>
      <w:r>
        <w:rPr>
          <w:rFonts w:ascii="Heiti SC Light" w:eastAsia="Heiti SC Light"/>
        </w:rPr>
        <w:t>将用户</w:t>
      </w:r>
      <w:r>
        <w:rPr>
          <w:rFonts w:ascii="Heiti SC Light" w:eastAsia="Heiti SC Light" w:hint="eastAsia"/>
        </w:rPr>
        <w:t>请求</w:t>
      </w:r>
      <w:r>
        <w:rPr>
          <w:rFonts w:ascii="Heiti SC Light" w:eastAsia="Heiti SC Light"/>
        </w:rPr>
        <w:t>转交给controller层，</w:t>
      </w:r>
      <w:r>
        <w:rPr>
          <w:rFonts w:ascii="Heiti SC Light" w:eastAsia="Heiti SC Light" w:hint="eastAsia"/>
        </w:rPr>
        <w:t>进而</w:t>
      </w:r>
      <w:r>
        <w:rPr>
          <w:rFonts w:ascii="Heiti SC Light" w:eastAsia="Heiti SC Light"/>
        </w:rPr>
        <w:t>传递给model层处理，</w:t>
      </w:r>
      <w:r>
        <w:rPr>
          <w:rFonts w:ascii="Heiti SC Light" w:eastAsia="Heiti SC Light" w:hint="eastAsia"/>
        </w:rPr>
        <w:t>最终</w:t>
      </w:r>
      <w:r>
        <w:rPr>
          <w:rFonts w:ascii="Heiti SC Light" w:eastAsia="Heiti SC Light"/>
        </w:rPr>
        <w:t>实现刷新；</w:t>
      </w:r>
    </w:p>
    <w:p w14:paraId="680B30F2" w14:textId="77777777" w:rsidR="00F22E82" w:rsidRDefault="00F22E82" w:rsidP="00F22E82">
      <w:pPr>
        <w:pStyle w:val="af6"/>
        <w:numPr>
          <w:ilvl w:val="0"/>
          <w:numId w:val="41"/>
        </w:numPr>
        <w:spacing w:line="240" w:lineRule="auto"/>
        <w:ind w:firstLineChars="0"/>
        <w:rPr>
          <w:rFonts w:ascii="Heiti SC Light" w:eastAsia="Heiti SC Light"/>
        </w:rPr>
      </w:pPr>
      <w:r>
        <w:rPr>
          <w:rFonts w:ascii="Heiti SC Light" w:eastAsia="Heiti SC Light"/>
        </w:rPr>
        <w:t>controller层：每个业务功能的操作场景采用一个核心控制器类，</w:t>
      </w:r>
      <w:r>
        <w:rPr>
          <w:rFonts w:ascii="Heiti SC Light" w:eastAsia="Heiti SC Light" w:hint="eastAsia"/>
        </w:rPr>
        <w:t>控制</w:t>
      </w:r>
      <w:r>
        <w:rPr>
          <w:rFonts w:ascii="Heiti SC Light" w:eastAsia="Heiti SC Light"/>
        </w:rPr>
        <w:t>不同业务处理视图的切换；</w:t>
      </w:r>
    </w:p>
    <w:p w14:paraId="1061A8CE" w14:textId="77777777" w:rsidR="00F22E82" w:rsidRDefault="00F22E82" w:rsidP="00F22E82">
      <w:pPr>
        <w:pStyle w:val="af6"/>
        <w:numPr>
          <w:ilvl w:val="0"/>
          <w:numId w:val="41"/>
        </w:numPr>
        <w:spacing w:line="240" w:lineRule="auto"/>
        <w:ind w:firstLineChars="0"/>
        <w:rPr>
          <w:rFonts w:ascii="Heiti SC Light" w:eastAsia="Heiti SC Light"/>
        </w:rPr>
      </w:pPr>
      <w:r>
        <w:rPr>
          <w:rFonts w:ascii="Heiti SC Light" w:eastAsia="Heiti SC Light"/>
        </w:rPr>
        <w:t>model层：</w:t>
      </w:r>
      <w:r>
        <w:rPr>
          <w:rFonts w:ascii="Heiti SC Light" w:eastAsia="Heiti SC Light" w:hint="eastAsia"/>
        </w:rPr>
        <w:t>模型</w:t>
      </w:r>
      <w:r>
        <w:rPr>
          <w:rFonts w:ascii="Heiti SC Light" w:eastAsia="Heiti SC Light"/>
        </w:rPr>
        <w:t>层负责</w:t>
      </w:r>
      <w:r>
        <w:rPr>
          <w:rFonts w:ascii="Heiti SC Light" w:eastAsia="Heiti SC Light" w:hint="eastAsia"/>
        </w:rPr>
        <w:t>数据</w:t>
      </w:r>
      <w:r>
        <w:rPr>
          <w:rFonts w:ascii="Heiti SC Light" w:eastAsia="Heiti SC Light"/>
        </w:rPr>
        <w:t>的处理，</w:t>
      </w:r>
      <w:r>
        <w:rPr>
          <w:rFonts w:ascii="Heiti SC Light" w:eastAsia="Heiti SC Light" w:hint="eastAsia"/>
        </w:rPr>
        <w:t>为view</w:t>
      </w:r>
      <w:r>
        <w:rPr>
          <w:rFonts w:ascii="Heiti SC Light" w:eastAsia="Heiti SC Light"/>
        </w:rPr>
        <w:t>层的</w:t>
      </w:r>
      <w:r>
        <w:rPr>
          <w:rFonts w:ascii="Heiti SC Light" w:eastAsia="Heiti SC Light" w:hint="eastAsia"/>
        </w:rPr>
        <w:t>请求</w:t>
      </w:r>
      <w:r>
        <w:rPr>
          <w:rFonts w:ascii="Heiti SC Light" w:eastAsia="Heiti SC Light"/>
        </w:rPr>
        <w:t>提供稳定方法，</w:t>
      </w:r>
      <w:r>
        <w:rPr>
          <w:rFonts w:ascii="Heiti SC Light" w:eastAsia="Heiti SC Light" w:hint="eastAsia"/>
        </w:rPr>
        <w:t>管理</w:t>
      </w:r>
      <w:r>
        <w:rPr>
          <w:rFonts w:ascii="Heiti SC Light" w:eastAsia="Heiti SC Light"/>
        </w:rPr>
        <w:t>数据库</w:t>
      </w:r>
      <w:r>
        <w:rPr>
          <w:rFonts w:ascii="Heiti SC Light" w:eastAsia="Heiti SC Light" w:hint="eastAsia"/>
        </w:rPr>
        <w:t>等模块</w:t>
      </w:r>
      <w:r>
        <w:rPr>
          <w:rFonts w:ascii="Heiti SC Light" w:eastAsia="Heiti SC Light"/>
        </w:rPr>
        <w:t>。</w:t>
      </w:r>
    </w:p>
    <w:p w14:paraId="0D95A81A" w14:textId="77777777" w:rsidR="00F22E82" w:rsidRDefault="00F22E82" w:rsidP="00F22E82">
      <w:pPr>
        <w:pStyle w:val="af6"/>
        <w:numPr>
          <w:ilvl w:val="0"/>
          <w:numId w:val="40"/>
        </w:numPr>
        <w:spacing w:line="240" w:lineRule="auto"/>
        <w:ind w:firstLineChars="0"/>
        <w:rPr>
          <w:rFonts w:ascii="Heiti SC Light" w:eastAsia="Heiti SC Light"/>
        </w:rPr>
      </w:pPr>
      <w:r>
        <w:rPr>
          <w:rFonts w:ascii="Heiti SC Light" w:eastAsia="Heiti SC Light"/>
        </w:rPr>
        <w:t>Model、</w:t>
      </w:r>
      <w:r>
        <w:rPr>
          <w:rFonts w:ascii="Heiti SC Light" w:eastAsia="Heiti SC Light" w:hint="eastAsia"/>
        </w:rPr>
        <w:t>Controller</w:t>
      </w:r>
      <w:r>
        <w:rPr>
          <w:rFonts w:ascii="Heiti SC Light" w:eastAsia="Heiti SC Light"/>
        </w:rPr>
        <w:t>、View相互通讯的原则</w:t>
      </w:r>
    </w:p>
    <w:p w14:paraId="415EA8F0" w14:textId="77777777" w:rsidR="00F22E82" w:rsidRDefault="00F22E82" w:rsidP="00F22E82">
      <w:pPr>
        <w:pStyle w:val="af6"/>
        <w:numPr>
          <w:ilvl w:val="0"/>
          <w:numId w:val="42"/>
        </w:numPr>
        <w:spacing w:line="240" w:lineRule="auto"/>
        <w:ind w:firstLineChars="0"/>
        <w:rPr>
          <w:rFonts w:ascii="Heiti SC Light" w:eastAsia="Heiti SC Light"/>
        </w:rPr>
      </w:pPr>
      <w:r>
        <w:rPr>
          <w:rFonts w:ascii="Heiti SC Light" w:eastAsia="Heiti SC Light" w:hint="eastAsia"/>
        </w:rPr>
        <w:t>Controller可以</w:t>
      </w:r>
      <w:r>
        <w:rPr>
          <w:rFonts w:ascii="Heiti SC Light" w:eastAsia="Heiti SC Light"/>
        </w:rPr>
        <w:t>直接和Model和View通信</w:t>
      </w:r>
    </w:p>
    <w:p w14:paraId="6783E191" w14:textId="77777777" w:rsidR="00F22E82" w:rsidRDefault="00F22E82" w:rsidP="00F22E82">
      <w:pPr>
        <w:pStyle w:val="af6"/>
        <w:numPr>
          <w:ilvl w:val="0"/>
          <w:numId w:val="42"/>
        </w:numPr>
        <w:spacing w:line="240" w:lineRule="auto"/>
        <w:ind w:firstLineChars="0"/>
        <w:rPr>
          <w:rFonts w:ascii="Heiti SC Light" w:eastAsia="Heiti SC Light"/>
        </w:rPr>
      </w:pPr>
      <w:r>
        <w:rPr>
          <w:rFonts w:ascii="Heiti SC Light" w:eastAsia="Heiti SC Light" w:hint="eastAsia"/>
        </w:rPr>
        <w:t>Model</w:t>
      </w:r>
      <w:r>
        <w:rPr>
          <w:rFonts w:ascii="Heiti SC Light" w:eastAsia="Heiti SC Light"/>
        </w:rPr>
        <w:t>和View</w:t>
      </w:r>
      <w:r>
        <w:rPr>
          <w:rFonts w:ascii="Heiti SC Light" w:eastAsia="Heiti SC Light" w:hint="eastAsia"/>
        </w:rPr>
        <w:t>不可</w:t>
      </w:r>
      <w:r>
        <w:rPr>
          <w:rFonts w:ascii="Heiti SC Light" w:eastAsia="Heiti SC Light"/>
        </w:rPr>
        <w:t>直接通信</w:t>
      </w:r>
    </w:p>
    <w:p w14:paraId="49716479" w14:textId="77777777" w:rsidR="00F22E82" w:rsidRDefault="00F22E82" w:rsidP="00F22E82">
      <w:pPr>
        <w:pStyle w:val="af6"/>
        <w:numPr>
          <w:ilvl w:val="0"/>
          <w:numId w:val="42"/>
        </w:numPr>
        <w:spacing w:line="240" w:lineRule="auto"/>
        <w:ind w:firstLineChars="0"/>
        <w:rPr>
          <w:rFonts w:ascii="Heiti SC Light" w:eastAsia="Heiti SC Light"/>
        </w:rPr>
      </w:pPr>
      <w:r>
        <w:rPr>
          <w:rFonts w:ascii="Heiti SC Light" w:eastAsia="Heiti SC Light"/>
        </w:rPr>
        <w:t>Controller负责为view层翻译</w:t>
      </w:r>
      <w:r>
        <w:rPr>
          <w:rFonts w:ascii="Heiti SC Light" w:eastAsia="Heiti SC Light" w:hint="eastAsia"/>
        </w:rPr>
        <w:t>model</w:t>
      </w:r>
      <w:r>
        <w:rPr>
          <w:rFonts w:ascii="Heiti SC Light" w:eastAsia="Heiti SC Light"/>
        </w:rPr>
        <w:t>提供的数据</w:t>
      </w:r>
    </w:p>
    <w:p w14:paraId="1E2845E8" w14:textId="77777777" w:rsidR="00F22E82" w:rsidRDefault="00F22E82" w:rsidP="00F22E82">
      <w:pPr>
        <w:pStyle w:val="af6"/>
        <w:numPr>
          <w:ilvl w:val="0"/>
          <w:numId w:val="42"/>
        </w:numPr>
        <w:spacing w:line="240" w:lineRule="auto"/>
        <w:ind w:firstLineChars="0"/>
        <w:rPr>
          <w:rFonts w:ascii="Heiti SC Light" w:eastAsia="Heiti SC Light"/>
        </w:rPr>
      </w:pPr>
      <w:r>
        <w:rPr>
          <w:rFonts w:ascii="Heiti SC Light" w:eastAsia="Heiti SC Light" w:hint="eastAsia"/>
        </w:rPr>
        <w:t>View</w:t>
      </w:r>
      <w:r>
        <w:rPr>
          <w:rFonts w:ascii="Heiti SC Light" w:eastAsia="Heiti SC Light"/>
        </w:rPr>
        <w:t>通过接口从controller</w:t>
      </w:r>
      <w:r>
        <w:rPr>
          <w:rFonts w:ascii="Heiti SC Light" w:eastAsia="Heiti SC Light" w:hint="eastAsia"/>
        </w:rPr>
        <w:t>获取</w:t>
      </w:r>
      <w:r>
        <w:rPr>
          <w:rFonts w:ascii="Heiti SC Light" w:eastAsia="Heiti SC Light"/>
        </w:rPr>
        <w:t>数据</w:t>
      </w:r>
    </w:p>
    <w:p w14:paraId="0A0EA7DB" w14:textId="77777777" w:rsidR="00F22E82" w:rsidRDefault="00F22E82" w:rsidP="00F22E82">
      <w:pPr>
        <w:pStyle w:val="af6"/>
        <w:numPr>
          <w:ilvl w:val="0"/>
          <w:numId w:val="42"/>
        </w:numPr>
        <w:spacing w:line="240" w:lineRule="auto"/>
        <w:ind w:firstLineChars="0"/>
        <w:rPr>
          <w:rFonts w:ascii="Heiti SC Light" w:eastAsia="Heiti SC Light"/>
        </w:rPr>
      </w:pPr>
      <w:r>
        <w:rPr>
          <w:rFonts w:ascii="Heiti SC Light" w:eastAsia="Heiti SC Light" w:hint="eastAsia"/>
        </w:rPr>
        <w:t>View可</w:t>
      </w:r>
      <w:r>
        <w:rPr>
          <w:rFonts w:ascii="Heiti SC Light" w:eastAsia="Heiti SC Light"/>
        </w:rPr>
        <w:t>监听广播消息</w:t>
      </w:r>
    </w:p>
    <w:p w14:paraId="6F4A367A" w14:textId="77777777" w:rsidR="00F22E82" w:rsidRDefault="00F22E82" w:rsidP="00F22E82">
      <w:pPr>
        <w:pStyle w:val="af6"/>
        <w:numPr>
          <w:ilvl w:val="0"/>
          <w:numId w:val="40"/>
        </w:numPr>
        <w:spacing w:line="240" w:lineRule="auto"/>
        <w:ind w:firstLineChars="0"/>
        <w:rPr>
          <w:rFonts w:ascii="Heiti SC Light" w:eastAsia="Heiti SC Light"/>
        </w:rPr>
      </w:pPr>
      <w:r>
        <w:rPr>
          <w:rFonts w:ascii="Heiti SC Light" w:eastAsia="Heiti SC Light"/>
        </w:rPr>
        <w:t>S</w:t>
      </w:r>
      <w:r>
        <w:rPr>
          <w:rFonts w:ascii="Heiti SC Light" w:eastAsia="Heiti SC Light" w:hint="eastAsia"/>
        </w:rPr>
        <w:t>pring</w:t>
      </w:r>
      <w:r>
        <w:rPr>
          <w:rFonts w:ascii="Heiti SC Light" w:eastAsia="Heiti SC Light"/>
        </w:rPr>
        <w:t xml:space="preserve"> </w:t>
      </w:r>
      <w:r>
        <w:rPr>
          <w:rFonts w:ascii="Heiti SC Light" w:eastAsia="Heiti SC Light" w:hint="eastAsia"/>
        </w:rPr>
        <w:t>boot</w:t>
      </w:r>
      <w:r>
        <w:rPr>
          <w:rFonts w:ascii="Heiti SC Light" w:eastAsia="Heiti SC Light"/>
        </w:rPr>
        <w:t>技术</w:t>
      </w:r>
    </w:p>
    <w:p w14:paraId="0D18CFD3" w14:textId="77777777" w:rsidR="00F22E82" w:rsidRPr="000008B1" w:rsidRDefault="00F22E82" w:rsidP="00F22E82">
      <w:pPr>
        <w:pStyle w:val="af6"/>
        <w:ind w:left="780" w:firstLineChars="0" w:firstLine="0"/>
        <w:rPr>
          <w:rFonts w:ascii="Heiti SC Light" w:eastAsia="Heiti SC Light"/>
        </w:rPr>
      </w:pPr>
      <w:r>
        <w:rPr>
          <w:rFonts w:ascii="Heiti SC Light" w:eastAsia="Heiti SC Light"/>
        </w:rPr>
        <w:t xml:space="preserve">通过spring </w:t>
      </w:r>
      <w:r>
        <w:rPr>
          <w:rFonts w:ascii="Heiti SC Light" w:eastAsia="Heiti SC Light" w:hint="eastAsia"/>
        </w:rPr>
        <w:t>boot</w:t>
      </w:r>
      <w:r>
        <w:rPr>
          <w:rFonts w:ascii="Heiti SC Light" w:eastAsia="Heiti SC Light"/>
        </w:rPr>
        <w:t>技术，</w:t>
      </w:r>
      <w:r>
        <w:rPr>
          <w:rFonts w:ascii="Heiti SC Light" w:eastAsia="Heiti SC Light" w:hint="eastAsia"/>
        </w:rPr>
        <w:t>简化web</w:t>
      </w:r>
      <w:r>
        <w:rPr>
          <w:rFonts w:ascii="Heiti SC Light" w:eastAsia="Heiti SC Light"/>
        </w:rPr>
        <w:t>应用的搭建和开发过程，</w:t>
      </w:r>
      <w:r>
        <w:rPr>
          <w:rFonts w:ascii="Heiti SC Light" w:eastAsia="Heiti SC Light" w:hint="eastAsia"/>
        </w:rPr>
        <w:t>减轻</w:t>
      </w:r>
      <w:r>
        <w:rPr>
          <w:rFonts w:ascii="Heiti SC Light" w:eastAsia="Heiti SC Light"/>
        </w:rPr>
        <w:t>了</w:t>
      </w:r>
      <w:r>
        <w:rPr>
          <w:rFonts w:ascii="Heiti SC Light" w:eastAsia="Heiti SC Light" w:hint="eastAsia"/>
        </w:rPr>
        <w:t>开发者</w:t>
      </w:r>
      <w:r>
        <w:rPr>
          <w:rFonts w:ascii="Heiti SC Light" w:eastAsia="Heiti SC Light"/>
        </w:rPr>
        <w:t>对配置的样板</w:t>
      </w:r>
      <w:r>
        <w:rPr>
          <w:rFonts w:ascii="Heiti SC Light" w:eastAsia="Heiti SC Light" w:hint="eastAsia"/>
        </w:rPr>
        <w:t>化</w:t>
      </w:r>
      <w:r>
        <w:rPr>
          <w:rFonts w:ascii="Heiti SC Light" w:eastAsia="Heiti SC Light"/>
        </w:rPr>
        <w:t>定义。</w:t>
      </w:r>
      <w:r>
        <w:rPr>
          <w:rFonts w:ascii="Heiti SC Light" w:eastAsia="Heiti SC Light" w:hint="eastAsia"/>
        </w:rPr>
        <w:t>该</w:t>
      </w:r>
      <w:r>
        <w:rPr>
          <w:rFonts w:ascii="Heiti SC Light" w:eastAsia="Heiti SC Light"/>
        </w:rPr>
        <w:t>项目</w:t>
      </w:r>
      <w:r>
        <w:rPr>
          <w:rFonts w:ascii="Heiti SC Light" w:eastAsia="Heiti SC Light" w:hint="eastAsia"/>
        </w:rPr>
        <w:t>采用</w:t>
      </w:r>
      <w:r>
        <w:rPr>
          <w:rFonts w:ascii="Heiti SC Light" w:eastAsia="Heiti SC Light"/>
        </w:rPr>
        <w:t xml:space="preserve">spring </w:t>
      </w:r>
      <w:r>
        <w:rPr>
          <w:rFonts w:ascii="Heiti SC Light" w:eastAsia="Heiti SC Light" w:hint="eastAsia"/>
        </w:rPr>
        <w:t>boot</w:t>
      </w:r>
      <w:r>
        <w:rPr>
          <w:rFonts w:ascii="Heiti SC Light" w:eastAsia="Heiti SC Light"/>
        </w:rPr>
        <w:t>技术</w:t>
      </w:r>
      <w:r>
        <w:rPr>
          <w:rFonts w:ascii="Heiti SC Light" w:eastAsia="Heiti SC Light" w:hint="eastAsia"/>
        </w:rPr>
        <w:t>作为</w:t>
      </w:r>
      <w:r>
        <w:rPr>
          <w:rFonts w:ascii="Heiti SC Light" w:eastAsia="Heiti SC Light"/>
        </w:rPr>
        <w:t>支持。</w:t>
      </w:r>
    </w:p>
    <w:p w14:paraId="43EAD8C4" w14:textId="77777777" w:rsidR="008E3056" w:rsidRPr="008E3056" w:rsidRDefault="008E3056" w:rsidP="008E3056"/>
    <w:p w14:paraId="238AC234" w14:textId="77777777" w:rsidR="00AD766A" w:rsidRPr="00D168D4" w:rsidRDefault="00AD766A" w:rsidP="00AD766A">
      <w:pPr>
        <w:pStyle w:val="aff1"/>
        <w:ind w:firstLine="425"/>
      </w:pPr>
    </w:p>
    <w:p w14:paraId="15A0667A" w14:textId="7CB06F3F" w:rsidR="00AD766A" w:rsidRPr="0069269F" w:rsidRDefault="00AD766A" w:rsidP="00AD766A">
      <w:pPr>
        <w:widowControl/>
        <w:jc w:val="left"/>
        <w:rPr>
          <w:rFonts w:ascii="Arial" w:hAnsi="Arial" w:cs="Arial"/>
        </w:rPr>
      </w:pPr>
    </w:p>
    <w:p w14:paraId="45880740" w14:textId="77777777" w:rsidR="00AD766A" w:rsidRPr="00034CDE" w:rsidRDefault="00AD766A" w:rsidP="00034CDE">
      <w:pPr>
        <w:pStyle w:val="af2"/>
        <w:jc w:val="center"/>
        <w:rPr>
          <w:rFonts w:ascii="宋体" w:eastAsia="宋体" w:hAnsi="宋体" w:cs="Arial"/>
          <w:color w:val="auto"/>
        </w:rPr>
      </w:pPr>
      <w:bookmarkStart w:id="90" w:name="_Toc304552771"/>
      <w:bookmarkStart w:id="91" w:name="_Toc326049745"/>
      <w:bookmarkStart w:id="92" w:name="_Toc522796005"/>
      <w:r w:rsidRPr="00034CDE">
        <w:rPr>
          <w:rFonts w:ascii="宋体" w:eastAsia="宋体" w:hAnsi="宋体" w:cs="Arial"/>
          <w:color w:val="auto"/>
        </w:rPr>
        <w:lastRenderedPageBreak/>
        <w:t>第</w:t>
      </w:r>
      <w:r w:rsidRPr="00034CDE">
        <w:rPr>
          <w:rFonts w:ascii="宋体" w:eastAsia="宋体" w:hAnsi="宋体" w:cs="Arial" w:hint="eastAsia"/>
          <w:color w:val="auto"/>
        </w:rPr>
        <w:t>七</w:t>
      </w:r>
      <w:r w:rsidR="00034CDE">
        <w:rPr>
          <w:rFonts w:ascii="宋体" w:eastAsia="宋体" w:hAnsi="宋体" w:cs="Arial" w:hint="eastAsia"/>
          <w:color w:val="auto"/>
        </w:rPr>
        <w:t>部分</w:t>
      </w:r>
      <w:r w:rsidRPr="00034CDE">
        <w:rPr>
          <w:rFonts w:ascii="宋体" w:eastAsia="宋体" w:hAnsi="宋体" w:cs="Arial"/>
          <w:color w:val="auto"/>
        </w:rPr>
        <w:t xml:space="preserve"> 用户界面设计</w:t>
      </w:r>
      <w:bookmarkEnd w:id="90"/>
      <w:bookmarkEnd w:id="91"/>
      <w:bookmarkEnd w:id="92"/>
    </w:p>
    <w:p w14:paraId="34FB7407" w14:textId="77777777" w:rsidR="00D73AF1" w:rsidRDefault="00D73AF1" w:rsidP="00D73AF1">
      <w:pPr>
        <w:pStyle w:val="4"/>
        <w:rPr>
          <w:rFonts w:cs="Arial"/>
        </w:rPr>
      </w:pPr>
      <w:bookmarkStart w:id="93" w:name="_Toc522796006"/>
      <w:r>
        <w:rPr>
          <w:rFonts w:cs="Arial" w:hint="eastAsia"/>
        </w:rPr>
        <w:t>1</w:t>
      </w:r>
      <w:r>
        <w:rPr>
          <w:rFonts w:cs="Arial" w:hint="eastAsia"/>
        </w:rPr>
        <w:t>、</w:t>
      </w:r>
      <w:r>
        <w:rPr>
          <w:rFonts w:hAnsi="宋体" w:cs="Arial"/>
        </w:rPr>
        <w:t>登录</w:t>
      </w:r>
      <w:r>
        <w:rPr>
          <w:rFonts w:hAnsi="宋体" w:cs="Arial" w:hint="eastAsia"/>
        </w:rPr>
        <w:t>界面风格</w:t>
      </w:r>
      <w:bookmarkEnd w:id="93"/>
      <w:r>
        <w:rPr>
          <w:rFonts w:cs="Arial"/>
        </w:rPr>
        <w:t xml:space="preserve"> </w:t>
      </w:r>
    </w:p>
    <w:p w14:paraId="2D9EF03C" w14:textId="09FC71D1" w:rsidR="00D73AF1" w:rsidRDefault="00F278D7" w:rsidP="00D73AF1">
      <w:pPr>
        <w:widowControl/>
        <w:jc w:val="left"/>
      </w:pPr>
      <w:r>
        <w:rPr>
          <w:noProof/>
        </w:rPr>
        <w:pict w14:anchorId="79E96609">
          <v:shapetype id="_x0000_t63" coordsize="21600,21600" o:spt="63" adj="1350,25920" path="wr0,,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椭圆形标注 4" o:spid="_x0000_s1027" type="#_x0000_t63" style="position:absolute;margin-left:230.05pt;margin-top:156.05pt;width:147.75pt;height:4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" adj="-16861,2191">
            <v:textbox>
              <w:txbxContent>
                <w:p w14:paraId="1876A913" w14:textId="77777777" w:rsidR="00722B5C" w:rsidRDefault="00722B5C" w:rsidP="00D73AF1">
                  <w:r>
                    <w:rPr>
                      <w:rFonts w:hint="eastAsia"/>
                    </w:rPr>
                    <w:t>选择账号密码登录</w:t>
                  </w:r>
                </w:p>
              </w:txbxContent>
            </v:textbox>
          </v:shape>
        </w:pict>
      </w:r>
      <w:r>
        <w:rPr>
          <w:noProof/>
        </w:rPr>
        <w:pict w14:anchorId="63F006ED">
          <v:shape id="椭圆形标注 2" o:spid="_x0000_s1026" type="#_x0000_t63" style="position:absolute;margin-left:173.75pt;margin-top:20pt;width:139.6pt;height:58.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" adj="-9170,19086">
            <v:textbox>
              <w:txbxContent>
                <w:p w14:paraId="260001D5" w14:textId="77777777" w:rsidR="00722B5C" w:rsidRDefault="00722B5C" w:rsidP="00D73AF1">
                  <w:r>
                    <w:rPr>
                      <w:rFonts w:hint="eastAsia"/>
                    </w:rPr>
                    <w:t>自动打开摄像头进行人脸识别捕获。</w:t>
                  </w:r>
                </w:p>
              </w:txbxContent>
            </v:textbox>
          </v:shape>
        </w:pict>
      </w:r>
      <w:r w:rsidR="00D73AF1">
        <w:rPr>
          <w:rFonts w:ascii="Arial" w:hAnsi="Arial" w:cs="Arial"/>
        </w:rPr>
        <w:t xml:space="preserve"> </w:t>
      </w:r>
      <w:r w:rsidR="00D73AF1">
        <w:rPr>
          <w:noProof/>
        </w:rPr>
        <w:drawing>
          <wp:inline distT="0" distB="0" distL="114300" distR="114300" wp14:anchorId="1314FCD8" wp14:editId="27349CF9">
            <wp:extent cx="2157730" cy="2335530"/>
            <wp:effectExtent l="0" t="0" r="1397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0"/>
                    <a:stretch>
                      <a:fillRect/>
                    </a:stretch>
                  </pic:blipFill>
                  <pic:spPr>
                    <a:xfrm>
                      <a:off x="0" y="0"/>
                      <a:ext cx="2157730" cy="2335530"/>
                    </a:xfrm>
                    <a:prstGeom prst="rect">
                      <a:avLst/>
                    </a:prstGeom>
                    <a:noFill/>
                    <a:ln w="9525">
                      <a:noFill/>
                    </a:ln>
                  </pic:spPr>
                </pic:pic>
              </a:graphicData>
            </a:graphic>
          </wp:inline>
        </w:drawing>
      </w:r>
    </w:p>
    <w:p w14:paraId="4572F068" w14:textId="77777777" w:rsidR="00D73AF1" w:rsidRDefault="00D73AF1" w:rsidP="00D73AF1">
      <w:pPr>
        <w:pStyle w:val="aff1"/>
        <w:ind w:firstLine="0"/>
        <w:jc w:val="left"/>
        <w:rPr>
          <w:rFonts w:ascii="Arial" w:hAnsi="Arial" w:cs="Arial"/>
        </w:rPr>
      </w:pPr>
    </w:p>
    <w:p w14:paraId="657DB1FA" w14:textId="77777777" w:rsidR="00D73AF1" w:rsidRDefault="00D73AF1" w:rsidP="00D73AF1">
      <w:pPr>
        <w:widowControl/>
        <w:jc w:val="left"/>
      </w:pPr>
      <w:r>
        <w:rPr>
          <w:noProof/>
        </w:rPr>
        <w:drawing>
          <wp:inline distT="0" distB="0" distL="114300" distR="114300" wp14:anchorId="2876C045" wp14:editId="6EBAD94D">
            <wp:extent cx="5273675" cy="2795905"/>
            <wp:effectExtent l="0" t="0" r="3175"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1"/>
                    <a:stretch>
                      <a:fillRect/>
                    </a:stretch>
                  </pic:blipFill>
                  <pic:spPr>
                    <a:xfrm>
                      <a:off x="0" y="0"/>
                      <a:ext cx="5273675" cy="2795905"/>
                    </a:xfrm>
                    <a:prstGeom prst="rect">
                      <a:avLst/>
                    </a:prstGeom>
                    <a:noFill/>
                    <a:ln w="9525">
                      <a:noFill/>
                    </a:ln>
                  </pic:spPr>
                </pic:pic>
              </a:graphicData>
            </a:graphic>
          </wp:inline>
        </w:drawing>
      </w:r>
    </w:p>
    <w:p w14:paraId="2221A8C0" w14:textId="77777777" w:rsidR="00D73AF1" w:rsidRDefault="00D73AF1" w:rsidP="00D73AF1">
      <w:pPr>
        <w:widowControl/>
        <w:jc w:val="left"/>
      </w:pPr>
    </w:p>
    <w:p w14:paraId="00539AEE" w14:textId="77777777" w:rsidR="00D73AF1" w:rsidRDefault="00D73AF1" w:rsidP="00D73AF1">
      <w:pPr>
        <w:widowControl/>
        <w:numPr>
          <w:ilvl w:val="0"/>
          <w:numId w:val="43"/>
        </w:numPr>
        <w:jc w:val="left"/>
        <w:rPr>
          <w:rFonts w:ascii="Cambria" w:hAnsi="宋体" w:cs="Arial"/>
          <w:b/>
          <w:bCs/>
          <w:sz w:val="28"/>
          <w:szCs w:val="28"/>
        </w:rPr>
      </w:pPr>
      <w:r>
        <w:rPr>
          <w:rFonts w:ascii="Cambria" w:hAnsi="宋体" w:cs="Arial" w:hint="eastAsia"/>
          <w:b/>
          <w:bCs/>
          <w:sz w:val="28"/>
          <w:szCs w:val="28"/>
        </w:rPr>
        <w:t>注册界面</w:t>
      </w:r>
    </w:p>
    <w:p w14:paraId="226B5363" w14:textId="77777777" w:rsidR="00D73AF1" w:rsidRDefault="00D73AF1" w:rsidP="00D73AF1">
      <w:pPr>
        <w:widowControl/>
        <w:jc w:val="left"/>
      </w:pPr>
      <w:r>
        <w:rPr>
          <w:rFonts w:hint="eastAsia"/>
        </w:rPr>
        <w:t xml:space="preserve">2.1 </w:t>
      </w:r>
      <w:r>
        <w:rPr>
          <w:rFonts w:hint="eastAsia"/>
        </w:rPr>
        <w:t>信息填充</w:t>
      </w:r>
    </w:p>
    <w:p w14:paraId="0A6AB5EA" w14:textId="77777777" w:rsidR="00D73AF1" w:rsidRDefault="00D73AF1" w:rsidP="00D73AF1">
      <w:pPr>
        <w:widowControl/>
        <w:jc w:val="left"/>
      </w:pPr>
      <w:r>
        <w:rPr>
          <w:noProof/>
        </w:rPr>
        <w:lastRenderedPageBreak/>
        <w:drawing>
          <wp:inline distT="0" distB="0" distL="114300" distR="114300" wp14:anchorId="112F4EB2" wp14:editId="5EEAAF8B">
            <wp:extent cx="1990090" cy="2934970"/>
            <wp:effectExtent l="0" t="0" r="10160" b="1778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2"/>
                    <a:stretch>
                      <a:fillRect/>
                    </a:stretch>
                  </pic:blipFill>
                  <pic:spPr>
                    <a:xfrm>
                      <a:off x="0" y="0"/>
                      <a:ext cx="1990090" cy="2934970"/>
                    </a:xfrm>
                    <a:prstGeom prst="rect">
                      <a:avLst/>
                    </a:prstGeom>
                    <a:noFill/>
                    <a:ln w="9525">
                      <a:noFill/>
                    </a:ln>
                  </pic:spPr>
                </pic:pic>
              </a:graphicData>
            </a:graphic>
          </wp:inline>
        </w:drawing>
      </w:r>
    </w:p>
    <w:p w14:paraId="3AD195AB" w14:textId="77777777" w:rsidR="00D73AF1" w:rsidRDefault="00D73AF1" w:rsidP="00D73AF1">
      <w:pPr>
        <w:widowControl/>
        <w:jc w:val="left"/>
      </w:pPr>
      <w:r>
        <w:rPr>
          <w:rFonts w:hint="eastAsia"/>
        </w:rPr>
        <w:t xml:space="preserve">2.2 </w:t>
      </w:r>
      <w:r>
        <w:rPr>
          <w:rFonts w:hint="eastAsia"/>
        </w:rPr>
        <w:t>注册成功</w:t>
      </w:r>
    </w:p>
    <w:p w14:paraId="15679BCA" w14:textId="77777777" w:rsidR="00D73AF1" w:rsidRDefault="00D73AF1" w:rsidP="00D73AF1">
      <w:pPr>
        <w:widowControl/>
        <w:jc w:val="left"/>
      </w:pPr>
      <w:r>
        <w:rPr>
          <w:noProof/>
        </w:rPr>
        <w:drawing>
          <wp:inline distT="0" distB="0" distL="114300" distR="114300" wp14:anchorId="6C5D6021" wp14:editId="553DBCC3">
            <wp:extent cx="2113915" cy="2548255"/>
            <wp:effectExtent l="0" t="0" r="635" b="444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3"/>
                    <a:stretch>
                      <a:fillRect/>
                    </a:stretch>
                  </pic:blipFill>
                  <pic:spPr>
                    <a:xfrm>
                      <a:off x="0" y="0"/>
                      <a:ext cx="2113915" cy="2548255"/>
                    </a:xfrm>
                    <a:prstGeom prst="rect">
                      <a:avLst/>
                    </a:prstGeom>
                    <a:noFill/>
                    <a:ln w="9525">
                      <a:noFill/>
                    </a:ln>
                  </pic:spPr>
                </pic:pic>
              </a:graphicData>
            </a:graphic>
          </wp:inline>
        </w:drawing>
      </w:r>
    </w:p>
    <w:p w14:paraId="42D03F9E" w14:textId="77777777" w:rsidR="00D73AF1" w:rsidRDefault="00D73AF1" w:rsidP="00D73AF1">
      <w:pPr>
        <w:widowControl/>
        <w:jc w:val="left"/>
      </w:pPr>
      <w:r>
        <w:rPr>
          <w:rFonts w:hint="eastAsia"/>
        </w:rPr>
        <w:t xml:space="preserve">2.3 </w:t>
      </w:r>
      <w:r>
        <w:rPr>
          <w:rFonts w:hint="eastAsia"/>
        </w:rPr>
        <w:t>注册后必选</w:t>
      </w:r>
    </w:p>
    <w:p w14:paraId="4A2562D2" w14:textId="77777777" w:rsidR="00D73AF1" w:rsidRDefault="00D73AF1" w:rsidP="00D73AF1">
      <w:pPr>
        <w:widowControl/>
        <w:jc w:val="left"/>
      </w:pPr>
      <w:r>
        <w:rPr>
          <w:noProof/>
        </w:rPr>
        <w:drawing>
          <wp:inline distT="0" distB="0" distL="114300" distR="114300" wp14:anchorId="3C7F5889" wp14:editId="7C74557C">
            <wp:extent cx="2851785" cy="2779395"/>
            <wp:effectExtent l="0" t="0" r="5715" b="190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4"/>
                    <a:stretch>
                      <a:fillRect/>
                    </a:stretch>
                  </pic:blipFill>
                  <pic:spPr>
                    <a:xfrm>
                      <a:off x="0" y="0"/>
                      <a:ext cx="2851785" cy="2779395"/>
                    </a:xfrm>
                    <a:prstGeom prst="rect">
                      <a:avLst/>
                    </a:prstGeom>
                    <a:noFill/>
                    <a:ln w="9525">
                      <a:noFill/>
                    </a:ln>
                  </pic:spPr>
                </pic:pic>
              </a:graphicData>
            </a:graphic>
          </wp:inline>
        </w:drawing>
      </w:r>
    </w:p>
    <w:p w14:paraId="174CE4A3" w14:textId="77777777" w:rsidR="00D73AF1" w:rsidRDefault="00D73AF1" w:rsidP="00D73AF1">
      <w:pPr>
        <w:widowControl/>
        <w:jc w:val="left"/>
      </w:pPr>
      <w:r>
        <w:rPr>
          <w:rFonts w:hint="eastAsia"/>
        </w:rPr>
        <w:lastRenderedPageBreak/>
        <w:t xml:space="preserve">2.3.1 </w:t>
      </w:r>
      <w:r>
        <w:rPr>
          <w:rFonts w:hint="eastAsia"/>
        </w:rPr>
        <w:t>加入公司</w:t>
      </w:r>
    </w:p>
    <w:p w14:paraId="7BEC0C97" w14:textId="77777777" w:rsidR="00D73AF1" w:rsidRDefault="00D73AF1" w:rsidP="00D73AF1">
      <w:pPr>
        <w:widowControl/>
        <w:jc w:val="left"/>
      </w:pPr>
      <w:r>
        <w:rPr>
          <w:noProof/>
        </w:rPr>
        <w:drawing>
          <wp:inline distT="0" distB="0" distL="114300" distR="114300" wp14:anchorId="16006E76" wp14:editId="299A5473">
            <wp:extent cx="3475355" cy="2296160"/>
            <wp:effectExtent l="0" t="0" r="10795" b="889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5"/>
                    <a:stretch>
                      <a:fillRect/>
                    </a:stretch>
                  </pic:blipFill>
                  <pic:spPr>
                    <a:xfrm>
                      <a:off x="0" y="0"/>
                      <a:ext cx="3475355" cy="2296160"/>
                    </a:xfrm>
                    <a:prstGeom prst="rect">
                      <a:avLst/>
                    </a:prstGeom>
                    <a:noFill/>
                    <a:ln w="9525">
                      <a:noFill/>
                    </a:ln>
                  </pic:spPr>
                </pic:pic>
              </a:graphicData>
            </a:graphic>
          </wp:inline>
        </w:drawing>
      </w:r>
      <w:r>
        <w:rPr>
          <w:noProof/>
        </w:rPr>
        <w:drawing>
          <wp:inline distT="0" distB="0" distL="114300" distR="114300" wp14:anchorId="20A6805E" wp14:editId="381787FE">
            <wp:extent cx="1804035" cy="1746823"/>
            <wp:effectExtent l="0" t="0" r="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6"/>
                    <a:stretch>
                      <a:fillRect/>
                    </a:stretch>
                  </pic:blipFill>
                  <pic:spPr>
                    <a:xfrm>
                      <a:off x="0" y="0"/>
                      <a:ext cx="1822714" cy="1764910"/>
                    </a:xfrm>
                    <a:prstGeom prst="rect">
                      <a:avLst/>
                    </a:prstGeom>
                    <a:noFill/>
                    <a:ln w="9525">
                      <a:noFill/>
                    </a:ln>
                  </pic:spPr>
                </pic:pic>
              </a:graphicData>
            </a:graphic>
          </wp:inline>
        </w:drawing>
      </w:r>
      <w:r>
        <w:rPr>
          <w:noProof/>
        </w:rPr>
        <w:drawing>
          <wp:inline distT="0" distB="0" distL="114300" distR="114300" wp14:anchorId="003D6AC7" wp14:editId="141AEE46">
            <wp:extent cx="3082096" cy="1787476"/>
            <wp:effectExtent l="0" t="0" r="0" b="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7"/>
                    <a:stretch>
                      <a:fillRect/>
                    </a:stretch>
                  </pic:blipFill>
                  <pic:spPr>
                    <a:xfrm>
                      <a:off x="0" y="0"/>
                      <a:ext cx="3109455" cy="1803343"/>
                    </a:xfrm>
                    <a:prstGeom prst="rect">
                      <a:avLst/>
                    </a:prstGeom>
                    <a:noFill/>
                    <a:ln w="9525">
                      <a:noFill/>
                    </a:ln>
                  </pic:spPr>
                </pic:pic>
              </a:graphicData>
            </a:graphic>
          </wp:inline>
        </w:drawing>
      </w:r>
    </w:p>
    <w:p w14:paraId="29ABF2B8" w14:textId="77777777" w:rsidR="00D73AF1" w:rsidRDefault="00D73AF1" w:rsidP="00D73AF1">
      <w:pPr>
        <w:widowControl/>
        <w:jc w:val="left"/>
      </w:pPr>
      <w:r>
        <w:rPr>
          <w:rFonts w:hint="eastAsia"/>
        </w:rPr>
        <w:t xml:space="preserve">2.3.2 </w:t>
      </w:r>
      <w:r>
        <w:rPr>
          <w:rFonts w:hint="eastAsia"/>
        </w:rPr>
        <w:t>新建公司</w:t>
      </w:r>
    </w:p>
    <w:p w14:paraId="448B4C0B" w14:textId="77777777" w:rsidR="00D73AF1" w:rsidRDefault="00D73AF1" w:rsidP="00D73AF1">
      <w:pPr>
        <w:widowControl/>
        <w:jc w:val="left"/>
      </w:pPr>
      <w:r>
        <w:rPr>
          <w:noProof/>
        </w:rPr>
        <w:drawing>
          <wp:inline distT="0" distB="0" distL="114300" distR="114300" wp14:anchorId="692AC756" wp14:editId="292E2F32">
            <wp:extent cx="2438400" cy="1734820"/>
            <wp:effectExtent l="0" t="0" r="0" b="1778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8"/>
                    <a:stretch>
                      <a:fillRect/>
                    </a:stretch>
                  </pic:blipFill>
                  <pic:spPr>
                    <a:xfrm>
                      <a:off x="0" y="0"/>
                      <a:ext cx="2438400" cy="1734820"/>
                    </a:xfrm>
                    <a:prstGeom prst="rect">
                      <a:avLst/>
                    </a:prstGeom>
                    <a:noFill/>
                    <a:ln w="9525">
                      <a:noFill/>
                    </a:ln>
                  </pic:spPr>
                </pic:pic>
              </a:graphicData>
            </a:graphic>
          </wp:inline>
        </w:drawing>
      </w:r>
      <w:r>
        <w:rPr>
          <w:noProof/>
        </w:rPr>
        <w:drawing>
          <wp:inline distT="0" distB="0" distL="114300" distR="114300" wp14:anchorId="6BD55BCA" wp14:editId="732F5149">
            <wp:extent cx="3987165" cy="1758950"/>
            <wp:effectExtent l="0" t="0" r="13335" b="1270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9"/>
                    <a:stretch>
                      <a:fillRect/>
                    </a:stretch>
                  </pic:blipFill>
                  <pic:spPr>
                    <a:xfrm>
                      <a:off x="0" y="0"/>
                      <a:ext cx="3987165" cy="1758950"/>
                    </a:xfrm>
                    <a:prstGeom prst="rect">
                      <a:avLst/>
                    </a:prstGeom>
                    <a:noFill/>
                    <a:ln w="9525">
                      <a:noFill/>
                    </a:ln>
                  </pic:spPr>
                </pic:pic>
              </a:graphicData>
            </a:graphic>
          </wp:inline>
        </w:drawing>
      </w:r>
    </w:p>
    <w:p w14:paraId="2EF11B9D" w14:textId="77777777" w:rsidR="00D73AF1" w:rsidRDefault="00D73AF1" w:rsidP="00D73AF1">
      <w:pPr>
        <w:widowControl/>
        <w:jc w:val="left"/>
      </w:pPr>
    </w:p>
    <w:p w14:paraId="72BD12CD" w14:textId="77777777" w:rsidR="00D73AF1" w:rsidRDefault="00D73AF1" w:rsidP="00D73AF1">
      <w:pPr>
        <w:pStyle w:val="4"/>
        <w:rPr>
          <w:rFonts w:hAnsi="宋体" w:cs="Arial"/>
        </w:rPr>
      </w:pPr>
      <w:bookmarkStart w:id="94" w:name="_Toc522796007"/>
      <w:r>
        <w:rPr>
          <w:rFonts w:hAnsi="宋体" w:cs="Arial" w:hint="eastAsia"/>
        </w:rPr>
        <w:lastRenderedPageBreak/>
        <w:t>3</w:t>
      </w:r>
      <w:r>
        <w:rPr>
          <w:rFonts w:hAnsi="宋体" w:cs="Arial" w:hint="eastAsia"/>
        </w:rPr>
        <w:t>、打卡成功界面</w:t>
      </w:r>
      <w:bookmarkEnd w:id="94"/>
    </w:p>
    <w:p w14:paraId="5A872839" w14:textId="77777777" w:rsidR="00D73AF1" w:rsidRDefault="00D73AF1" w:rsidP="007947F4">
      <w:pPr>
        <w:rPr>
          <w:rFonts w:hAnsi="宋体" w:cs="Arial"/>
        </w:rPr>
      </w:pPr>
      <w:r>
        <w:rPr>
          <w:noProof/>
        </w:rPr>
        <w:drawing>
          <wp:inline distT="0" distB="0" distL="114300" distR="114300" wp14:anchorId="794E55ED" wp14:editId="4D436167">
            <wp:extent cx="3106420" cy="2353945"/>
            <wp:effectExtent l="0" t="0" r="17780" b="825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30"/>
                    <a:stretch>
                      <a:fillRect/>
                    </a:stretch>
                  </pic:blipFill>
                  <pic:spPr>
                    <a:xfrm>
                      <a:off x="0" y="0"/>
                      <a:ext cx="3106420" cy="2353945"/>
                    </a:xfrm>
                    <a:prstGeom prst="rect">
                      <a:avLst/>
                    </a:prstGeom>
                    <a:noFill/>
                    <a:ln w="9525">
                      <a:noFill/>
                    </a:ln>
                  </pic:spPr>
                </pic:pic>
              </a:graphicData>
            </a:graphic>
          </wp:inline>
        </w:drawing>
      </w:r>
    </w:p>
    <w:p w14:paraId="0E1F0653" w14:textId="77777777" w:rsidR="00D73AF1" w:rsidRDefault="00D73AF1" w:rsidP="00D73AF1">
      <w:pPr>
        <w:rPr>
          <w:rFonts w:ascii="宋体" w:hAnsi="宋体" w:cs="宋体"/>
          <w:kern w:val="0"/>
          <w:sz w:val="24"/>
          <w:lang w:bidi="ar"/>
        </w:rPr>
      </w:pPr>
      <w:r>
        <w:rPr>
          <w:rFonts w:ascii="Cambria" w:hAnsi="宋体" w:cs="Arial" w:hint="eastAsia"/>
          <w:b/>
          <w:bCs/>
          <w:sz w:val="28"/>
          <w:szCs w:val="28"/>
        </w:rPr>
        <w:t>4</w:t>
      </w:r>
      <w:r>
        <w:rPr>
          <w:rFonts w:ascii="Cambria" w:hAnsi="宋体" w:cs="Arial" w:hint="eastAsia"/>
          <w:b/>
          <w:bCs/>
          <w:sz w:val="28"/>
          <w:szCs w:val="28"/>
        </w:rPr>
        <w:t>、业务界面</w:t>
      </w:r>
    </w:p>
    <w:p w14:paraId="57425C0B" w14:textId="77777777" w:rsidR="00D73AF1" w:rsidRDefault="00D73AF1" w:rsidP="00D73AF1">
      <w:pPr>
        <w:widowControl/>
        <w:jc w:val="left"/>
        <w:rPr>
          <w:rFonts w:ascii="宋体" w:hAnsi="宋体" w:cs="宋体"/>
          <w:kern w:val="0"/>
          <w:sz w:val="24"/>
          <w:lang w:bidi="ar"/>
        </w:rPr>
      </w:pPr>
      <w:r>
        <w:rPr>
          <w:rFonts w:ascii="宋体" w:hAnsi="宋体" w:cs="宋体" w:hint="eastAsia"/>
          <w:kern w:val="0"/>
          <w:sz w:val="24"/>
          <w:lang w:bidi="ar"/>
        </w:rPr>
        <w:t>3.1 员工界面：</w:t>
      </w:r>
    </w:p>
    <w:p w14:paraId="27D1ED30" w14:textId="77777777" w:rsidR="00D73AF1" w:rsidRDefault="00D73AF1" w:rsidP="00D73AF1">
      <w:pPr>
        <w:widowControl/>
        <w:jc w:val="left"/>
      </w:pPr>
      <w:r>
        <w:rPr>
          <w:noProof/>
        </w:rPr>
        <w:drawing>
          <wp:inline distT="0" distB="0" distL="114300" distR="114300" wp14:anchorId="2CFC9372" wp14:editId="70B14CE2">
            <wp:extent cx="4533900" cy="2922905"/>
            <wp:effectExtent l="0" t="0" r="0" b="1079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31"/>
                    <a:stretch>
                      <a:fillRect/>
                    </a:stretch>
                  </pic:blipFill>
                  <pic:spPr>
                    <a:xfrm>
                      <a:off x="0" y="0"/>
                      <a:ext cx="4533900" cy="2922905"/>
                    </a:xfrm>
                    <a:prstGeom prst="rect">
                      <a:avLst/>
                    </a:prstGeom>
                    <a:noFill/>
                    <a:ln w="9525">
                      <a:noFill/>
                    </a:ln>
                  </pic:spPr>
                </pic:pic>
              </a:graphicData>
            </a:graphic>
          </wp:inline>
        </w:drawing>
      </w:r>
    </w:p>
    <w:p w14:paraId="3B850016" w14:textId="77777777" w:rsidR="00D73AF1" w:rsidRDefault="00D73AF1" w:rsidP="00D73AF1">
      <w:pPr>
        <w:widowControl/>
        <w:jc w:val="left"/>
      </w:pPr>
      <w:r>
        <w:rPr>
          <w:noProof/>
        </w:rPr>
        <w:lastRenderedPageBreak/>
        <w:drawing>
          <wp:inline distT="0" distB="0" distL="114300" distR="114300" wp14:anchorId="5CDF7D73" wp14:editId="04DC8EA8">
            <wp:extent cx="3317875" cy="4013200"/>
            <wp:effectExtent l="0" t="0" r="15875" b="635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32"/>
                    <a:stretch>
                      <a:fillRect/>
                    </a:stretch>
                  </pic:blipFill>
                  <pic:spPr>
                    <a:xfrm>
                      <a:off x="0" y="0"/>
                      <a:ext cx="3317875" cy="4013200"/>
                    </a:xfrm>
                    <a:prstGeom prst="rect">
                      <a:avLst/>
                    </a:prstGeom>
                    <a:noFill/>
                    <a:ln w="9525">
                      <a:noFill/>
                    </a:ln>
                  </pic:spPr>
                </pic:pic>
              </a:graphicData>
            </a:graphic>
          </wp:inline>
        </w:drawing>
      </w:r>
    </w:p>
    <w:p w14:paraId="786127ED" w14:textId="77777777" w:rsidR="00D73AF1" w:rsidRDefault="00D73AF1" w:rsidP="00D73AF1">
      <w:pPr>
        <w:widowControl/>
        <w:jc w:val="left"/>
      </w:pPr>
      <w:r>
        <w:rPr>
          <w:rFonts w:hint="eastAsia"/>
        </w:rPr>
        <w:t xml:space="preserve">3.2 </w:t>
      </w:r>
      <w:r>
        <w:rPr>
          <w:rFonts w:hint="eastAsia"/>
        </w:rPr>
        <w:t>管理员界面</w:t>
      </w:r>
    </w:p>
    <w:p w14:paraId="4245AA6E" w14:textId="77777777" w:rsidR="00D73AF1" w:rsidRDefault="00D73AF1" w:rsidP="00D73AF1">
      <w:pPr>
        <w:widowControl/>
        <w:jc w:val="left"/>
      </w:pPr>
      <w:r>
        <w:rPr>
          <w:noProof/>
        </w:rPr>
        <w:drawing>
          <wp:inline distT="0" distB="0" distL="114300" distR="114300" wp14:anchorId="1C596966" wp14:editId="2D2D2188">
            <wp:extent cx="4202430" cy="2058670"/>
            <wp:effectExtent l="0" t="0" r="7620" b="1778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3"/>
                    <a:stretch>
                      <a:fillRect/>
                    </a:stretch>
                  </pic:blipFill>
                  <pic:spPr>
                    <a:xfrm>
                      <a:off x="0" y="0"/>
                      <a:ext cx="4202430" cy="2058670"/>
                    </a:xfrm>
                    <a:prstGeom prst="rect">
                      <a:avLst/>
                    </a:prstGeom>
                    <a:noFill/>
                    <a:ln w="9525">
                      <a:noFill/>
                    </a:ln>
                  </pic:spPr>
                </pic:pic>
              </a:graphicData>
            </a:graphic>
          </wp:inline>
        </w:drawing>
      </w:r>
    </w:p>
    <w:p w14:paraId="05A81734" w14:textId="77777777" w:rsidR="00D73AF1" w:rsidRDefault="00D73AF1" w:rsidP="00D73AF1">
      <w:pPr>
        <w:widowControl/>
        <w:jc w:val="left"/>
      </w:pPr>
    </w:p>
    <w:p w14:paraId="1C8EE62E" w14:textId="77777777" w:rsidR="00D73AF1" w:rsidRDefault="00D73AF1" w:rsidP="00D73AF1">
      <w:pPr>
        <w:widowControl/>
        <w:jc w:val="left"/>
        <w:rPr>
          <w:rFonts w:ascii="宋体" w:hAnsi="宋体" w:cs="宋体"/>
          <w:kern w:val="0"/>
          <w:sz w:val="24"/>
          <w:lang w:bidi="ar"/>
        </w:rPr>
      </w:pPr>
      <w:r>
        <w:rPr>
          <w:rFonts w:ascii="宋体" w:hAnsi="宋体" w:cs="宋体"/>
          <w:noProof/>
          <w:kern w:val="0"/>
          <w:sz w:val="24"/>
        </w:rPr>
        <w:lastRenderedPageBreak/>
        <w:drawing>
          <wp:inline distT="0" distB="0" distL="114300" distR="114300" wp14:anchorId="376C3014" wp14:editId="4C7D48A8">
            <wp:extent cx="3820795" cy="3841115"/>
            <wp:effectExtent l="0" t="0" r="8255" b="698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34"/>
                    <a:stretch>
                      <a:fillRect/>
                    </a:stretch>
                  </pic:blipFill>
                  <pic:spPr>
                    <a:xfrm>
                      <a:off x="0" y="0"/>
                      <a:ext cx="3820795" cy="3841115"/>
                    </a:xfrm>
                    <a:prstGeom prst="rect">
                      <a:avLst/>
                    </a:prstGeom>
                    <a:noFill/>
                    <a:ln w="9525">
                      <a:noFill/>
                    </a:ln>
                  </pic:spPr>
                </pic:pic>
              </a:graphicData>
            </a:graphic>
          </wp:inline>
        </w:drawing>
      </w:r>
    </w:p>
    <w:p w14:paraId="312146B5" w14:textId="77777777" w:rsidR="00D73AF1" w:rsidRDefault="00D73AF1" w:rsidP="00D73AF1">
      <w:pPr>
        <w:widowControl/>
        <w:jc w:val="left"/>
      </w:pPr>
      <w:r>
        <w:rPr>
          <w:rFonts w:ascii="宋体" w:hAnsi="宋体" w:cs="宋体"/>
          <w:noProof/>
          <w:kern w:val="0"/>
          <w:sz w:val="24"/>
        </w:rPr>
        <w:drawing>
          <wp:inline distT="0" distB="0" distL="114300" distR="114300" wp14:anchorId="7D592341" wp14:editId="5FAA66BA">
            <wp:extent cx="3766185" cy="3505200"/>
            <wp:effectExtent l="0" t="0" r="5715" b="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35"/>
                    <a:stretch>
                      <a:fillRect/>
                    </a:stretch>
                  </pic:blipFill>
                  <pic:spPr>
                    <a:xfrm>
                      <a:off x="0" y="0"/>
                      <a:ext cx="3766185" cy="3505200"/>
                    </a:xfrm>
                    <a:prstGeom prst="rect">
                      <a:avLst/>
                    </a:prstGeom>
                    <a:noFill/>
                    <a:ln w="9525">
                      <a:noFill/>
                    </a:ln>
                  </pic:spPr>
                </pic:pic>
              </a:graphicData>
            </a:graphic>
          </wp:inline>
        </w:drawing>
      </w:r>
    </w:p>
    <w:p w14:paraId="3340009B" w14:textId="77777777" w:rsidR="00AD766A" w:rsidRDefault="00AD766A" w:rsidP="00AD766A">
      <w:pPr>
        <w:ind w:firstLine="425"/>
        <w:rPr>
          <w:rFonts w:ascii="Arial" w:hAnsi="Arial" w:cs="Arial"/>
        </w:rPr>
      </w:pPr>
    </w:p>
    <w:p w14:paraId="3964157F" w14:textId="77777777" w:rsidR="00AD766A" w:rsidRDefault="00AD766A" w:rsidP="00AD766A">
      <w:pPr>
        <w:widowControl/>
        <w:jc w:val="left"/>
        <w:rPr>
          <w:rFonts w:ascii="Arial" w:hAnsi="Arial" w:cs="Arial"/>
        </w:rPr>
      </w:pPr>
      <w:r>
        <w:rPr>
          <w:rFonts w:ascii="Arial" w:hAnsi="Arial" w:cs="Arial"/>
        </w:rPr>
        <w:br w:type="page"/>
      </w:r>
    </w:p>
    <w:p w14:paraId="4F998526" w14:textId="77777777" w:rsidR="00AD766A" w:rsidRPr="00726214" w:rsidRDefault="00AD766A" w:rsidP="00726214">
      <w:pPr>
        <w:pStyle w:val="af2"/>
        <w:jc w:val="center"/>
        <w:rPr>
          <w:rFonts w:ascii="宋体" w:eastAsia="宋体" w:hAnsi="宋体" w:cs="Arial"/>
          <w:color w:val="auto"/>
        </w:rPr>
      </w:pPr>
      <w:bookmarkStart w:id="95" w:name="_Toc304552774"/>
      <w:bookmarkStart w:id="96" w:name="_Toc326049748"/>
      <w:bookmarkStart w:id="97" w:name="_Toc522796008"/>
      <w:r w:rsidRPr="00726214">
        <w:rPr>
          <w:rFonts w:ascii="宋体" w:eastAsia="宋体" w:hAnsi="宋体" w:cs="Arial"/>
          <w:color w:val="auto"/>
        </w:rPr>
        <w:lastRenderedPageBreak/>
        <w:t>第</w:t>
      </w:r>
      <w:r w:rsidRPr="00726214">
        <w:rPr>
          <w:rFonts w:ascii="宋体" w:eastAsia="宋体" w:hAnsi="宋体" w:cs="Arial" w:hint="eastAsia"/>
          <w:color w:val="auto"/>
        </w:rPr>
        <w:t>八</w:t>
      </w:r>
      <w:r w:rsidR="00726214">
        <w:rPr>
          <w:rFonts w:ascii="宋体" w:eastAsia="宋体" w:hAnsi="宋体" w:cs="Arial" w:hint="eastAsia"/>
          <w:color w:val="auto"/>
        </w:rPr>
        <w:t>部分</w:t>
      </w:r>
      <w:r w:rsidRPr="00726214">
        <w:rPr>
          <w:rFonts w:ascii="宋体" w:eastAsia="宋体" w:hAnsi="宋体" w:cs="Arial"/>
          <w:color w:val="auto"/>
        </w:rPr>
        <w:t xml:space="preserve"> 运行环境和部署</w:t>
      </w:r>
      <w:bookmarkEnd w:id="95"/>
      <w:bookmarkEnd w:id="96"/>
      <w:bookmarkEnd w:id="97"/>
    </w:p>
    <w:p w14:paraId="279D0616" w14:textId="77777777" w:rsidR="002D28AF" w:rsidRDefault="002D28AF" w:rsidP="002D28AF">
      <w:pPr>
        <w:pStyle w:val="3"/>
        <w:numPr>
          <w:ilvl w:val="0"/>
          <w:numId w:val="38"/>
        </w:numPr>
        <w:rPr>
          <w:rFonts w:ascii="Arial" w:hAnsi="宋体" w:cs="Arial"/>
        </w:rPr>
      </w:pPr>
      <w:bookmarkStart w:id="98" w:name="_Toc445698284"/>
      <w:bookmarkStart w:id="99" w:name="_Toc304552775"/>
      <w:bookmarkStart w:id="100" w:name="_Toc326049749"/>
      <w:bookmarkStart w:id="101" w:name="_Toc326323102"/>
      <w:bookmarkStart w:id="102" w:name="_Toc522796009"/>
      <w:bookmarkEnd w:id="42"/>
      <w:r w:rsidRPr="0069269F">
        <w:rPr>
          <w:rFonts w:ascii="Arial" w:hAnsi="宋体" w:cs="Arial"/>
        </w:rPr>
        <w:t>运行环境</w:t>
      </w:r>
      <w:bookmarkEnd w:id="98"/>
      <w:bookmarkEnd w:id="99"/>
      <w:bookmarkEnd w:id="100"/>
      <w:bookmarkEnd w:id="101"/>
      <w:bookmarkEnd w:id="102"/>
    </w:p>
    <w:tbl>
      <w:tblPr>
        <w:tblW w:w="8380" w:type="dxa"/>
        <w:tblInd w:w="93" w:type="dxa"/>
        <w:tblLayout w:type="fixed"/>
        <w:tblLook w:val="04A0" w:firstRow="1" w:lastRow="0" w:firstColumn="1" w:lastColumn="0" w:noHBand="0" w:noVBand="1"/>
      </w:tblPr>
      <w:tblGrid>
        <w:gridCol w:w="2440"/>
        <w:gridCol w:w="2540"/>
        <w:gridCol w:w="3400"/>
      </w:tblGrid>
      <w:tr w:rsidR="002D28AF" w:rsidRPr="001247A9" w14:paraId="6675F750" w14:textId="77777777" w:rsidTr="004313A2">
        <w:trPr>
          <w:trHeight w:val="270"/>
        </w:trPr>
        <w:tc>
          <w:tcPr>
            <w:tcW w:w="2440" w:type="dxa"/>
            <w:tcBorders>
              <w:top w:val="single" w:sz="4" w:space="0" w:color="auto"/>
              <w:left w:val="single" w:sz="4" w:space="0" w:color="auto"/>
              <w:bottom w:val="single" w:sz="4" w:space="0" w:color="auto"/>
              <w:right w:val="single" w:sz="4" w:space="0" w:color="auto"/>
            </w:tcBorders>
            <w:shd w:val="clear" w:color="auto" w:fill="92CDDC" w:themeFill="accent5" w:themeFillTint="99"/>
            <w:vAlign w:val="bottom"/>
          </w:tcPr>
          <w:p w14:paraId="4DFF424C" w14:textId="77777777" w:rsidR="002D28AF" w:rsidRPr="001247A9" w:rsidRDefault="002D28AF" w:rsidP="004313A2">
            <w:pPr>
              <w:widowControl/>
              <w:jc w:val="center"/>
              <w:rPr>
                <w:rFonts w:ascii="宋体" w:hAnsi="宋体" w:cs="Arial"/>
                <w:b/>
                <w:color w:val="000000"/>
                <w:kern w:val="0"/>
                <w:sz w:val="24"/>
              </w:rPr>
            </w:pPr>
            <w:r w:rsidRPr="001247A9">
              <w:rPr>
                <w:rFonts w:ascii="宋体" w:hAnsi="宋体" w:cs="Arial"/>
                <w:b/>
                <w:color w:val="000000"/>
                <w:kern w:val="0"/>
                <w:sz w:val="24"/>
              </w:rPr>
              <w:t>项目</w:t>
            </w:r>
          </w:p>
        </w:tc>
        <w:tc>
          <w:tcPr>
            <w:tcW w:w="2540" w:type="dxa"/>
            <w:tcBorders>
              <w:top w:val="single" w:sz="4" w:space="0" w:color="auto"/>
              <w:left w:val="nil"/>
              <w:bottom w:val="single" w:sz="4" w:space="0" w:color="auto"/>
              <w:right w:val="single" w:sz="4" w:space="0" w:color="auto"/>
            </w:tcBorders>
            <w:shd w:val="clear" w:color="auto" w:fill="92CDDC" w:themeFill="accent5" w:themeFillTint="99"/>
            <w:vAlign w:val="bottom"/>
          </w:tcPr>
          <w:p w14:paraId="549F4250" w14:textId="77777777" w:rsidR="002D28AF" w:rsidRPr="001247A9" w:rsidRDefault="002D28AF" w:rsidP="004313A2">
            <w:pPr>
              <w:widowControl/>
              <w:jc w:val="center"/>
              <w:rPr>
                <w:rFonts w:ascii="宋体" w:hAnsi="宋体" w:cs="Arial"/>
                <w:b/>
                <w:color w:val="000000"/>
                <w:kern w:val="0"/>
                <w:sz w:val="24"/>
              </w:rPr>
            </w:pPr>
            <w:r w:rsidRPr="001247A9">
              <w:rPr>
                <w:rFonts w:ascii="宋体" w:hAnsi="宋体" w:cs="Arial"/>
                <w:b/>
                <w:color w:val="000000"/>
                <w:kern w:val="0"/>
                <w:sz w:val="24"/>
              </w:rPr>
              <w:t>名称</w:t>
            </w:r>
          </w:p>
        </w:tc>
        <w:tc>
          <w:tcPr>
            <w:tcW w:w="3400" w:type="dxa"/>
            <w:tcBorders>
              <w:top w:val="single" w:sz="4" w:space="0" w:color="auto"/>
              <w:left w:val="nil"/>
              <w:bottom w:val="single" w:sz="4" w:space="0" w:color="auto"/>
              <w:right w:val="single" w:sz="4" w:space="0" w:color="auto"/>
            </w:tcBorders>
            <w:shd w:val="clear" w:color="auto" w:fill="92CDDC" w:themeFill="accent5" w:themeFillTint="99"/>
            <w:vAlign w:val="bottom"/>
          </w:tcPr>
          <w:p w14:paraId="7CBFD5B2" w14:textId="77777777" w:rsidR="002D28AF" w:rsidRPr="001247A9" w:rsidRDefault="002D28AF" w:rsidP="004313A2">
            <w:pPr>
              <w:widowControl/>
              <w:jc w:val="center"/>
              <w:rPr>
                <w:rFonts w:ascii="宋体" w:hAnsi="宋体" w:cs="Arial"/>
                <w:b/>
                <w:color w:val="000000"/>
                <w:kern w:val="0"/>
                <w:sz w:val="24"/>
              </w:rPr>
            </w:pPr>
            <w:r w:rsidRPr="001247A9">
              <w:rPr>
                <w:rFonts w:ascii="宋体" w:hAnsi="宋体" w:cs="Arial"/>
                <w:b/>
                <w:color w:val="000000"/>
                <w:kern w:val="0"/>
                <w:sz w:val="24"/>
              </w:rPr>
              <w:t>版本</w:t>
            </w:r>
          </w:p>
        </w:tc>
      </w:tr>
      <w:tr w:rsidR="002D28AF" w:rsidRPr="001247A9" w14:paraId="7C855959" w14:textId="77777777" w:rsidTr="004313A2">
        <w:trPr>
          <w:trHeight w:val="270"/>
        </w:trPr>
        <w:tc>
          <w:tcPr>
            <w:tcW w:w="2440" w:type="dxa"/>
            <w:tcBorders>
              <w:top w:val="nil"/>
              <w:left w:val="single" w:sz="4" w:space="0" w:color="auto"/>
              <w:bottom w:val="single" w:sz="4" w:space="0" w:color="auto"/>
              <w:right w:val="single" w:sz="4" w:space="0" w:color="auto"/>
            </w:tcBorders>
            <w:shd w:val="clear" w:color="000000" w:fill="C5D9F1"/>
            <w:vAlign w:val="bottom"/>
          </w:tcPr>
          <w:p w14:paraId="569D9665" w14:textId="77777777" w:rsidR="002D28AF" w:rsidRPr="001247A9" w:rsidRDefault="002D28AF" w:rsidP="004313A2">
            <w:pPr>
              <w:widowControl/>
              <w:jc w:val="center"/>
              <w:rPr>
                <w:rFonts w:ascii="宋体" w:hAnsi="宋体" w:cs="Arial"/>
                <w:color w:val="000000"/>
                <w:kern w:val="0"/>
                <w:sz w:val="24"/>
              </w:rPr>
            </w:pPr>
            <w:r w:rsidRPr="001247A9">
              <w:rPr>
                <w:rFonts w:ascii="宋体" w:hAnsi="宋体" w:cs="Arial"/>
                <w:color w:val="000000"/>
                <w:kern w:val="0"/>
                <w:sz w:val="24"/>
              </w:rPr>
              <w:t>开发平台</w:t>
            </w:r>
          </w:p>
        </w:tc>
        <w:tc>
          <w:tcPr>
            <w:tcW w:w="2540" w:type="dxa"/>
            <w:tcBorders>
              <w:top w:val="nil"/>
              <w:left w:val="nil"/>
              <w:bottom w:val="single" w:sz="4" w:space="0" w:color="auto"/>
              <w:right w:val="single" w:sz="4" w:space="0" w:color="auto"/>
            </w:tcBorders>
            <w:shd w:val="clear" w:color="auto" w:fill="auto"/>
            <w:vAlign w:val="bottom"/>
          </w:tcPr>
          <w:p w14:paraId="769F94D4" w14:textId="77777777" w:rsidR="002D28AF" w:rsidRPr="001247A9" w:rsidRDefault="002D28AF" w:rsidP="004313A2">
            <w:pPr>
              <w:widowControl/>
              <w:jc w:val="center"/>
              <w:rPr>
                <w:rFonts w:ascii="宋体" w:hAnsi="宋体" w:cs="Arial"/>
                <w:color w:val="000000"/>
                <w:kern w:val="0"/>
                <w:sz w:val="24"/>
              </w:rPr>
            </w:pPr>
            <w:r w:rsidRPr="001247A9">
              <w:rPr>
                <w:rFonts w:ascii="宋体" w:hAnsi="宋体" w:cs="Arial" w:hint="eastAsia"/>
                <w:color w:val="000000"/>
                <w:kern w:val="0"/>
                <w:sz w:val="24"/>
              </w:rPr>
              <w:t>Windows</w:t>
            </w:r>
          </w:p>
        </w:tc>
        <w:tc>
          <w:tcPr>
            <w:tcW w:w="3400" w:type="dxa"/>
            <w:tcBorders>
              <w:top w:val="nil"/>
              <w:left w:val="nil"/>
              <w:bottom w:val="single" w:sz="4" w:space="0" w:color="auto"/>
              <w:right w:val="single" w:sz="4" w:space="0" w:color="auto"/>
            </w:tcBorders>
            <w:shd w:val="clear" w:color="auto" w:fill="auto"/>
            <w:vAlign w:val="bottom"/>
          </w:tcPr>
          <w:p w14:paraId="631D77AF" w14:textId="77777777" w:rsidR="002D28AF" w:rsidRPr="001247A9" w:rsidRDefault="002D28AF" w:rsidP="004313A2">
            <w:pPr>
              <w:widowControl/>
              <w:jc w:val="center"/>
              <w:rPr>
                <w:rFonts w:ascii="宋体" w:hAnsi="宋体" w:cs="Arial"/>
                <w:color w:val="000000"/>
                <w:kern w:val="0"/>
                <w:sz w:val="24"/>
              </w:rPr>
            </w:pPr>
            <w:r w:rsidRPr="001247A9">
              <w:rPr>
                <w:rFonts w:ascii="宋体" w:hAnsi="宋体" w:cs="Arial" w:hint="eastAsia"/>
                <w:color w:val="000000"/>
                <w:kern w:val="0"/>
                <w:sz w:val="24"/>
              </w:rPr>
              <w:t>10</w:t>
            </w:r>
          </w:p>
        </w:tc>
      </w:tr>
      <w:tr w:rsidR="002D28AF" w:rsidRPr="001247A9" w14:paraId="0ABF4D39" w14:textId="77777777" w:rsidTr="004313A2">
        <w:trPr>
          <w:trHeight w:val="270"/>
        </w:trPr>
        <w:tc>
          <w:tcPr>
            <w:tcW w:w="2440" w:type="dxa"/>
            <w:tcBorders>
              <w:top w:val="nil"/>
              <w:left w:val="single" w:sz="4" w:space="0" w:color="auto"/>
              <w:bottom w:val="single" w:sz="4" w:space="0" w:color="auto"/>
              <w:right w:val="single" w:sz="4" w:space="0" w:color="auto"/>
            </w:tcBorders>
            <w:shd w:val="clear" w:color="000000" w:fill="C5D9F1"/>
            <w:vAlign w:val="bottom"/>
          </w:tcPr>
          <w:p w14:paraId="22C1B74D" w14:textId="77777777" w:rsidR="002D28AF" w:rsidRPr="001247A9" w:rsidRDefault="002D28AF" w:rsidP="004313A2">
            <w:pPr>
              <w:widowControl/>
              <w:jc w:val="center"/>
              <w:rPr>
                <w:rFonts w:ascii="宋体" w:hAnsi="宋体" w:cs="Arial"/>
                <w:color w:val="000000"/>
                <w:kern w:val="0"/>
                <w:sz w:val="24"/>
              </w:rPr>
            </w:pPr>
            <w:r w:rsidRPr="001247A9">
              <w:rPr>
                <w:rFonts w:ascii="宋体" w:hAnsi="宋体" w:cs="Arial"/>
                <w:color w:val="000000"/>
                <w:kern w:val="0"/>
                <w:sz w:val="24"/>
              </w:rPr>
              <w:t>开发工具</w:t>
            </w:r>
          </w:p>
        </w:tc>
        <w:tc>
          <w:tcPr>
            <w:tcW w:w="2540" w:type="dxa"/>
            <w:tcBorders>
              <w:top w:val="nil"/>
              <w:left w:val="nil"/>
              <w:bottom w:val="single" w:sz="4" w:space="0" w:color="auto"/>
              <w:right w:val="single" w:sz="4" w:space="0" w:color="auto"/>
            </w:tcBorders>
            <w:shd w:val="clear" w:color="auto" w:fill="auto"/>
            <w:vAlign w:val="bottom"/>
          </w:tcPr>
          <w:p w14:paraId="7CA1C422" w14:textId="77777777" w:rsidR="002D28AF" w:rsidRPr="001247A9" w:rsidRDefault="002D28AF" w:rsidP="004313A2">
            <w:pPr>
              <w:widowControl/>
              <w:rPr>
                <w:rFonts w:ascii="宋体" w:hAnsi="宋体" w:cs="Arial"/>
                <w:color w:val="000000"/>
                <w:kern w:val="0"/>
                <w:sz w:val="24"/>
              </w:rPr>
            </w:pPr>
            <w:proofErr w:type="spellStart"/>
            <w:r w:rsidRPr="001247A9">
              <w:rPr>
                <w:rFonts w:ascii="宋体" w:hAnsi="宋体" w:cs="Arial" w:hint="eastAsia"/>
                <w:color w:val="000000"/>
                <w:kern w:val="0"/>
                <w:sz w:val="24"/>
              </w:rPr>
              <w:t>Intellij</w:t>
            </w:r>
            <w:r>
              <w:rPr>
                <w:rFonts w:ascii="宋体" w:hAnsi="宋体" w:cs="Arial" w:hint="eastAsia"/>
                <w:color w:val="000000"/>
                <w:kern w:val="0"/>
                <w:sz w:val="24"/>
              </w:rPr>
              <w:t>,Project</w:t>
            </w:r>
            <w:proofErr w:type="spellEnd"/>
            <w:r>
              <w:rPr>
                <w:rFonts w:ascii="宋体" w:hAnsi="宋体" w:cs="Arial"/>
                <w:color w:val="000000"/>
                <w:kern w:val="0"/>
                <w:sz w:val="24"/>
              </w:rPr>
              <w:t xml:space="preserve"> </w:t>
            </w:r>
            <w:r w:rsidRPr="001247A9">
              <w:rPr>
                <w:rFonts w:ascii="宋体" w:hAnsi="宋体" w:cs="Arial" w:hint="eastAsia"/>
                <w:color w:val="000000"/>
                <w:kern w:val="0"/>
                <w:sz w:val="24"/>
              </w:rPr>
              <w:t>studio</w:t>
            </w:r>
          </w:p>
        </w:tc>
        <w:tc>
          <w:tcPr>
            <w:tcW w:w="3400" w:type="dxa"/>
            <w:tcBorders>
              <w:top w:val="nil"/>
              <w:left w:val="nil"/>
              <w:bottom w:val="single" w:sz="4" w:space="0" w:color="auto"/>
              <w:right w:val="single" w:sz="4" w:space="0" w:color="auto"/>
            </w:tcBorders>
            <w:shd w:val="clear" w:color="auto" w:fill="auto"/>
            <w:vAlign w:val="bottom"/>
          </w:tcPr>
          <w:p w14:paraId="64EE5146" w14:textId="77777777" w:rsidR="002D28AF" w:rsidRPr="001247A9" w:rsidRDefault="002D28AF" w:rsidP="004313A2">
            <w:pPr>
              <w:widowControl/>
              <w:jc w:val="center"/>
              <w:rPr>
                <w:rFonts w:ascii="宋体" w:hAnsi="宋体" w:cs="Arial"/>
                <w:color w:val="000000"/>
                <w:kern w:val="0"/>
                <w:sz w:val="24"/>
              </w:rPr>
            </w:pPr>
            <w:r w:rsidRPr="001247A9">
              <w:rPr>
                <w:rFonts w:ascii="宋体" w:hAnsi="宋体" w:cs="Arial" w:hint="eastAsia"/>
                <w:color w:val="000000"/>
                <w:kern w:val="0"/>
                <w:sz w:val="24"/>
              </w:rPr>
              <w:t xml:space="preserve">  </w:t>
            </w:r>
            <w:proofErr w:type="spellStart"/>
            <w:r w:rsidRPr="001247A9">
              <w:rPr>
                <w:rFonts w:ascii="宋体" w:hAnsi="宋体" w:cs="Arial" w:hint="eastAsia"/>
                <w:color w:val="000000"/>
                <w:kern w:val="0"/>
                <w:sz w:val="24"/>
              </w:rPr>
              <w:t>Intellij</w:t>
            </w:r>
            <w:proofErr w:type="spellEnd"/>
            <w:r w:rsidRPr="001247A9">
              <w:rPr>
                <w:rFonts w:ascii="宋体" w:hAnsi="宋体" w:cs="Arial" w:hint="eastAsia"/>
                <w:color w:val="000000"/>
                <w:kern w:val="0"/>
                <w:sz w:val="24"/>
              </w:rPr>
              <w:t xml:space="preserve"> 3.5;</w:t>
            </w:r>
          </w:p>
          <w:p w14:paraId="25B0CD43" w14:textId="77777777" w:rsidR="002D28AF" w:rsidRPr="001247A9" w:rsidRDefault="002D28AF" w:rsidP="004313A2">
            <w:pPr>
              <w:widowControl/>
              <w:jc w:val="center"/>
              <w:rPr>
                <w:rFonts w:ascii="宋体" w:hAnsi="宋体" w:cs="Arial"/>
                <w:color w:val="000000"/>
                <w:kern w:val="0"/>
                <w:sz w:val="24"/>
              </w:rPr>
            </w:pPr>
            <w:r w:rsidRPr="001247A9">
              <w:rPr>
                <w:rFonts w:ascii="宋体" w:hAnsi="宋体" w:cs="Arial" w:hint="eastAsia"/>
                <w:color w:val="000000"/>
                <w:kern w:val="0"/>
                <w:sz w:val="24"/>
              </w:rPr>
              <w:t>Project studio 1.6</w:t>
            </w:r>
          </w:p>
        </w:tc>
      </w:tr>
      <w:tr w:rsidR="002D28AF" w:rsidRPr="001247A9" w14:paraId="6DF9B1A7" w14:textId="77777777" w:rsidTr="004313A2">
        <w:trPr>
          <w:trHeight w:val="270"/>
        </w:trPr>
        <w:tc>
          <w:tcPr>
            <w:tcW w:w="2440" w:type="dxa"/>
            <w:tcBorders>
              <w:top w:val="nil"/>
              <w:left w:val="single" w:sz="4" w:space="0" w:color="auto"/>
              <w:bottom w:val="single" w:sz="4" w:space="0" w:color="auto"/>
              <w:right w:val="single" w:sz="4" w:space="0" w:color="auto"/>
            </w:tcBorders>
            <w:shd w:val="clear" w:color="000000" w:fill="C5D9F1"/>
            <w:vAlign w:val="bottom"/>
          </w:tcPr>
          <w:p w14:paraId="68023AED" w14:textId="77777777" w:rsidR="002D28AF" w:rsidRPr="001247A9" w:rsidRDefault="002D28AF" w:rsidP="004313A2">
            <w:pPr>
              <w:widowControl/>
              <w:jc w:val="center"/>
              <w:rPr>
                <w:rFonts w:ascii="宋体" w:hAnsi="宋体" w:cs="Arial"/>
                <w:color w:val="000000"/>
                <w:kern w:val="0"/>
                <w:sz w:val="24"/>
              </w:rPr>
            </w:pPr>
            <w:r w:rsidRPr="001247A9">
              <w:rPr>
                <w:rFonts w:ascii="宋体" w:hAnsi="宋体" w:cs="Arial"/>
                <w:color w:val="000000"/>
                <w:kern w:val="0"/>
                <w:sz w:val="24"/>
              </w:rPr>
              <w:t>代码管理工具</w:t>
            </w:r>
          </w:p>
        </w:tc>
        <w:tc>
          <w:tcPr>
            <w:tcW w:w="2540" w:type="dxa"/>
            <w:tcBorders>
              <w:top w:val="nil"/>
              <w:left w:val="nil"/>
              <w:bottom w:val="single" w:sz="4" w:space="0" w:color="auto"/>
              <w:right w:val="single" w:sz="4" w:space="0" w:color="auto"/>
            </w:tcBorders>
            <w:shd w:val="clear" w:color="auto" w:fill="auto"/>
            <w:vAlign w:val="bottom"/>
          </w:tcPr>
          <w:p w14:paraId="389B9148" w14:textId="77777777" w:rsidR="002D28AF" w:rsidRPr="001247A9" w:rsidRDefault="002D28AF" w:rsidP="004313A2">
            <w:pPr>
              <w:widowControl/>
              <w:jc w:val="center"/>
              <w:rPr>
                <w:rFonts w:ascii="宋体" w:hAnsi="宋体" w:cs="Arial"/>
                <w:color w:val="000000"/>
                <w:kern w:val="0"/>
                <w:sz w:val="24"/>
              </w:rPr>
            </w:pPr>
            <w:proofErr w:type="spellStart"/>
            <w:r w:rsidRPr="001247A9">
              <w:rPr>
                <w:rFonts w:ascii="宋体" w:hAnsi="宋体" w:cs="Arial" w:hint="eastAsia"/>
                <w:color w:val="000000"/>
                <w:kern w:val="0"/>
                <w:sz w:val="24"/>
              </w:rPr>
              <w:t>Git</w:t>
            </w:r>
            <w:proofErr w:type="spellEnd"/>
          </w:p>
        </w:tc>
        <w:tc>
          <w:tcPr>
            <w:tcW w:w="3400" w:type="dxa"/>
            <w:tcBorders>
              <w:top w:val="nil"/>
              <w:left w:val="nil"/>
              <w:bottom w:val="single" w:sz="4" w:space="0" w:color="auto"/>
              <w:right w:val="single" w:sz="4" w:space="0" w:color="auto"/>
            </w:tcBorders>
            <w:shd w:val="clear" w:color="auto" w:fill="auto"/>
            <w:vAlign w:val="bottom"/>
          </w:tcPr>
          <w:p w14:paraId="4321424F" w14:textId="77777777" w:rsidR="002D28AF" w:rsidRPr="001247A9" w:rsidRDefault="002D28AF" w:rsidP="004313A2">
            <w:pPr>
              <w:widowControl/>
              <w:jc w:val="center"/>
              <w:rPr>
                <w:rFonts w:ascii="宋体" w:hAnsi="宋体" w:cs="Arial"/>
                <w:color w:val="000000"/>
                <w:kern w:val="0"/>
                <w:sz w:val="24"/>
              </w:rPr>
            </w:pPr>
            <w:r w:rsidRPr="001247A9">
              <w:rPr>
                <w:rFonts w:ascii="宋体" w:hAnsi="宋体" w:cs="Arial" w:hint="eastAsia"/>
                <w:color w:val="000000"/>
                <w:kern w:val="0"/>
                <w:sz w:val="24"/>
              </w:rPr>
              <w:t>2.18.0</w:t>
            </w:r>
          </w:p>
        </w:tc>
      </w:tr>
      <w:tr w:rsidR="002D28AF" w:rsidRPr="001247A9" w14:paraId="46FC654F" w14:textId="77777777" w:rsidTr="004313A2">
        <w:trPr>
          <w:trHeight w:val="270"/>
        </w:trPr>
        <w:tc>
          <w:tcPr>
            <w:tcW w:w="2440" w:type="dxa"/>
            <w:tcBorders>
              <w:top w:val="nil"/>
              <w:left w:val="single" w:sz="4" w:space="0" w:color="auto"/>
              <w:bottom w:val="single" w:sz="4" w:space="0" w:color="auto"/>
              <w:right w:val="single" w:sz="4" w:space="0" w:color="auto"/>
            </w:tcBorders>
            <w:shd w:val="clear" w:color="000000" w:fill="C5D9F1"/>
            <w:vAlign w:val="bottom"/>
          </w:tcPr>
          <w:p w14:paraId="1F215585" w14:textId="77777777" w:rsidR="002D28AF" w:rsidRPr="001247A9" w:rsidRDefault="002D28AF" w:rsidP="004313A2">
            <w:pPr>
              <w:widowControl/>
              <w:jc w:val="center"/>
              <w:rPr>
                <w:rFonts w:ascii="宋体" w:hAnsi="宋体" w:cs="Arial"/>
                <w:color w:val="000000"/>
                <w:kern w:val="0"/>
                <w:sz w:val="24"/>
              </w:rPr>
            </w:pPr>
            <w:r w:rsidRPr="001247A9">
              <w:rPr>
                <w:rFonts w:ascii="宋体" w:hAnsi="宋体" w:cs="Arial"/>
                <w:color w:val="000000"/>
                <w:kern w:val="0"/>
                <w:sz w:val="24"/>
              </w:rPr>
              <w:t>开发环境</w:t>
            </w:r>
          </w:p>
        </w:tc>
        <w:tc>
          <w:tcPr>
            <w:tcW w:w="2540" w:type="dxa"/>
            <w:tcBorders>
              <w:top w:val="nil"/>
              <w:left w:val="nil"/>
              <w:bottom w:val="single" w:sz="4" w:space="0" w:color="auto"/>
              <w:right w:val="single" w:sz="4" w:space="0" w:color="auto"/>
            </w:tcBorders>
            <w:shd w:val="clear" w:color="auto" w:fill="auto"/>
            <w:vAlign w:val="bottom"/>
          </w:tcPr>
          <w:p w14:paraId="5CDAA0E9" w14:textId="77777777" w:rsidR="002D28AF" w:rsidRPr="001247A9" w:rsidRDefault="002D28AF" w:rsidP="004313A2">
            <w:pPr>
              <w:widowControl/>
              <w:jc w:val="center"/>
              <w:rPr>
                <w:rFonts w:ascii="宋体" w:hAnsi="宋体" w:cs="Arial"/>
                <w:color w:val="000000"/>
                <w:kern w:val="0"/>
                <w:sz w:val="24"/>
              </w:rPr>
            </w:pPr>
            <w:r w:rsidRPr="001247A9">
              <w:rPr>
                <w:rFonts w:ascii="宋体" w:hAnsi="宋体" w:cs="Arial"/>
                <w:color w:val="000000"/>
                <w:kern w:val="0"/>
                <w:sz w:val="24"/>
              </w:rPr>
              <w:t>SDK</w:t>
            </w:r>
          </w:p>
        </w:tc>
        <w:tc>
          <w:tcPr>
            <w:tcW w:w="3400" w:type="dxa"/>
            <w:tcBorders>
              <w:top w:val="nil"/>
              <w:left w:val="nil"/>
              <w:bottom w:val="single" w:sz="4" w:space="0" w:color="auto"/>
              <w:right w:val="single" w:sz="4" w:space="0" w:color="auto"/>
            </w:tcBorders>
            <w:shd w:val="clear" w:color="auto" w:fill="auto"/>
            <w:vAlign w:val="bottom"/>
          </w:tcPr>
          <w:p w14:paraId="4A5C036E" w14:textId="77777777" w:rsidR="002D28AF" w:rsidRPr="001247A9" w:rsidRDefault="002D28AF" w:rsidP="004313A2">
            <w:pPr>
              <w:widowControl/>
              <w:jc w:val="center"/>
              <w:rPr>
                <w:rFonts w:ascii="宋体" w:hAnsi="宋体" w:cs="Arial"/>
                <w:color w:val="000000"/>
                <w:kern w:val="0"/>
                <w:sz w:val="24"/>
              </w:rPr>
            </w:pPr>
            <w:r w:rsidRPr="001247A9">
              <w:rPr>
                <w:rFonts w:ascii="宋体" w:hAnsi="宋体" w:cs="Arial" w:hint="eastAsia"/>
                <w:color w:val="000000"/>
                <w:kern w:val="0"/>
                <w:sz w:val="24"/>
              </w:rPr>
              <w:t>24.4.1</w:t>
            </w:r>
          </w:p>
        </w:tc>
      </w:tr>
    </w:tbl>
    <w:p w14:paraId="5BC75313" w14:textId="77777777" w:rsidR="002D28AF" w:rsidRDefault="002D28AF" w:rsidP="002D28AF">
      <w:pPr>
        <w:pStyle w:val="3"/>
        <w:rPr>
          <w:rFonts w:ascii="Arial" w:hAnsi="Arial" w:cs="Arial"/>
        </w:rPr>
      </w:pPr>
      <w:bookmarkStart w:id="103" w:name="_Toc304552776"/>
      <w:bookmarkStart w:id="104" w:name="_Toc326049750"/>
      <w:bookmarkStart w:id="105" w:name="_Toc326323106"/>
    </w:p>
    <w:p w14:paraId="08CAF5C5" w14:textId="77777777" w:rsidR="002D28AF" w:rsidRDefault="002D28AF" w:rsidP="002D28AF">
      <w:pPr>
        <w:pStyle w:val="3"/>
        <w:rPr>
          <w:rFonts w:ascii="Arial" w:hAnsi="宋体" w:cs="Arial"/>
        </w:rPr>
      </w:pPr>
      <w:bookmarkStart w:id="106" w:name="_Toc522796010"/>
      <w:r>
        <w:rPr>
          <w:rFonts w:ascii="Arial" w:hAnsi="Arial" w:cs="Arial" w:hint="eastAsia"/>
        </w:rPr>
        <w:t>二、</w:t>
      </w:r>
      <w:r w:rsidRPr="0069269F">
        <w:rPr>
          <w:rFonts w:ascii="Arial" w:hAnsi="宋体" w:cs="Arial"/>
        </w:rPr>
        <w:t>系统性能要求</w:t>
      </w:r>
      <w:bookmarkEnd w:id="103"/>
      <w:bookmarkEnd w:id="104"/>
      <w:bookmarkEnd w:id="105"/>
      <w:bookmarkEnd w:id="106"/>
    </w:p>
    <w:tbl>
      <w:tblPr>
        <w:tblW w:w="8647" w:type="dxa"/>
        <w:tblInd w:w="-34" w:type="dxa"/>
        <w:tblLayout w:type="fixed"/>
        <w:tblLook w:val="04A0" w:firstRow="1" w:lastRow="0" w:firstColumn="1" w:lastColumn="0" w:noHBand="0" w:noVBand="1"/>
      </w:tblPr>
      <w:tblGrid>
        <w:gridCol w:w="551"/>
        <w:gridCol w:w="867"/>
        <w:gridCol w:w="1559"/>
        <w:gridCol w:w="768"/>
        <w:gridCol w:w="4902"/>
      </w:tblGrid>
      <w:tr w:rsidR="002D28AF" w14:paraId="33DFB5C6" w14:textId="77777777" w:rsidTr="004313A2">
        <w:trPr>
          <w:trHeight w:val="115"/>
        </w:trPr>
        <w:tc>
          <w:tcPr>
            <w:tcW w:w="551" w:type="dxa"/>
            <w:tcBorders>
              <w:top w:val="single" w:sz="4" w:space="0" w:color="auto"/>
              <w:left w:val="single" w:sz="4" w:space="0" w:color="auto"/>
              <w:bottom w:val="double" w:sz="6" w:space="0" w:color="auto"/>
              <w:right w:val="single" w:sz="4" w:space="0" w:color="auto"/>
            </w:tcBorders>
            <w:shd w:val="clear" w:color="auto" w:fill="92CDDC" w:themeFill="accent5" w:themeFillTint="99"/>
            <w:vAlign w:val="center"/>
          </w:tcPr>
          <w:p w14:paraId="6D432F53" w14:textId="77777777" w:rsidR="002D28AF" w:rsidRPr="001247A9" w:rsidRDefault="002D28AF" w:rsidP="004313A2">
            <w:pPr>
              <w:widowControl/>
              <w:jc w:val="center"/>
              <w:rPr>
                <w:rFonts w:ascii="Arial" w:hAnsi="Arial" w:cs="Arial"/>
                <w:b/>
                <w:color w:val="000000"/>
                <w:kern w:val="0"/>
                <w:sz w:val="18"/>
                <w:szCs w:val="18"/>
              </w:rPr>
            </w:pPr>
            <w:r w:rsidRPr="001247A9">
              <w:rPr>
                <w:rFonts w:ascii="Arial" w:hAnsi="Arial" w:cs="Arial"/>
                <w:b/>
                <w:color w:val="000000"/>
                <w:kern w:val="0"/>
                <w:sz w:val="18"/>
                <w:szCs w:val="18"/>
              </w:rPr>
              <w:t>#</w:t>
            </w:r>
          </w:p>
        </w:tc>
        <w:tc>
          <w:tcPr>
            <w:tcW w:w="867" w:type="dxa"/>
            <w:tcBorders>
              <w:top w:val="single" w:sz="4" w:space="0" w:color="auto"/>
              <w:left w:val="nil"/>
              <w:bottom w:val="double" w:sz="6" w:space="0" w:color="auto"/>
              <w:right w:val="single" w:sz="4" w:space="0" w:color="auto"/>
            </w:tcBorders>
            <w:shd w:val="clear" w:color="auto" w:fill="92CDDC" w:themeFill="accent5" w:themeFillTint="99"/>
            <w:vAlign w:val="center"/>
          </w:tcPr>
          <w:p w14:paraId="457B7C29" w14:textId="77777777" w:rsidR="002D28AF" w:rsidRPr="001247A9" w:rsidRDefault="002D28AF" w:rsidP="004313A2">
            <w:pPr>
              <w:widowControl/>
              <w:jc w:val="center"/>
              <w:rPr>
                <w:rFonts w:ascii="Arial" w:hAnsi="Arial" w:cs="Arial"/>
                <w:b/>
                <w:color w:val="000000"/>
                <w:kern w:val="0"/>
                <w:sz w:val="20"/>
              </w:rPr>
            </w:pPr>
            <w:r w:rsidRPr="001247A9">
              <w:rPr>
                <w:rFonts w:ascii="Arial" w:hAnsi="宋体" w:cs="Arial"/>
                <w:b/>
                <w:color w:val="000000"/>
                <w:kern w:val="0"/>
                <w:sz w:val="20"/>
              </w:rPr>
              <w:t>项目</w:t>
            </w:r>
          </w:p>
        </w:tc>
        <w:tc>
          <w:tcPr>
            <w:tcW w:w="1559" w:type="dxa"/>
            <w:tcBorders>
              <w:top w:val="single" w:sz="4" w:space="0" w:color="auto"/>
              <w:left w:val="nil"/>
              <w:bottom w:val="double" w:sz="6" w:space="0" w:color="auto"/>
              <w:right w:val="single" w:sz="4" w:space="0" w:color="auto"/>
            </w:tcBorders>
            <w:shd w:val="clear" w:color="auto" w:fill="92CDDC" w:themeFill="accent5" w:themeFillTint="99"/>
            <w:vAlign w:val="center"/>
          </w:tcPr>
          <w:p w14:paraId="2D571839" w14:textId="77777777" w:rsidR="002D28AF" w:rsidRPr="001247A9" w:rsidRDefault="002D28AF" w:rsidP="004313A2">
            <w:pPr>
              <w:widowControl/>
              <w:jc w:val="center"/>
              <w:rPr>
                <w:rFonts w:ascii="Arial" w:hAnsi="Arial" w:cs="Arial"/>
                <w:b/>
                <w:color w:val="000000"/>
                <w:kern w:val="0"/>
                <w:sz w:val="20"/>
              </w:rPr>
            </w:pPr>
            <w:r w:rsidRPr="001247A9">
              <w:rPr>
                <w:rFonts w:ascii="Arial" w:hAnsi="宋体" w:cs="Arial"/>
                <w:b/>
                <w:color w:val="000000"/>
                <w:kern w:val="0"/>
                <w:sz w:val="20"/>
              </w:rPr>
              <w:t>模块</w:t>
            </w:r>
          </w:p>
        </w:tc>
        <w:tc>
          <w:tcPr>
            <w:tcW w:w="768" w:type="dxa"/>
            <w:tcBorders>
              <w:top w:val="single" w:sz="4" w:space="0" w:color="auto"/>
              <w:left w:val="nil"/>
              <w:bottom w:val="double" w:sz="6" w:space="0" w:color="auto"/>
              <w:right w:val="single" w:sz="4" w:space="0" w:color="auto"/>
            </w:tcBorders>
            <w:shd w:val="clear" w:color="auto" w:fill="92CDDC" w:themeFill="accent5" w:themeFillTint="99"/>
            <w:vAlign w:val="center"/>
          </w:tcPr>
          <w:p w14:paraId="014908B2" w14:textId="77777777" w:rsidR="002D28AF" w:rsidRPr="001247A9" w:rsidRDefault="002D28AF" w:rsidP="004313A2">
            <w:pPr>
              <w:widowControl/>
              <w:jc w:val="center"/>
              <w:rPr>
                <w:rFonts w:ascii="Arial" w:hAnsi="Arial" w:cs="Arial"/>
                <w:b/>
                <w:color w:val="000000"/>
                <w:kern w:val="0"/>
                <w:sz w:val="20"/>
              </w:rPr>
            </w:pPr>
            <w:r w:rsidRPr="001247A9">
              <w:rPr>
                <w:rFonts w:ascii="Arial" w:hAnsi="宋体" w:cs="Arial"/>
                <w:b/>
                <w:color w:val="000000"/>
                <w:kern w:val="0"/>
                <w:sz w:val="20"/>
              </w:rPr>
              <w:t>级别</w:t>
            </w:r>
          </w:p>
        </w:tc>
        <w:tc>
          <w:tcPr>
            <w:tcW w:w="4902" w:type="dxa"/>
            <w:tcBorders>
              <w:top w:val="single" w:sz="4" w:space="0" w:color="auto"/>
              <w:left w:val="nil"/>
              <w:bottom w:val="double" w:sz="6" w:space="0" w:color="auto"/>
              <w:right w:val="single" w:sz="4" w:space="0" w:color="auto"/>
            </w:tcBorders>
            <w:shd w:val="clear" w:color="auto" w:fill="92CDDC" w:themeFill="accent5" w:themeFillTint="99"/>
            <w:vAlign w:val="center"/>
          </w:tcPr>
          <w:p w14:paraId="69DF3ACD" w14:textId="77777777" w:rsidR="002D28AF" w:rsidRPr="001247A9" w:rsidRDefault="002D28AF" w:rsidP="004313A2">
            <w:pPr>
              <w:widowControl/>
              <w:jc w:val="center"/>
              <w:rPr>
                <w:rFonts w:ascii="Arial" w:hAnsi="Arial" w:cs="Arial"/>
                <w:b/>
                <w:color w:val="000000"/>
                <w:kern w:val="0"/>
                <w:sz w:val="20"/>
              </w:rPr>
            </w:pPr>
            <w:r w:rsidRPr="001247A9">
              <w:rPr>
                <w:rFonts w:ascii="Arial" w:hAnsi="宋体" w:cs="Arial"/>
                <w:b/>
                <w:color w:val="000000"/>
                <w:kern w:val="0"/>
                <w:sz w:val="20"/>
              </w:rPr>
              <w:t>技术参数</w:t>
            </w:r>
          </w:p>
        </w:tc>
      </w:tr>
      <w:tr w:rsidR="002D28AF" w14:paraId="5ABBF4BB" w14:textId="77777777" w:rsidTr="004313A2">
        <w:trPr>
          <w:trHeight w:val="495"/>
        </w:trPr>
        <w:tc>
          <w:tcPr>
            <w:tcW w:w="551" w:type="dxa"/>
            <w:tcBorders>
              <w:top w:val="nil"/>
              <w:left w:val="single" w:sz="4" w:space="0" w:color="auto"/>
              <w:bottom w:val="single" w:sz="4" w:space="0" w:color="auto"/>
              <w:right w:val="single" w:sz="4" w:space="0" w:color="auto"/>
            </w:tcBorders>
            <w:shd w:val="clear" w:color="auto" w:fill="8DB3E2" w:themeFill="text2" w:themeFillTint="66"/>
            <w:vAlign w:val="center"/>
          </w:tcPr>
          <w:p w14:paraId="284D3011"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1</w:t>
            </w:r>
          </w:p>
        </w:tc>
        <w:tc>
          <w:tcPr>
            <w:tcW w:w="867" w:type="dxa"/>
            <w:vMerge w:val="restart"/>
            <w:tcBorders>
              <w:top w:val="nil"/>
              <w:left w:val="single" w:sz="4" w:space="0" w:color="auto"/>
              <w:bottom w:val="single" w:sz="4" w:space="0" w:color="auto"/>
              <w:right w:val="single" w:sz="4" w:space="0" w:color="auto"/>
            </w:tcBorders>
            <w:shd w:val="clear" w:color="auto" w:fill="auto"/>
            <w:vAlign w:val="center"/>
          </w:tcPr>
          <w:p w14:paraId="3439CC6D" w14:textId="77777777" w:rsidR="002D28AF" w:rsidRPr="001247A9" w:rsidRDefault="002D28AF" w:rsidP="004313A2">
            <w:pPr>
              <w:widowControl/>
              <w:jc w:val="center"/>
              <w:rPr>
                <w:rFonts w:ascii="Arial" w:hAnsi="Arial" w:cs="Arial"/>
                <w:color w:val="000000"/>
                <w:kern w:val="0"/>
                <w:sz w:val="24"/>
              </w:rPr>
            </w:pPr>
            <w:r w:rsidRPr="001247A9">
              <w:rPr>
                <w:rFonts w:ascii="Arial" w:hAnsi="宋体" w:cs="Arial"/>
                <w:color w:val="000000"/>
                <w:kern w:val="0"/>
                <w:sz w:val="24"/>
              </w:rPr>
              <w:t>设计实现技术指标</w:t>
            </w:r>
          </w:p>
        </w:tc>
        <w:tc>
          <w:tcPr>
            <w:tcW w:w="1559" w:type="dxa"/>
            <w:tcBorders>
              <w:top w:val="nil"/>
              <w:left w:val="nil"/>
              <w:bottom w:val="single" w:sz="4" w:space="0" w:color="auto"/>
              <w:right w:val="single" w:sz="4" w:space="0" w:color="auto"/>
            </w:tcBorders>
            <w:shd w:val="clear" w:color="auto" w:fill="auto"/>
            <w:vAlign w:val="center"/>
          </w:tcPr>
          <w:p w14:paraId="286439AE" w14:textId="77777777" w:rsidR="002D28AF" w:rsidRPr="001247A9" w:rsidRDefault="002D28AF" w:rsidP="004313A2">
            <w:pPr>
              <w:widowControl/>
              <w:jc w:val="left"/>
              <w:rPr>
                <w:rFonts w:ascii="Arial" w:hAnsi="Arial" w:cs="Arial"/>
                <w:color w:val="000000"/>
                <w:kern w:val="0"/>
                <w:sz w:val="24"/>
              </w:rPr>
            </w:pPr>
            <w:r w:rsidRPr="001247A9">
              <w:rPr>
                <w:rFonts w:ascii="Arial" w:hAnsi="宋体" w:cs="Arial"/>
                <w:color w:val="000000"/>
                <w:kern w:val="0"/>
                <w:sz w:val="24"/>
              </w:rPr>
              <w:t>系统架构</w:t>
            </w:r>
          </w:p>
        </w:tc>
        <w:tc>
          <w:tcPr>
            <w:tcW w:w="768" w:type="dxa"/>
            <w:tcBorders>
              <w:top w:val="nil"/>
              <w:left w:val="nil"/>
              <w:bottom w:val="single" w:sz="4" w:space="0" w:color="auto"/>
              <w:right w:val="single" w:sz="4" w:space="0" w:color="auto"/>
            </w:tcBorders>
            <w:shd w:val="clear" w:color="auto" w:fill="auto"/>
            <w:vAlign w:val="center"/>
          </w:tcPr>
          <w:p w14:paraId="28059803"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A</w:t>
            </w:r>
          </w:p>
        </w:tc>
        <w:tc>
          <w:tcPr>
            <w:tcW w:w="4902" w:type="dxa"/>
            <w:tcBorders>
              <w:top w:val="nil"/>
              <w:left w:val="nil"/>
              <w:bottom w:val="single" w:sz="4" w:space="0" w:color="auto"/>
              <w:right w:val="single" w:sz="4" w:space="0" w:color="auto"/>
            </w:tcBorders>
            <w:shd w:val="clear" w:color="auto" w:fill="auto"/>
            <w:vAlign w:val="center"/>
          </w:tcPr>
          <w:p w14:paraId="79A56FB9" w14:textId="77777777" w:rsidR="002D28AF" w:rsidRPr="001247A9" w:rsidRDefault="002D28AF" w:rsidP="004313A2">
            <w:pPr>
              <w:widowControl/>
              <w:jc w:val="left"/>
              <w:rPr>
                <w:rFonts w:ascii="Arial" w:hAnsi="Arial" w:cs="Arial"/>
                <w:color w:val="000000"/>
                <w:kern w:val="0"/>
                <w:sz w:val="24"/>
              </w:rPr>
            </w:pPr>
            <w:r w:rsidRPr="001247A9">
              <w:rPr>
                <w:rFonts w:ascii="Arial" w:hAnsi="宋体" w:cs="Arial"/>
                <w:color w:val="000000"/>
                <w:kern w:val="0"/>
                <w:sz w:val="24"/>
              </w:rPr>
              <w:t>采用</w:t>
            </w:r>
            <w:r>
              <w:rPr>
                <w:rFonts w:ascii="Arial" w:hAnsi="宋体" w:cs="Arial"/>
                <w:color w:val="000000"/>
                <w:kern w:val="0"/>
                <w:sz w:val="24"/>
              </w:rPr>
              <w:t>B</w:t>
            </w:r>
            <w:r w:rsidRPr="001247A9">
              <w:rPr>
                <w:rFonts w:ascii="Arial" w:hAnsi="Arial" w:cs="Arial"/>
                <w:color w:val="000000"/>
                <w:kern w:val="0"/>
                <w:sz w:val="24"/>
              </w:rPr>
              <w:t>/S</w:t>
            </w:r>
            <w:r w:rsidRPr="001247A9">
              <w:rPr>
                <w:rFonts w:ascii="Arial" w:hAnsi="宋体" w:cs="Arial"/>
                <w:color w:val="000000"/>
                <w:kern w:val="0"/>
                <w:sz w:val="24"/>
              </w:rPr>
              <w:t>模式</w:t>
            </w:r>
            <w:r>
              <w:rPr>
                <w:rFonts w:ascii="Arial" w:hAnsi="宋体" w:cs="Arial" w:hint="eastAsia"/>
                <w:color w:val="000000"/>
                <w:kern w:val="0"/>
                <w:sz w:val="24"/>
              </w:rPr>
              <w:t>两</w:t>
            </w:r>
            <w:r w:rsidRPr="001247A9">
              <w:rPr>
                <w:rFonts w:ascii="Arial" w:hAnsi="宋体" w:cs="Arial"/>
                <w:color w:val="000000"/>
                <w:kern w:val="0"/>
                <w:sz w:val="24"/>
              </w:rPr>
              <w:t>层架构。</w:t>
            </w:r>
          </w:p>
        </w:tc>
      </w:tr>
      <w:tr w:rsidR="002D28AF" w14:paraId="52344101" w14:textId="77777777" w:rsidTr="004313A2">
        <w:trPr>
          <w:trHeight w:val="480"/>
        </w:trPr>
        <w:tc>
          <w:tcPr>
            <w:tcW w:w="551" w:type="dxa"/>
            <w:tcBorders>
              <w:top w:val="nil"/>
              <w:left w:val="single" w:sz="4" w:space="0" w:color="auto"/>
              <w:bottom w:val="single" w:sz="4" w:space="0" w:color="auto"/>
              <w:right w:val="single" w:sz="4" w:space="0" w:color="auto"/>
            </w:tcBorders>
            <w:shd w:val="clear" w:color="auto" w:fill="8DB3E2" w:themeFill="text2" w:themeFillTint="66"/>
            <w:vAlign w:val="center"/>
          </w:tcPr>
          <w:p w14:paraId="77A892C1"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2</w:t>
            </w:r>
          </w:p>
        </w:tc>
        <w:tc>
          <w:tcPr>
            <w:tcW w:w="867" w:type="dxa"/>
            <w:vMerge/>
            <w:tcBorders>
              <w:top w:val="nil"/>
              <w:left w:val="single" w:sz="4" w:space="0" w:color="auto"/>
              <w:bottom w:val="single" w:sz="4" w:space="0" w:color="auto"/>
              <w:right w:val="single" w:sz="4" w:space="0" w:color="auto"/>
            </w:tcBorders>
            <w:vAlign w:val="center"/>
          </w:tcPr>
          <w:p w14:paraId="1912FABD" w14:textId="77777777" w:rsidR="002D28AF" w:rsidRPr="001247A9" w:rsidRDefault="002D28AF" w:rsidP="004313A2">
            <w:pPr>
              <w:widowControl/>
              <w:jc w:val="left"/>
              <w:rPr>
                <w:rFonts w:ascii="Arial" w:hAnsi="Arial" w:cs="Arial"/>
                <w:color w:val="000000"/>
                <w:kern w:val="0"/>
                <w:sz w:val="24"/>
              </w:rPr>
            </w:pPr>
          </w:p>
        </w:tc>
        <w:tc>
          <w:tcPr>
            <w:tcW w:w="1559" w:type="dxa"/>
            <w:tcBorders>
              <w:top w:val="nil"/>
              <w:left w:val="nil"/>
              <w:bottom w:val="single" w:sz="4" w:space="0" w:color="auto"/>
              <w:right w:val="single" w:sz="4" w:space="0" w:color="auto"/>
            </w:tcBorders>
            <w:shd w:val="clear" w:color="auto" w:fill="auto"/>
            <w:vAlign w:val="center"/>
          </w:tcPr>
          <w:p w14:paraId="0829EB9F" w14:textId="77777777" w:rsidR="002D28AF" w:rsidRPr="001247A9" w:rsidRDefault="002D28AF" w:rsidP="004313A2">
            <w:pPr>
              <w:widowControl/>
              <w:jc w:val="left"/>
              <w:rPr>
                <w:rFonts w:ascii="Arial" w:hAnsi="Arial" w:cs="Arial"/>
                <w:color w:val="000000"/>
                <w:kern w:val="0"/>
                <w:sz w:val="24"/>
              </w:rPr>
            </w:pPr>
            <w:r w:rsidRPr="001247A9">
              <w:rPr>
                <w:rFonts w:ascii="Arial" w:hAnsi="宋体" w:cs="Arial"/>
                <w:color w:val="000000"/>
                <w:kern w:val="0"/>
                <w:sz w:val="24"/>
              </w:rPr>
              <w:t>面向对象开发语言</w:t>
            </w:r>
            <w:r w:rsidRPr="001247A9">
              <w:rPr>
                <w:rFonts w:ascii="Arial" w:hAnsi="宋体" w:cs="Arial" w:hint="eastAsia"/>
                <w:color w:val="000000"/>
                <w:kern w:val="0"/>
                <w:sz w:val="24"/>
              </w:rPr>
              <w:t>与框架</w:t>
            </w:r>
          </w:p>
        </w:tc>
        <w:tc>
          <w:tcPr>
            <w:tcW w:w="768" w:type="dxa"/>
            <w:tcBorders>
              <w:top w:val="nil"/>
              <w:left w:val="nil"/>
              <w:bottom w:val="single" w:sz="4" w:space="0" w:color="auto"/>
              <w:right w:val="single" w:sz="4" w:space="0" w:color="auto"/>
            </w:tcBorders>
            <w:shd w:val="clear" w:color="auto" w:fill="auto"/>
            <w:vAlign w:val="center"/>
          </w:tcPr>
          <w:p w14:paraId="4B40E6C3"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A</w:t>
            </w:r>
          </w:p>
        </w:tc>
        <w:tc>
          <w:tcPr>
            <w:tcW w:w="4902" w:type="dxa"/>
            <w:tcBorders>
              <w:top w:val="nil"/>
              <w:left w:val="nil"/>
              <w:bottom w:val="single" w:sz="4" w:space="0" w:color="auto"/>
              <w:right w:val="single" w:sz="4" w:space="0" w:color="auto"/>
            </w:tcBorders>
            <w:shd w:val="clear" w:color="auto" w:fill="auto"/>
            <w:vAlign w:val="center"/>
          </w:tcPr>
          <w:p w14:paraId="13E1A2EE" w14:textId="77777777" w:rsidR="002D28AF" w:rsidRPr="001247A9" w:rsidRDefault="002D28AF" w:rsidP="004313A2">
            <w:pPr>
              <w:widowControl/>
              <w:jc w:val="left"/>
              <w:rPr>
                <w:rFonts w:ascii="Arial" w:hAnsi="Arial" w:cs="Arial"/>
                <w:color w:val="000000"/>
                <w:kern w:val="0"/>
                <w:sz w:val="24"/>
              </w:rPr>
            </w:pPr>
            <w:r w:rsidRPr="001247A9">
              <w:rPr>
                <w:rFonts w:ascii="Arial" w:hAnsi="Arial" w:cs="Arial" w:hint="eastAsia"/>
                <w:color w:val="000000"/>
                <w:kern w:val="0"/>
                <w:sz w:val="24"/>
              </w:rPr>
              <w:t>采用</w:t>
            </w:r>
            <w:proofErr w:type="spellStart"/>
            <w:r w:rsidRPr="001247A9">
              <w:rPr>
                <w:rFonts w:ascii="Arial" w:hAnsi="Arial" w:cs="Arial" w:hint="eastAsia"/>
                <w:color w:val="000000"/>
                <w:kern w:val="0"/>
                <w:sz w:val="24"/>
              </w:rPr>
              <w:t>processon</w:t>
            </w:r>
            <w:proofErr w:type="spellEnd"/>
            <w:r>
              <w:rPr>
                <w:rFonts w:ascii="Arial" w:hAnsi="Arial" w:cs="Arial" w:hint="eastAsia"/>
                <w:color w:val="000000"/>
                <w:kern w:val="0"/>
                <w:sz w:val="24"/>
              </w:rPr>
              <w:t>，</w:t>
            </w:r>
            <w:r>
              <w:rPr>
                <w:rFonts w:ascii="Arial" w:hAnsi="Arial" w:cs="Arial" w:hint="eastAsia"/>
                <w:color w:val="000000"/>
                <w:kern w:val="0"/>
                <w:sz w:val="24"/>
              </w:rPr>
              <w:t>Moc</w:t>
            </w:r>
            <w:r>
              <w:rPr>
                <w:rFonts w:ascii="Arial" w:hAnsi="Arial" w:cs="Arial"/>
                <w:color w:val="000000"/>
                <w:kern w:val="0"/>
                <w:sz w:val="24"/>
              </w:rPr>
              <w:t>k Plus</w:t>
            </w:r>
            <w:r w:rsidRPr="001247A9">
              <w:rPr>
                <w:rFonts w:ascii="Arial" w:hAnsi="Arial" w:cs="Arial" w:hint="eastAsia"/>
                <w:color w:val="000000"/>
                <w:kern w:val="0"/>
                <w:sz w:val="24"/>
              </w:rPr>
              <w:t>在线制图</w:t>
            </w:r>
          </w:p>
        </w:tc>
      </w:tr>
      <w:tr w:rsidR="002D28AF" w14:paraId="0B24BB44" w14:textId="77777777" w:rsidTr="004313A2">
        <w:trPr>
          <w:trHeight w:val="720"/>
        </w:trPr>
        <w:tc>
          <w:tcPr>
            <w:tcW w:w="551" w:type="dxa"/>
            <w:tcBorders>
              <w:top w:val="nil"/>
              <w:left w:val="single" w:sz="4" w:space="0" w:color="auto"/>
              <w:bottom w:val="single" w:sz="4" w:space="0" w:color="auto"/>
              <w:right w:val="single" w:sz="4" w:space="0" w:color="auto"/>
            </w:tcBorders>
            <w:shd w:val="clear" w:color="auto" w:fill="8DB3E2" w:themeFill="text2" w:themeFillTint="66"/>
            <w:vAlign w:val="center"/>
          </w:tcPr>
          <w:p w14:paraId="39AE9436"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3</w:t>
            </w:r>
          </w:p>
        </w:tc>
        <w:tc>
          <w:tcPr>
            <w:tcW w:w="867" w:type="dxa"/>
            <w:vMerge/>
            <w:tcBorders>
              <w:top w:val="nil"/>
              <w:left w:val="single" w:sz="4" w:space="0" w:color="auto"/>
              <w:bottom w:val="single" w:sz="4" w:space="0" w:color="auto"/>
              <w:right w:val="single" w:sz="4" w:space="0" w:color="auto"/>
            </w:tcBorders>
            <w:vAlign w:val="center"/>
          </w:tcPr>
          <w:p w14:paraId="7978B514" w14:textId="77777777" w:rsidR="002D28AF" w:rsidRPr="001247A9" w:rsidRDefault="002D28AF" w:rsidP="004313A2">
            <w:pPr>
              <w:widowControl/>
              <w:jc w:val="left"/>
              <w:rPr>
                <w:rFonts w:ascii="Arial" w:hAnsi="Arial" w:cs="Arial"/>
                <w:color w:val="000000"/>
                <w:kern w:val="0"/>
                <w:sz w:val="24"/>
              </w:rPr>
            </w:pPr>
          </w:p>
        </w:tc>
        <w:tc>
          <w:tcPr>
            <w:tcW w:w="1559" w:type="dxa"/>
            <w:tcBorders>
              <w:top w:val="nil"/>
              <w:left w:val="nil"/>
              <w:bottom w:val="single" w:sz="4" w:space="0" w:color="auto"/>
              <w:right w:val="single" w:sz="4" w:space="0" w:color="auto"/>
            </w:tcBorders>
            <w:shd w:val="clear" w:color="auto" w:fill="auto"/>
            <w:vAlign w:val="center"/>
          </w:tcPr>
          <w:p w14:paraId="26C7BBD3" w14:textId="77777777" w:rsidR="002D28AF" w:rsidRPr="001247A9" w:rsidRDefault="002D28AF" w:rsidP="004313A2">
            <w:pPr>
              <w:widowControl/>
              <w:jc w:val="left"/>
              <w:rPr>
                <w:rFonts w:ascii="Arial" w:hAnsi="Arial" w:cs="Arial"/>
                <w:color w:val="000000"/>
                <w:kern w:val="0"/>
                <w:sz w:val="24"/>
              </w:rPr>
            </w:pPr>
            <w:r w:rsidRPr="001247A9">
              <w:rPr>
                <w:rFonts w:ascii="Arial" w:hAnsi="宋体" w:cs="Arial"/>
                <w:color w:val="000000"/>
                <w:kern w:val="0"/>
                <w:sz w:val="24"/>
              </w:rPr>
              <w:t>注释和文档</w:t>
            </w:r>
          </w:p>
        </w:tc>
        <w:tc>
          <w:tcPr>
            <w:tcW w:w="768" w:type="dxa"/>
            <w:tcBorders>
              <w:top w:val="nil"/>
              <w:left w:val="nil"/>
              <w:bottom w:val="single" w:sz="4" w:space="0" w:color="auto"/>
              <w:right w:val="single" w:sz="4" w:space="0" w:color="auto"/>
            </w:tcBorders>
            <w:shd w:val="clear" w:color="auto" w:fill="auto"/>
            <w:vAlign w:val="center"/>
          </w:tcPr>
          <w:p w14:paraId="577D555C"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A</w:t>
            </w:r>
          </w:p>
        </w:tc>
        <w:tc>
          <w:tcPr>
            <w:tcW w:w="4902" w:type="dxa"/>
            <w:tcBorders>
              <w:top w:val="nil"/>
              <w:left w:val="nil"/>
              <w:bottom w:val="single" w:sz="4" w:space="0" w:color="auto"/>
              <w:right w:val="single" w:sz="4" w:space="0" w:color="auto"/>
            </w:tcBorders>
            <w:shd w:val="clear" w:color="auto" w:fill="auto"/>
            <w:vAlign w:val="center"/>
          </w:tcPr>
          <w:p w14:paraId="7E407DBD" w14:textId="77777777" w:rsidR="002D28AF" w:rsidRPr="001247A9" w:rsidRDefault="002D28AF" w:rsidP="004313A2">
            <w:pPr>
              <w:widowControl/>
              <w:jc w:val="left"/>
              <w:rPr>
                <w:rFonts w:ascii="Arial" w:hAnsi="Arial" w:cs="Arial"/>
                <w:color w:val="000000"/>
                <w:kern w:val="0"/>
                <w:sz w:val="24"/>
              </w:rPr>
            </w:pPr>
            <w:r w:rsidRPr="001247A9">
              <w:rPr>
                <w:rFonts w:ascii="Arial" w:hAnsi="宋体" w:cs="Arial"/>
                <w:color w:val="000000"/>
                <w:kern w:val="0"/>
                <w:sz w:val="24"/>
              </w:rPr>
              <w:t>符合</w:t>
            </w:r>
            <w:r w:rsidRPr="001247A9">
              <w:rPr>
                <w:rFonts w:ascii="Arial" w:hAnsi="Arial" w:cs="Arial"/>
                <w:color w:val="000000"/>
                <w:kern w:val="0"/>
                <w:sz w:val="24"/>
              </w:rPr>
              <w:t>CMMI</w:t>
            </w:r>
            <w:r w:rsidRPr="001247A9">
              <w:rPr>
                <w:rFonts w:ascii="Arial" w:hAnsi="宋体" w:cs="Arial"/>
                <w:color w:val="000000"/>
                <w:kern w:val="0"/>
                <w:sz w:val="24"/>
              </w:rPr>
              <w:t>软件开发过程标准文档（至少提供：需求、概要、详细设计、测试报告、部署和环境、用户手册），代码注释量</w:t>
            </w:r>
            <w:r w:rsidRPr="001247A9">
              <w:rPr>
                <w:rFonts w:ascii="Arial" w:hAnsi="Arial" w:cs="Arial"/>
                <w:color w:val="000000"/>
                <w:kern w:val="0"/>
                <w:sz w:val="24"/>
              </w:rPr>
              <w:t>&gt;=30%</w:t>
            </w:r>
            <w:r w:rsidRPr="001247A9">
              <w:rPr>
                <w:rFonts w:ascii="Arial" w:hAnsi="宋体" w:cs="Arial"/>
                <w:color w:val="000000"/>
                <w:kern w:val="0"/>
                <w:sz w:val="24"/>
              </w:rPr>
              <w:t>。</w:t>
            </w:r>
          </w:p>
        </w:tc>
      </w:tr>
      <w:tr w:rsidR="002D28AF" w14:paraId="409E3293" w14:textId="77777777" w:rsidTr="004313A2">
        <w:trPr>
          <w:trHeight w:val="480"/>
        </w:trPr>
        <w:tc>
          <w:tcPr>
            <w:tcW w:w="551" w:type="dxa"/>
            <w:tcBorders>
              <w:top w:val="nil"/>
              <w:left w:val="single" w:sz="4" w:space="0" w:color="auto"/>
              <w:bottom w:val="single" w:sz="4" w:space="0" w:color="auto"/>
              <w:right w:val="single" w:sz="4" w:space="0" w:color="auto"/>
            </w:tcBorders>
            <w:shd w:val="clear" w:color="auto" w:fill="8DB3E2" w:themeFill="text2" w:themeFillTint="66"/>
            <w:vAlign w:val="center"/>
          </w:tcPr>
          <w:p w14:paraId="1B30E012"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4</w:t>
            </w:r>
          </w:p>
        </w:tc>
        <w:tc>
          <w:tcPr>
            <w:tcW w:w="867" w:type="dxa"/>
            <w:vMerge/>
            <w:tcBorders>
              <w:top w:val="nil"/>
              <w:left w:val="single" w:sz="4" w:space="0" w:color="auto"/>
              <w:bottom w:val="single" w:sz="4" w:space="0" w:color="auto"/>
              <w:right w:val="single" w:sz="4" w:space="0" w:color="auto"/>
            </w:tcBorders>
            <w:vAlign w:val="center"/>
          </w:tcPr>
          <w:p w14:paraId="3D10C724" w14:textId="77777777" w:rsidR="002D28AF" w:rsidRPr="001247A9" w:rsidRDefault="002D28AF" w:rsidP="004313A2">
            <w:pPr>
              <w:widowControl/>
              <w:jc w:val="left"/>
              <w:rPr>
                <w:rFonts w:ascii="Arial" w:hAnsi="Arial" w:cs="Arial"/>
                <w:color w:val="000000"/>
                <w:kern w:val="0"/>
                <w:sz w:val="24"/>
              </w:rPr>
            </w:pPr>
          </w:p>
        </w:tc>
        <w:tc>
          <w:tcPr>
            <w:tcW w:w="1559" w:type="dxa"/>
            <w:tcBorders>
              <w:top w:val="nil"/>
              <w:left w:val="nil"/>
              <w:bottom w:val="single" w:sz="4" w:space="0" w:color="auto"/>
              <w:right w:val="single" w:sz="4" w:space="0" w:color="auto"/>
            </w:tcBorders>
            <w:shd w:val="clear" w:color="auto" w:fill="auto"/>
            <w:vAlign w:val="center"/>
          </w:tcPr>
          <w:p w14:paraId="47B4772F" w14:textId="77777777" w:rsidR="002D28AF" w:rsidRPr="001247A9" w:rsidRDefault="002D28AF" w:rsidP="004313A2">
            <w:pPr>
              <w:widowControl/>
              <w:jc w:val="left"/>
              <w:rPr>
                <w:rFonts w:ascii="Arial" w:hAnsi="Arial" w:cs="Arial"/>
                <w:color w:val="000000"/>
                <w:kern w:val="0"/>
                <w:sz w:val="24"/>
              </w:rPr>
            </w:pPr>
            <w:r w:rsidRPr="001247A9">
              <w:rPr>
                <w:rFonts w:ascii="Arial" w:hAnsi="宋体" w:cs="Arial"/>
                <w:color w:val="000000"/>
                <w:kern w:val="0"/>
                <w:sz w:val="24"/>
              </w:rPr>
              <w:t>模块化和适合实训</w:t>
            </w:r>
          </w:p>
        </w:tc>
        <w:tc>
          <w:tcPr>
            <w:tcW w:w="768" w:type="dxa"/>
            <w:tcBorders>
              <w:top w:val="nil"/>
              <w:left w:val="nil"/>
              <w:bottom w:val="single" w:sz="4" w:space="0" w:color="auto"/>
              <w:right w:val="single" w:sz="4" w:space="0" w:color="auto"/>
            </w:tcBorders>
            <w:shd w:val="clear" w:color="auto" w:fill="auto"/>
            <w:vAlign w:val="center"/>
          </w:tcPr>
          <w:p w14:paraId="714D2E5F"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A</w:t>
            </w:r>
          </w:p>
        </w:tc>
        <w:tc>
          <w:tcPr>
            <w:tcW w:w="4902" w:type="dxa"/>
            <w:tcBorders>
              <w:top w:val="nil"/>
              <w:left w:val="nil"/>
              <w:bottom w:val="single" w:sz="4" w:space="0" w:color="auto"/>
              <w:right w:val="single" w:sz="4" w:space="0" w:color="auto"/>
            </w:tcBorders>
            <w:shd w:val="clear" w:color="auto" w:fill="auto"/>
            <w:vAlign w:val="center"/>
          </w:tcPr>
          <w:p w14:paraId="38F8ECB8" w14:textId="77777777" w:rsidR="002D28AF" w:rsidRPr="001247A9" w:rsidRDefault="002D28AF" w:rsidP="004313A2">
            <w:pPr>
              <w:widowControl/>
              <w:jc w:val="left"/>
              <w:rPr>
                <w:rFonts w:ascii="Arial" w:hAnsi="Arial" w:cs="Arial"/>
                <w:color w:val="000000"/>
                <w:kern w:val="0"/>
                <w:sz w:val="24"/>
              </w:rPr>
            </w:pPr>
            <w:r w:rsidRPr="001247A9">
              <w:rPr>
                <w:rFonts w:ascii="Arial" w:hAnsi="Arial" w:cs="Arial"/>
                <w:color w:val="000000"/>
                <w:kern w:val="0"/>
                <w:sz w:val="24"/>
              </w:rPr>
              <w:t>SOA</w:t>
            </w:r>
            <w:r w:rsidRPr="001247A9">
              <w:rPr>
                <w:rFonts w:ascii="Arial" w:hAnsi="宋体" w:cs="Arial"/>
                <w:color w:val="000000"/>
                <w:kern w:val="0"/>
                <w:sz w:val="24"/>
              </w:rPr>
              <w:t>设计、模块化，保证系统各模块单元较强的独立性适合实训教学。</w:t>
            </w:r>
          </w:p>
        </w:tc>
      </w:tr>
      <w:tr w:rsidR="002D28AF" w14:paraId="09F145BA" w14:textId="77777777" w:rsidTr="004313A2">
        <w:trPr>
          <w:trHeight w:val="480"/>
        </w:trPr>
        <w:tc>
          <w:tcPr>
            <w:tcW w:w="551" w:type="dxa"/>
            <w:tcBorders>
              <w:top w:val="nil"/>
              <w:left w:val="single" w:sz="4" w:space="0" w:color="auto"/>
              <w:bottom w:val="single" w:sz="4" w:space="0" w:color="auto"/>
              <w:right w:val="single" w:sz="4" w:space="0" w:color="auto"/>
            </w:tcBorders>
            <w:shd w:val="clear" w:color="auto" w:fill="8DB3E2" w:themeFill="text2" w:themeFillTint="66"/>
            <w:vAlign w:val="center"/>
          </w:tcPr>
          <w:p w14:paraId="1007022E"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5</w:t>
            </w:r>
          </w:p>
        </w:tc>
        <w:tc>
          <w:tcPr>
            <w:tcW w:w="867" w:type="dxa"/>
            <w:vMerge/>
            <w:tcBorders>
              <w:top w:val="nil"/>
              <w:left w:val="single" w:sz="4" w:space="0" w:color="auto"/>
              <w:bottom w:val="single" w:sz="4" w:space="0" w:color="auto"/>
              <w:right w:val="single" w:sz="4" w:space="0" w:color="auto"/>
            </w:tcBorders>
            <w:vAlign w:val="center"/>
          </w:tcPr>
          <w:p w14:paraId="77EB4AD7" w14:textId="77777777" w:rsidR="002D28AF" w:rsidRPr="001247A9" w:rsidRDefault="002D28AF" w:rsidP="004313A2">
            <w:pPr>
              <w:widowControl/>
              <w:jc w:val="left"/>
              <w:rPr>
                <w:rFonts w:ascii="Arial" w:hAnsi="Arial" w:cs="Arial"/>
                <w:color w:val="000000"/>
                <w:kern w:val="0"/>
                <w:sz w:val="24"/>
              </w:rPr>
            </w:pPr>
          </w:p>
        </w:tc>
        <w:tc>
          <w:tcPr>
            <w:tcW w:w="1559" w:type="dxa"/>
            <w:tcBorders>
              <w:top w:val="nil"/>
              <w:left w:val="nil"/>
              <w:bottom w:val="single" w:sz="4" w:space="0" w:color="auto"/>
              <w:right w:val="single" w:sz="4" w:space="0" w:color="auto"/>
            </w:tcBorders>
            <w:shd w:val="clear" w:color="auto" w:fill="auto"/>
            <w:vAlign w:val="center"/>
          </w:tcPr>
          <w:p w14:paraId="18A319C9" w14:textId="77777777" w:rsidR="002D28AF" w:rsidRPr="001247A9" w:rsidRDefault="002D28AF" w:rsidP="004313A2">
            <w:pPr>
              <w:widowControl/>
              <w:jc w:val="left"/>
              <w:rPr>
                <w:rFonts w:ascii="Arial" w:hAnsi="Arial" w:cs="Arial"/>
                <w:color w:val="000000"/>
                <w:kern w:val="0"/>
                <w:sz w:val="24"/>
              </w:rPr>
            </w:pPr>
            <w:r w:rsidRPr="001247A9">
              <w:rPr>
                <w:rFonts w:ascii="Arial" w:hAnsi="宋体" w:cs="Arial"/>
                <w:color w:val="000000"/>
                <w:kern w:val="0"/>
                <w:sz w:val="24"/>
              </w:rPr>
              <w:t>测试覆盖率</w:t>
            </w:r>
          </w:p>
        </w:tc>
        <w:tc>
          <w:tcPr>
            <w:tcW w:w="768" w:type="dxa"/>
            <w:tcBorders>
              <w:top w:val="nil"/>
              <w:left w:val="nil"/>
              <w:bottom w:val="single" w:sz="4" w:space="0" w:color="auto"/>
              <w:right w:val="single" w:sz="4" w:space="0" w:color="auto"/>
            </w:tcBorders>
            <w:shd w:val="clear" w:color="auto" w:fill="auto"/>
            <w:vAlign w:val="center"/>
          </w:tcPr>
          <w:p w14:paraId="4420FB47"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A</w:t>
            </w:r>
          </w:p>
        </w:tc>
        <w:tc>
          <w:tcPr>
            <w:tcW w:w="4902" w:type="dxa"/>
            <w:tcBorders>
              <w:top w:val="nil"/>
              <w:left w:val="nil"/>
              <w:bottom w:val="single" w:sz="4" w:space="0" w:color="auto"/>
              <w:right w:val="single" w:sz="4" w:space="0" w:color="auto"/>
            </w:tcBorders>
            <w:shd w:val="clear" w:color="auto" w:fill="auto"/>
            <w:vAlign w:val="center"/>
          </w:tcPr>
          <w:p w14:paraId="4054A2AB" w14:textId="77777777" w:rsidR="002D28AF" w:rsidRPr="001247A9" w:rsidRDefault="002D28AF" w:rsidP="004313A2">
            <w:pPr>
              <w:widowControl/>
              <w:jc w:val="left"/>
              <w:rPr>
                <w:rFonts w:ascii="Arial" w:hAnsi="Arial" w:cs="Arial"/>
                <w:color w:val="000000"/>
                <w:kern w:val="0"/>
                <w:sz w:val="24"/>
              </w:rPr>
            </w:pPr>
            <w:r w:rsidRPr="001247A9">
              <w:rPr>
                <w:rFonts w:ascii="Arial" w:hAnsi="宋体" w:cs="Arial"/>
                <w:color w:val="000000"/>
                <w:kern w:val="0"/>
                <w:sz w:val="24"/>
              </w:rPr>
              <w:t>功能覆盖率</w:t>
            </w:r>
            <w:r w:rsidRPr="001247A9">
              <w:rPr>
                <w:rFonts w:ascii="Arial" w:hAnsi="Arial" w:cs="Arial"/>
                <w:color w:val="000000"/>
                <w:kern w:val="0"/>
                <w:sz w:val="24"/>
              </w:rPr>
              <w:t>&gt;=100%</w:t>
            </w:r>
            <w:r w:rsidRPr="001247A9">
              <w:rPr>
                <w:rFonts w:ascii="Arial" w:hAnsi="宋体" w:cs="Arial"/>
                <w:color w:val="000000"/>
                <w:kern w:val="0"/>
                <w:sz w:val="24"/>
              </w:rPr>
              <w:t>，业务覆盖率</w:t>
            </w:r>
            <w:r w:rsidRPr="001247A9">
              <w:rPr>
                <w:rFonts w:ascii="Arial" w:hAnsi="Arial" w:cs="Arial"/>
                <w:color w:val="000000"/>
                <w:kern w:val="0"/>
                <w:sz w:val="24"/>
              </w:rPr>
              <w:t>&gt;=100%</w:t>
            </w:r>
            <w:r w:rsidRPr="001247A9">
              <w:rPr>
                <w:rFonts w:ascii="Arial" w:hAnsi="宋体" w:cs="Arial"/>
                <w:color w:val="000000"/>
                <w:kern w:val="0"/>
                <w:sz w:val="24"/>
              </w:rPr>
              <w:t>，语言覆盖率</w:t>
            </w:r>
            <w:r w:rsidRPr="001247A9">
              <w:rPr>
                <w:rFonts w:ascii="Arial" w:hAnsi="Arial" w:cs="Arial"/>
                <w:color w:val="000000"/>
                <w:kern w:val="0"/>
                <w:sz w:val="24"/>
              </w:rPr>
              <w:t>&gt;=100%</w:t>
            </w:r>
            <w:r w:rsidRPr="001247A9">
              <w:rPr>
                <w:rFonts w:ascii="Arial" w:hAnsi="宋体" w:cs="Arial"/>
                <w:color w:val="000000"/>
                <w:kern w:val="0"/>
                <w:sz w:val="24"/>
              </w:rPr>
              <w:t>，逻辑覆盖率</w:t>
            </w:r>
            <w:r w:rsidRPr="001247A9">
              <w:rPr>
                <w:rFonts w:ascii="Arial" w:hAnsi="Arial" w:cs="Arial"/>
                <w:color w:val="000000"/>
                <w:kern w:val="0"/>
                <w:sz w:val="24"/>
              </w:rPr>
              <w:t>&gt;=80%</w:t>
            </w:r>
            <w:r w:rsidRPr="001247A9">
              <w:rPr>
                <w:rFonts w:ascii="Arial" w:hAnsi="宋体" w:cs="Arial"/>
                <w:color w:val="000000"/>
                <w:kern w:val="0"/>
                <w:sz w:val="24"/>
              </w:rPr>
              <w:t>。</w:t>
            </w:r>
          </w:p>
        </w:tc>
      </w:tr>
      <w:tr w:rsidR="002D28AF" w14:paraId="06037DED" w14:textId="77777777" w:rsidTr="004313A2">
        <w:trPr>
          <w:trHeight w:val="240"/>
        </w:trPr>
        <w:tc>
          <w:tcPr>
            <w:tcW w:w="551" w:type="dxa"/>
            <w:tcBorders>
              <w:top w:val="nil"/>
              <w:left w:val="single" w:sz="4" w:space="0" w:color="auto"/>
              <w:bottom w:val="single" w:sz="4" w:space="0" w:color="auto"/>
              <w:right w:val="single" w:sz="4" w:space="0" w:color="auto"/>
            </w:tcBorders>
            <w:shd w:val="clear" w:color="auto" w:fill="8DB3E2" w:themeFill="text2" w:themeFillTint="66"/>
            <w:vAlign w:val="center"/>
          </w:tcPr>
          <w:p w14:paraId="080CAE9D"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hint="eastAsia"/>
                <w:color w:val="000000"/>
                <w:kern w:val="0"/>
                <w:sz w:val="24"/>
              </w:rPr>
              <w:t>6</w:t>
            </w:r>
          </w:p>
        </w:tc>
        <w:tc>
          <w:tcPr>
            <w:tcW w:w="867" w:type="dxa"/>
            <w:vMerge w:val="restart"/>
            <w:tcBorders>
              <w:top w:val="nil"/>
              <w:left w:val="single" w:sz="4" w:space="0" w:color="auto"/>
              <w:bottom w:val="single" w:sz="4" w:space="0" w:color="auto"/>
              <w:right w:val="single" w:sz="4" w:space="0" w:color="auto"/>
            </w:tcBorders>
            <w:shd w:val="clear" w:color="auto" w:fill="auto"/>
            <w:vAlign w:val="center"/>
          </w:tcPr>
          <w:p w14:paraId="69937FCB" w14:textId="77777777" w:rsidR="002D28AF" w:rsidRPr="001247A9" w:rsidRDefault="002D28AF" w:rsidP="004313A2">
            <w:pPr>
              <w:widowControl/>
              <w:jc w:val="center"/>
              <w:rPr>
                <w:rFonts w:ascii="Arial" w:hAnsi="Arial" w:cs="Arial"/>
                <w:color w:val="000000"/>
                <w:kern w:val="0"/>
                <w:sz w:val="24"/>
              </w:rPr>
            </w:pPr>
            <w:r w:rsidRPr="001247A9">
              <w:rPr>
                <w:rFonts w:ascii="Arial" w:hAnsi="宋体" w:cs="Arial"/>
                <w:color w:val="000000"/>
                <w:kern w:val="0"/>
                <w:sz w:val="24"/>
              </w:rPr>
              <w:t>资源利用率要求</w:t>
            </w:r>
          </w:p>
        </w:tc>
        <w:tc>
          <w:tcPr>
            <w:tcW w:w="1559" w:type="dxa"/>
            <w:tcBorders>
              <w:top w:val="nil"/>
              <w:left w:val="nil"/>
              <w:bottom w:val="single" w:sz="4" w:space="0" w:color="auto"/>
              <w:right w:val="single" w:sz="4" w:space="0" w:color="auto"/>
            </w:tcBorders>
            <w:shd w:val="clear" w:color="auto" w:fill="auto"/>
            <w:vAlign w:val="center"/>
          </w:tcPr>
          <w:p w14:paraId="5A9A88E1"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CPU</w:t>
            </w:r>
            <w:r w:rsidRPr="001247A9">
              <w:rPr>
                <w:rFonts w:ascii="Arial" w:hAnsi="宋体" w:cs="Arial"/>
                <w:color w:val="000000"/>
                <w:kern w:val="0"/>
                <w:sz w:val="24"/>
              </w:rPr>
              <w:t>占用率</w:t>
            </w:r>
          </w:p>
        </w:tc>
        <w:tc>
          <w:tcPr>
            <w:tcW w:w="768" w:type="dxa"/>
            <w:tcBorders>
              <w:top w:val="nil"/>
              <w:left w:val="nil"/>
              <w:bottom w:val="single" w:sz="4" w:space="0" w:color="auto"/>
              <w:right w:val="single" w:sz="4" w:space="0" w:color="auto"/>
            </w:tcBorders>
            <w:shd w:val="clear" w:color="auto" w:fill="auto"/>
            <w:vAlign w:val="center"/>
          </w:tcPr>
          <w:p w14:paraId="7581FC6C"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B</w:t>
            </w:r>
          </w:p>
        </w:tc>
        <w:tc>
          <w:tcPr>
            <w:tcW w:w="4902" w:type="dxa"/>
            <w:tcBorders>
              <w:top w:val="nil"/>
              <w:left w:val="nil"/>
              <w:bottom w:val="single" w:sz="4" w:space="0" w:color="auto"/>
              <w:right w:val="single" w:sz="4" w:space="0" w:color="auto"/>
            </w:tcBorders>
            <w:shd w:val="clear" w:color="auto" w:fill="auto"/>
            <w:vAlign w:val="center"/>
          </w:tcPr>
          <w:p w14:paraId="16BDAF87" w14:textId="77777777" w:rsidR="002D28AF" w:rsidRPr="001247A9" w:rsidRDefault="002D28AF" w:rsidP="004313A2">
            <w:pPr>
              <w:widowControl/>
              <w:jc w:val="left"/>
              <w:rPr>
                <w:rFonts w:ascii="Arial" w:hAnsi="Arial" w:cs="Arial"/>
                <w:color w:val="000000"/>
                <w:kern w:val="0"/>
                <w:sz w:val="24"/>
              </w:rPr>
            </w:pPr>
            <w:r w:rsidRPr="001247A9">
              <w:rPr>
                <w:rFonts w:ascii="Arial" w:hAnsi="Arial" w:cs="Arial"/>
                <w:color w:val="000000"/>
                <w:kern w:val="0"/>
                <w:sz w:val="24"/>
              </w:rPr>
              <w:t>&lt;=50%</w:t>
            </w:r>
            <w:r w:rsidRPr="001247A9">
              <w:rPr>
                <w:rFonts w:ascii="Arial" w:hAnsi="宋体" w:cs="Arial"/>
                <w:color w:val="000000"/>
                <w:kern w:val="0"/>
                <w:sz w:val="24"/>
              </w:rPr>
              <w:t>利用率（附近标准配置）</w:t>
            </w:r>
          </w:p>
        </w:tc>
      </w:tr>
      <w:tr w:rsidR="002D28AF" w14:paraId="4D9BB6D2" w14:textId="77777777" w:rsidTr="004313A2">
        <w:trPr>
          <w:trHeight w:val="240"/>
        </w:trPr>
        <w:tc>
          <w:tcPr>
            <w:tcW w:w="551" w:type="dxa"/>
            <w:tcBorders>
              <w:top w:val="nil"/>
              <w:left w:val="single" w:sz="4" w:space="0" w:color="auto"/>
              <w:bottom w:val="single" w:sz="4" w:space="0" w:color="auto"/>
              <w:right w:val="single" w:sz="4" w:space="0" w:color="auto"/>
            </w:tcBorders>
            <w:shd w:val="clear" w:color="auto" w:fill="8DB3E2" w:themeFill="text2" w:themeFillTint="66"/>
            <w:vAlign w:val="center"/>
          </w:tcPr>
          <w:p w14:paraId="4F02A332"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hint="eastAsia"/>
                <w:color w:val="000000"/>
                <w:kern w:val="0"/>
                <w:sz w:val="24"/>
              </w:rPr>
              <w:t>7</w:t>
            </w:r>
          </w:p>
        </w:tc>
        <w:tc>
          <w:tcPr>
            <w:tcW w:w="867" w:type="dxa"/>
            <w:vMerge/>
            <w:tcBorders>
              <w:top w:val="nil"/>
              <w:left w:val="single" w:sz="4" w:space="0" w:color="auto"/>
              <w:bottom w:val="single" w:sz="4" w:space="0" w:color="auto"/>
              <w:right w:val="single" w:sz="4" w:space="0" w:color="auto"/>
            </w:tcBorders>
            <w:vAlign w:val="center"/>
          </w:tcPr>
          <w:p w14:paraId="333B948D" w14:textId="77777777" w:rsidR="002D28AF" w:rsidRPr="001247A9" w:rsidRDefault="002D28AF" w:rsidP="004313A2">
            <w:pPr>
              <w:widowControl/>
              <w:jc w:val="left"/>
              <w:rPr>
                <w:rFonts w:ascii="Arial" w:hAnsi="Arial" w:cs="Arial"/>
                <w:color w:val="000000"/>
                <w:kern w:val="0"/>
                <w:sz w:val="24"/>
              </w:rPr>
            </w:pPr>
          </w:p>
        </w:tc>
        <w:tc>
          <w:tcPr>
            <w:tcW w:w="1559" w:type="dxa"/>
            <w:tcBorders>
              <w:top w:val="nil"/>
              <w:left w:val="nil"/>
              <w:bottom w:val="single" w:sz="4" w:space="0" w:color="auto"/>
              <w:right w:val="single" w:sz="4" w:space="0" w:color="auto"/>
            </w:tcBorders>
            <w:shd w:val="clear" w:color="auto" w:fill="auto"/>
            <w:vAlign w:val="center"/>
          </w:tcPr>
          <w:p w14:paraId="0FBEA178" w14:textId="77777777" w:rsidR="002D28AF" w:rsidRPr="001247A9" w:rsidRDefault="002D28AF" w:rsidP="004313A2">
            <w:pPr>
              <w:widowControl/>
              <w:jc w:val="center"/>
              <w:rPr>
                <w:rFonts w:ascii="Arial" w:hAnsi="Arial" w:cs="Arial"/>
                <w:color w:val="000000"/>
                <w:kern w:val="0"/>
                <w:sz w:val="24"/>
              </w:rPr>
            </w:pPr>
            <w:r w:rsidRPr="001247A9">
              <w:rPr>
                <w:rFonts w:ascii="Arial" w:hAnsi="宋体" w:cs="Arial"/>
                <w:color w:val="000000"/>
                <w:kern w:val="0"/>
                <w:sz w:val="24"/>
              </w:rPr>
              <w:t>内存使用率</w:t>
            </w:r>
          </w:p>
        </w:tc>
        <w:tc>
          <w:tcPr>
            <w:tcW w:w="768" w:type="dxa"/>
            <w:tcBorders>
              <w:top w:val="nil"/>
              <w:left w:val="nil"/>
              <w:bottom w:val="single" w:sz="4" w:space="0" w:color="auto"/>
              <w:right w:val="single" w:sz="4" w:space="0" w:color="auto"/>
            </w:tcBorders>
            <w:shd w:val="clear" w:color="auto" w:fill="auto"/>
            <w:vAlign w:val="center"/>
          </w:tcPr>
          <w:p w14:paraId="1F452D92"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B</w:t>
            </w:r>
          </w:p>
        </w:tc>
        <w:tc>
          <w:tcPr>
            <w:tcW w:w="4902" w:type="dxa"/>
            <w:tcBorders>
              <w:top w:val="nil"/>
              <w:left w:val="nil"/>
              <w:bottom w:val="single" w:sz="4" w:space="0" w:color="auto"/>
              <w:right w:val="single" w:sz="4" w:space="0" w:color="auto"/>
            </w:tcBorders>
            <w:shd w:val="clear" w:color="auto" w:fill="auto"/>
            <w:vAlign w:val="center"/>
          </w:tcPr>
          <w:p w14:paraId="3BF1FDA0" w14:textId="77777777" w:rsidR="002D28AF" w:rsidRPr="001247A9" w:rsidRDefault="002D28AF" w:rsidP="004313A2">
            <w:pPr>
              <w:widowControl/>
              <w:jc w:val="left"/>
              <w:rPr>
                <w:rFonts w:ascii="Arial" w:hAnsi="Arial" w:cs="Arial"/>
                <w:color w:val="000000"/>
                <w:kern w:val="0"/>
                <w:sz w:val="24"/>
              </w:rPr>
            </w:pPr>
            <w:r w:rsidRPr="001247A9">
              <w:rPr>
                <w:rFonts w:ascii="Arial" w:hAnsi="Arial" w:cs="Arial"/>
                <w:color w:val="000000"/>
                <w:kern w:val="0"/>
                <w:sz w:val="24"/>
              </w:rPr>
              <w:t>&lt;=75%</w:t>
            </w:r>
            <w:r w:rsidRPr="001247A9">
              <w:rPr>
                <w:rFonts w:ascii="Arial" w:hAnsi="宋体" w:cs="Arial"/>
                <w:color w:val="000000"/>
                <w:kern w:val="0"/>
                <w:sz w:val="24"/>
              </w:rPr>
              <w:t>利用率（附近标准配置）</w:t>
            </w:r>
          </w:p>
        </w:tc>
      </w:tr>
      <w:tr w:rsidR="002D28AF" w14:paraId="5D3E9FB3" w14:textId="77777777" w:rsidTr="004313A2">
        <w:trPr>
          <w:trHeight w:val="240"/>
        </w:trPr>
        <w:tc>
          <w:tcPr>
            <w:tcW w:w="551" w:type="dxa"/>
            <w:tcBorders>
              <w:top w:val="nil"/>
              <w:left w:val="single" w:sz="4" w:space="0" w:color="auto"/>
              <w:bottom w:val="single" w:sz="4" w:space="0" w:color="auto"/>
              <w:right w:val="single" w:sz="4" w:space="0" w:color="auto"/>
            </w:tcBorders>
            <w:shd w:val="clear" w:color="auto" w:fill="8DB3E2" w:themeFill="text2" w:themeFillTint="66"/>
            <w:vAlign w:val="center"/>
          </w:tcPr>
          <w:p w14:paraId="69C16C01"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hint="eastAsia"/>
                <w:color w:val="000000"/>
                <w:kern w:val="0"/>
                <w:sz w:val="24"/>
              </w:rPr>
              <w:t>8</w:t>
            </w:r>
          </w:p>
        </w:tc>
        <w:tc>
          <w:tcPr>
            <w:tcW w:w="867" w:type="dxa"/>
            <w:vMerge w:val="restart"/>
            <w:tcBorders>
              <w:top w:val="nil"/>
              <w:left w:val="single" w:sz="4" w:space="0" w:color="auto"/>
              <w:bottom w:val="single" w:sz="4" w:space="0" w:color="auto"/>
              <w:right w:val="single" w:sz="4" w:space="0" w:color="auto"/>
            </w:tcBorders>
            <w:shd w:val="clear" w:color="auto" w:fill="auto"/>
            <w:vAlign w:val="center"/>
          </w:tcPr>
          <w:p w14:paraId="3C595AC6" w14:textId="77777777" w:rsidR="002D28AF" w:rsidRPr="001247A9" w:rsidRDefault="002D28AF" w:rsidP="004313A2">
            <w:pPr>
              <w:widowControl/>
              <w:jc w:val="center"/>
              <w:rPr>
                <w:rFonts w:ascii="Arial" w:hAnsi="Arial" w:cs="Arial"/>
                <w:color w:val="000000"/>
                <w:kern w:val="0"/>
                <w:sz w:val="24"/>
              </w:rPr>
            </w:pPr>
            <w:r w:rsidRPr="001247A9">
              <w:rPr>
                <w:rFonts w:ascii="Arial" w:hAnsi="宋体" w:cs="Arial"/>
                <w:color w:val="000000"/>
                <w:kern w:val="0"/>
                <w:sz w:val="24"/>
              </w:rPr>
              <w:t>响应时间要求</w:t>
            </w:r>
          </w:p>
        </w:tc>
        <w:tc>
          <w:tcPr>
            <w:tcW w:w="1559" w:type="dxa"/>
            <w:tcBorders>
              <w:top w:val="nil"/>
              <w:left w:val="nil"/>
              <w:bottom w:val="single" w:sz="4" w:space="0" w:color="auto"/>
              <w:right w:val="single" w:sz="4" w:space="0" w:color="auto"/>
            </w:tcBorders>
            <w:shd w:val="clear" w:color="auto" w:fill="auto"/>
            <w:vAlign w:val="center"/>
          </w:tcPr>
          <w:p w14:paraId="4AFC33CC" w14:textId="77777777" w:rsidR="002D28AF" w:rsidRPr="001247A9" w:rsidRDefault="002D28AF" w:rsidP="004313A2">
            <w:pPr>
              <w:widowControl/>
              <w:jc w:val="center"/>
              <w:rPr>
                <w:rFonts w:ascii="Arial" w:hAnsi="Arial" w:cs="Arial"/>
                <w:color w:val="000000"/>
                <w:kern w:val="0"/>
                <w:sz w:val="24"/>
              </w:rPr>
            </w:pPr>
            <w:r w:rsidRPr="001247A9">
              <w:rPr>
                <w:rFonts w:ascii="Arial" w:hAnsi="宋体" w:cs="Arial"/>
                <w:color w:val="000000"/>
                <w:kern w:val="0"/>
                <w:sz w:val="24"/>
              </w:rPr>
              <w:t>服务器</w:t>
            </w:r>
          </w:p>
        </w:tc>
        <w:tc>
          <w:tcPr>
            <w:tcW w:w="768" w:type="dxa"/>
            <w:tcBorders>
              <w:top w:val="nil"/>
              <w:left w:val="nil"/>
              <w:bottom w:val="single" w:sz="4" w:space="0" w:color="auto"/>
              <w:right w:val="single" w:sz="4" w:space="0" w:color="auto"/>
            </w:tcBorders>
            <w:shd w:val="clear" w:color="auto" w:fill="auto"/>
            <w:vAlign w:val="center"/>
          </w:tcPr>
          <w:p w14:paraId="485BF918"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B</w:t>
            </w:r>
          </w:p>
        </w:tc>
        <w:tc>
          <w:tcPr>
            <w:tcW w:w="4902" w:type="dxa"/>
            <w:tcBorders>
              <w:top w:val="nil"/>
              <w:left w:val="nil"/>
              <w:bottom w:val="single" w:sz="4" w:space="0" w:color="auto"/>
              <w:right w:val="single" w:sz="4" w:space="0" w:color="auto"/>
            </w:tcBorders>
            <w:shd w:val="clear" w:color="auto" w:fill="auto"/>
            <w:vAlign w:val="center"/>
          </w:tcPr>
          <w:p w14:paraId="0B6FDB59" w14:textId="77777777" w:rsidR="002D28AF" w:rsidRPr="001247A9" w:rsidRDefault="002D28AF" w:rsidP="004313A2">
            <w:pPr>
              <w:widowControl/>
              <w:jc w:val="left"/>
              <w:rPr>
                <w:rFonts w:ascii="Arial" w:hAnsi="Arial" w:cs="Arial"/>
                <w:color w:val="000000"/>
                <w:kern w:val="0"/>
                <w:sz w:val="24"/>
              </w:rPr>
            </w:pPr>
            <w:r w:rsidRPr="001247A9">
              <w:rPr>
                <w:rFonts w:ascii="Arial" w:hAnsi="Arial" w:cs="Arial"/>
                <w:color w:val="000000"/>
                <w:kern w:val="0"/>
                <w:sz w:val="24"/>
              </w:rPr>
              <w:t>&lt;=100ms</w:t>
            </w:r>
            <w:r w:rsidRPr="001247A9">
              <w:rPr>
                <w:rFonts w:ascii="Arial" w:hAnsi="宋体" w:cs="Arial"/>
                <w:color w:val="000000"/>
                <w:kern w:val="0"/>
                <w:sz w:val="24"/>
              </w:rPr>
              <w:t>（附近标准配置）</w:t>
            </w:r>
          </w:p>
        </w:tc>
      </w:tr>
      <w:tr w:rsidR="002D28AF" w14:paraId="361832AC" w14:textId="77777777" w:rsidTr="004313A2">
        <w:trPr>
          <w:trHeight w:val="240"/>
        </w:trPr>
        <w:tc>
          <w:tcPr>
            <w:tcW w:w="551" w:type="dxa"/>
            <w:tcBorders>
              <w:top w:val="nil"/>
              <w:left w:val="single" w:sz="4" w:space="0" w:color="auto"/>
              <w:bottom w:val="single" w:sz="4" w:space="0" w:color="auto"/>
              <w:right w:val="single" w:sz="4" w:space="0" w:color="auto"/>
            </w:tcBorders>
            <w:shd w:val="clear" w:color="auto" w:fill="8DB3E2" w:themeFill="text2" w:themeFillTint="66"/>
            <w:vAlign w:val="center"/>
          </w:tcPr>
          <w:p w14:paraId="468182F9"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hint="eastAsia"/>
                <w:color w:val="000000"/>
                <w:kern w:val="0"/>
                <w:sz w:val="24"/>
              </w:rPr>
              <w:t>9</w:t>
            </w:r>
          </w:p>
        </w:tc>
        <w:tc>
          <w:tcPr>
            <w:tcW w:w="867" w:type="dxa"/>
            <w:vMerge/>
            <w:tcBorders>
              <w:top w:val="nil"/>
              <w:left w:val="single" w:sz="4" w:space="0" w:color="auto"/>
              <w:bottom w:val="single" w:sz="4" w:space="0" w:color="auto"/>
              <w:right w:val="single" w:sz="4" w:space="0" w:color="auto"/>
            </w:tcBorders>
            <w:vAlign w:val="center"/>
          </w:tcPr>
          <w:p w14:paraId="718A6857" w14:textId="77777777" w:rsidR="002D28AF" w:rsidRPr="001247A9" w:rsidRDefault="002D28AF" w:rsidP="004313A2">
            <w:pPr>
              <w:widowControl/>
              <w:jc w:val="left"/>
              <w:rPr>
                <w:rFonts w:ascii="Arial" w:hAnsi="Arial" w:cs="Arial"/>
                <w:color w:val="000000"/>
                <w:kern w:val="0"/>
                <w:sz w:val="24"/>
              </w:rPr>
            </w:pPr>
          </w:p>
        </w:tc>
        <w:tc>
          <w:tcPr>
            <w:tcW w:w="1559" w:type="dxa"/>
            <w:tcBorders>
              <w:top w:val="nil"/>
              <w:left w:val="nil"/>
              <w:bottom w:val="single" w:sz="4" w:space="0" w:color="auto"/>
              <w:right w:val="single" w:sz="4" w:space="0" w:color="auto"/>
            </w:tcBorders>
            <w:shd w:val="clear" w:color="auto" w:fill="auto"/>
            <w:vAlign w:val="center"/>
          </w:tcPr>
          <w:p w14:paraId="65D1C24C" w14:textId="77777777" w:rsidR="002D28AF" w:rsidRPr="001247A9" w:rsidRDefault="002D28AF" w:rsidP="004313A2">
            <w:pPr>
              <w:widowControl/>
              <w:jc w:val="center"/>
              <w:rPr>
                <w:rFonts w:ascii="Arial" w:hAnsi="Arial" w:cs="Arial"/>
                <w:color w:val="000000"/>
                <w:kern w:val="0"/>
                <w:sz w:val="24"/>
              </w:rPr>
            </w:pPr>
            <w:r w:rsidRPr="001247A9">
              <w:rPr>
                <w:rFonts w:ascii="Arial" w:hAnsi="宋体" w:cs="Arial"/>
                <w:color w:val="000000"/>
                <w:kern w:val="0"/>
                <w:sz w:val="24"/>
              </w:rPr>
              <w:t>网络</w:t>
            </w:r>
          </w:p>
        </w:tc>
        <w:tc>
          <w:tcPr>
            <w:tcW w:w="768" w:type="dxa"/>
            <w:tcBorders>
              <w:top w:val="nil"/>
              <w:left w:val="nil"/>
              <w:bottom w:val="single" w:sz="4" w:space="0" w:color="auto"/>
              <w:right w:val="single" w:sz="4" w:space="0" w:color="auto"/>
            </w:tcBorders>
            <w:shd w:val="clear" w:color="auto" w:fill="auto"/>
            <w:vAlign w:val="center"/>
          </w:tcPr>
          <w:p w14:paraId="3B17BEA4"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B</w:t>
            </w:r>
          </w:p>
        </w:tc>
        <w:tc>
          <w:tcPr>
            <w:tcW w:w="4902" w:type="dxa"/>
            <w:tcBorders>
              <w:top w:val="nil"/>
              <w:left w:val="nil"/>
              <w:bottom w:val="single" w:sz="4" w:space="0" w:color="auto"/>
              <w:right w:val="single" w:sz="4" w:space="0" w:color="auto"/>
            </w:tcBorders>
            <w:shd w:val="clear" w:color="auto" w:fill="auto"/>
            <w:vAlign w:val="center"/>
          </w:tcPr>
          <w:p w14:paraId="18F97C09" w14:textId="77777777" w:rsidR="002D28AF" w:rsidRPr="001247A9" w:rsidRDefault="002D28AF" w:rsidP="004313A2">
            <w:pPr>
              <w:widowControl/>
              <w:jc w:val="left"/>
              <w:rPr>
                <w:rFonts w:ascii="Arial" w:hAnsi="Arial" w:cs="Arial"/>
                <w:color w:val="000000"/>
                <w:kern w:val="0"/>
                <w:sz w:val="24"/>
              </w:rPr>
            </w:pPr>
            <w:r w:rsidRPr="001247A9">
              <w:rPr>
                <w:rFonts w:ascii="Arial" w:hAnsi="Arial" w:cs="Arial"/>
                <w:color w:val="000000"/>
                <w:kern w:val="0"/>
                <w:sz w:val="24"/>
              </w:rPr>
              <w:t>&lt;=100ms</w:t>
            </w:r>
            <w:r w:rsidRPr="001247A9">
              <w:rPr>
                <w:rFonts w:ascii="Arial" w:hAnsi="宋体" w:cs="Arial"/>
                <w:color w:val="000000"/>
                <w:kern w:val="0"/>
                <w:sz w:val="24"/>
              </w:rPr>
              <w:t>（附近标准配置）</w:t>
            </w:r>
          </w:p>
        </w:tc>
      </w:tr>
      <w:tr w:rsidR="002D28AF" w14:paraId="718F5856" w14:textId="77777777" w:rsidTr="004313A2">
        <w:trPr>
          <w:trHeight w:val="240"/>
        </w:trPr>
        <w:tc>
          <w:tcPr>
            <w:tcW w:w="551" w:type="dxa"/>
            <w:tcBorders>
              <w:top w:val="nil"/>
              <w:left w:val="single" w:sz="4" w:space="0" w:color="auto"/>
              <w:bottom w:val="single" w:sz="4" w:space="0" w:color="auto"/>
              <w:right w:val="single" w:sz="4" w:space="0" w:color="auto"/>
            </w:tcBorders>
            <w:shd w:val="clear" w:color="auto" w:fill="8DB3E2" w:themeFill="text2" w:themeFillTint="66"/>
            <w:vAlign w:val="center"/>
          </w:tcPr>
          <w:p w14:paraId="595CBC50"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hint="eastAsia"/>
                <w:color w:val="000000"/>
                <w:kern w:val="0"/>
                <w:sz w:val="24"/>
              </w:rPr>
              <w:t>10</w:t>
            </w:r>
          </w:p>
        </w:tc>
        <w:tc>
          <w:tcPr>
            <w:tcW w:w="867" w:type="dxa"/>
            <w:vMerge/>
            <w:tcBorders>
              <w:top w:val="nil"/>
              <w:left w:val="single" w:sz="4" w:space="0" w:color="auto"/>
              <w:bottom w:val="single" w:sz="4" w:space="0" w:color="auto"/>
              <w:right w:val="single" w:sz="4" w:space="0" w:color="auto"/>
            </w:tcBorders>
            <w:vAlign w:val="center"/>
          </w:tcPr>
          <w:p w14:paraId="55B11C02" w14:textId="77777777" w:rsidR="002D28AF" w:rsidRPr="001247A9" w:rsidRDefault="002D28AF" w:rsidP="004313A2">
            <w:pPr>
              <w:widowControl/>
              <w:jc w:val="left"/>
              <w:rPr>
                <w:rFonts w:ascii="Arial" w:hAnsi="Arial" w:cs="Arial"/>
                <w:color w:val="000000"/>
                <w:kern w:val="0"/>
                <w:sz w:val="24"/>
              </w:rPr>
            </w:pPr>
          </w:p>
        </w:tc>
        <w:tc>
          <w:tcPr>
            <w:tcW w:w="1559" w:type="dxa"/>
            <w:tcBorders>
              <w:top w:val="nil"/>
              <w:left w:val="nil"/>
              <w:bottom w:val="single" w:sz="4" w:space="0" w:color="auto"/>
              <w:right w:val="single" w:sz="4" w:space="0" w:color="auto"/>
            </w:tcBorders>
            <w:shd w:val="clear" w:color="auto" w:fill="auto"/>
            <w:vAlign w:val="center"/>
          </w:tcPr>
          <w:p w14:paraId="068C557E" w14:textId="77777777" w:rsidR="002D28AF" w:rsidRPr="001247A9" w:rsidRDefault="002D28AF" w:rsidP="004313A2">
            <w:pPr>
              <w:widowControl/>
              <w:jc w:val="center"/>
              <w:rPr>
                <w:rFonts w:ascii="Arial" w:hAnsi="Arial" w:cs="Arial"/>
                <w:color w:val="000000"/>
                <w:kern w:val="0"/>
                <w:sz w:val="24"/>
              </w:rPr>
            </w:pPr>
            <w:r w:rsidRPr="001247A9">
              <w:rPr>
                <w:rFonts w:ascii="Arial" w:hAnsi="宋体" w:cs="Arial"/>
                <w:color w:val="000000"/>
                <w:kern w:val="0"/>
                <w:sz w:val="24"/>
              </w:rPr>
              <w:t>客户端</w:t>
            </w:r>
          </w:p>
        </w:tc>
        <w:tc>
          <w:tcPr>
            <w:tcW w:w="768" w:type="dxa"/>
            <w:tcBorders>
              <w:top w:val="nil"/>
              <w:left w:val="nil"/>
              <w:bottom w:val="single" w:sz="4" w:space="0" w:color="auto"/>
              <w:right w:val="single" w:sz="4" w:space="0" w:color="auto"/>
            </w:tcBorders>
            <w:shd w:val="clear" w:color="auto" w:fill="auto"/>
            <w:vAlign w:val="center"/>
          </w:tcPr>
          <w:p w14:paraId="50B8714E"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B</w:t>
            </w:r>
          </w:p>
        </w:tc>
        <w:tc>
          <w:tcPr>
            <w:tcW w:w="4902" w:type="dxa"/>
            <w:tcBorders>
              <w:top w:val="nil"/>
              <w:left w:val="nil"/>
              <w:bottom w:val="single" w:sz="4" w:space="0" w:color="auto"/>
              <w:right w:val="single" w:sz="4" w:space="0" w:color="auto"/>
            </w:tcBorders>
            <w:shd w:val="clear" w:color="auto" w:fill="auto"/>
            <w:vAlign w:val="center"/>
          </w:tcPr>
          <w:p w14:paraId="4EDF8F75" w14:textId="77777777" w:rsidR="002D28AF" w:rsidRPr="001247A9" w:rsidRDefault="002D28AF" w:rsidP="004313A2">
            <w:pPr>
              <w:widowControl/>
              <w:jc w:val="left"/>
              <w:rPr>
                <w:rFonts w:ascii="Arial" w:hAnsi="Arial" w:cs="Arial"/>
                <w:color w:val="000000"/>
                <w:kern w:val="0"/>
                <w:sz w:val="24"/>
              </w:rPr>
            </w:pPr>
            <w:r w:rsidRPr="001247A9">
              <w:rPr>
                <w:rFonts w:ascii="Arial" w:hAnsi="Arial" w:cs="Arial"/>
                <w:color w:val="000000"/>
                <w:kern w:val="0"/>
                <w:sz w:val="24"/>
              </w:rPr>
              <w:t>&lt;=5s</w:t>
            </w:r>
            <w:r w:rsidRPr="001247A9">
              <w:rPr>
                <w:rFonts w:ascii="Arial" w:hAnsi="宋体" w:cs="Arial"/>
                <w:color w:val="000000"/>
                <w:kern w:val="0"/>
                <w:sz w:val="24"/>
              </w:rPr>
              <w:t>（附近标准配置）</w:t>
            </w:r>
          </w:p>
        </w:tc>
      </w:tr>
      <w:tr w:rsidR="002D28AF" w14:paraId="53EE66B0" w14:textId="77777777" w:rsidTr="004313A2">
        <w:trPr>
          <w:trHeight w:val="240"/>
        </w:trPr>
        <w:tc>
          <w:tcPr>
            <w:tcW w:w="551" w:type="dxa"/>
            <w:tcBorders>
              <w:top w:val="nil"/>
              <w:left w:val="single" w:sz="4" w:space="0" w:color="auto"/>
              <w:bottom w:val="single" w:sz="4" w:space="0" w:color="auto"/>
              <w:right w:val="single" w:sz="4" w:space="0" w:color="auto"/>
            </w:tcBorders>
            <w:shd w:val="clear" w:color="auto" w:fill="8DB3E2" w:themeFill="text2" w:themeFillTint="66"/>
            <w:vAlign w:val="center"/>
          </w:tcPr>
          <w:p w14:paraId="233CDD78"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1</w:t>
            </w:r>
            <w:r w:rsidRPr="001247A9">
              <w:rPr>
                <w:rFonts w:ascii="Arial" w:hAnsi="Arial" w:cs="Arial" w:hint="eastAsia"/>
                <w:color w:val="000000"/>
                <w:kern w:val="0"/>
                <w:sz w:val="24"/>
              </w:rPr>
              <w:t>1</w:t>
            </w:r>
          </w:p>
        </w:tc>
        <w:tc>
          <w:tcPr>
            <w:tcW w:w="867" w:type="dxa"/>
            <w:vMerge w:val="restart"/>
            <w:tcBorders>
              <w:top w:val="nil"/>
              <w:left w:val="single" w:sz="4" w:space="0" w:color="auto"/>
              <w:bottom w:val="single" w:sz="4" w:space="0" w:color="auto"/>
              <w:right w:val="single" w:sz="4" w:space="0" w:color="auto"/>
            </w:tcBorders>
            <w:shd w:val="clear" w:color="auto" w:fill="auto"/>
            <w:vAlign w:val="center"/>
          </w:tcPr>
          <w:p w14:paraId="710912BE" w14:textId="77777777" w:rsidR="002D28AF" w:rsidRPr="001247A9" w:rsidRDefault="002D28AF" w:rsidP="004313A2">
            <w:pPr>
              <w:widowControl/>
              <w:jc w:val="center"/>
              <w:rPr>
                <w:rFonts w:ascii="Arial" w:hAnsi="Arial" w:cs="Arial"/>
                <w:color w:val="000000"/>
                <w:kern w:val="0"/>
                <w:sz w:val="24"/>
              </w:rPr>
            </w:pPr>
            <w:r w:rsidRPr="001247A9">
              <w:rPr>
                <w:rFonts w:ascii="Arial" w:hAnsi="宋体" w:cs="Arial"/>
                <w:color w:val="000000"/>
                <w:kern w:val="0"/>
                <w:sz w:val="24"/>
              </w:rPr>
              <w:t>系统稳定性要求</w:t>
            </w:r>
          </w:p>
        </w:tc>
        <w:tc>
          <w:tcPr>
            <w:tcW w:w="1559" w:type="dxa"/>
            <w:tcBorders>
              <w:top w:val="nil"/>
              <w:left w:val="nil"/>
              <w:bottom w:val="single" w:sz="4" w:space="0" w:color="auto"/>
              <w:right w:val="single" w:sz="4" w:space="0" w:color="auto"/>
            </w:tcBorders>
            <w:shd w:val="clear" w:color="auto" w:fill="auto"/>
            <w:vAlign w:val="center"/>
          </w:tcPr>
          <w:p w14:paraId="0420EE2D" w14:textId="77777777" w:rsidR="002D28AF" w:rsidRPr="001247A9" w:rsidRDefault="002D28AF" w:rsidP="004313A2">
            <w:pPr>
              <w:widowControl/>
              <w:jc w:val="center"/>
              <w:rPr>
                <w:rFonts w:ascii="Arial" w:hAnsi="Arial" w:cs="Arial"/>
                <w:color w:val="000000"/>
                <w:kern w:val="0"/>
                <w:sz w:val="24"/>
              </w:rPr>
            </w:pPr>
            <w:r w:rsidRPr="001247A9">
              <w:rPr>
                <w:rFonts w:ascii="Arial" w:hAnsi="宋体" w:cs="Arial"/>
                <w:color w:val="000000"/>
                <w:kern w:val="0"/>
                <w:sz w:val="24"/>
              </w:rPr>
              <w:t>成熟性</w:t>
            </w:r>
          </w:p>
        </w:tc>
        <w:tc>
          <w:tcPr>
            <w:tcW w:w="768" w:type="dxa"/>
            <w:tcBorders>
              <w:top w:val="nil"/>
              <w:left w:val="nil"/>
              <w:bottom w:val="single" w:sz="4" w:space="0" w:color="auto"/>
              <w:right w:val="single" w:sz="4" w:space="0" w:color="auto"/>
            </w:tcBorders>
            <w:shd w:val="clear" w:color="auto" w:fill="auto"/>
            <w:vAlign w:val="center"/>
          </w:tcPr>
          <w:p w14:paraId="7E5DDE3B"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A</w:t>
            </w:r>
          </w:p>
        </w:tc>
        <w:tc>
          <w:tcPr>
            <w:tcW w:w="4902" w:type="dxa"/>
            <w:tcBorders>
              <w:top w:val="nil"/>
              <w:left w:val="nil"/>
              <w:bottom w:val="single" w:sz="4" w:space="0" w:color="auto"/>
              <w:right w:val="single" w:sz="4" w:space="0" w:color="auto"/>
            </w:tcBorders>
            <w:shd w:val="clear" w:color="auto" w:fill="auto"/>
            <w:vAlign w:val="center"/>
          </w:tcPr>
          <w:p w14:paraId="72236BE0" w14:textId="77777777" w:rsidR="002D28AF" w:rsidRPr="001247A9" w:rsidRDefault="002D28AF" w:rsidP="004313A2">
            <w:pPr>
              <w:widowControl/>
              <w:jc w:val="left"/>
              <w:rPr>
                <w:rFonts w:ascii="Arial" w:hAnsi="Arial" w:cs="Arial"/>
                <w:color w:val="000000"/>
                <w:kern w:val="0"/>
                <w:sz w:val="24"/>
              </w:rPr>
            </w:pPr>
            <w:r w:rsidRPr="001247A9">
              <w:rPr>
                <w:rFonts w:ascii="Arial" w:hAnsi="宋体" w:cs="Arial"/>
                <w:color w:val="000000"/>
                <w:kern w:val="0"/>
                <w:sz w:val="24"/>
              </w:rPr>
              <w:t>真实的用户，成功使用本系统</w:t>
            </w:r>
          </w:p>
        </w:tc>
      </w:tr>
      <w:tr w:rsidR="002D28AF" w14:paraId="5EC4159F" w14:textId="77777777" w:rsidTr="004313A2">
        <w:trPr>
          <w:trHeight w:val="240"/>
        </w:trPr>
        <w:tc>
          <w:tcPr>
            <w:tcW w:w="551" w:type="dxa"/>
            <w:tcBorders>
              <w:top w:val="nil"/>
              <w:left w:val="single" w:sz="4" w:space="0" w:color="auto"/>
              <w:bottom w:val="single" w:sz="4" w:space="0" w:color="auto"/>
              <w:right w:val="single" w:sz="4" w:space="0" w:color="auto"/>
            </w:tcBorders>
            <w:shd w:val="clear" w:color="auto" w:fill="8DB3E2" w:themeFill="text2" w:themeFillTint="66"/>
            <w:vAlign w:val="center"/>
          </w:tcPr>
          <w:p w14:paraId="7BE64094"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1</w:t>
            </w:r>
            <w:r w:rsidRPr="001247A9">
              <w:rPr>
                <w:rFonts w:ascii="Arial" w:hAnsi="Arial" w:cs="Arial" w:hint="eastAsia"/>
                <w:color w:val="000000"/>
                <w:kern w:val="0"/>
                <w:sz w:val="24"/>
              </w:rPr>
              <w:t>2</w:t>
            </w:r>
          </w:p>
        </w:tc>
        <w:tc>
          <w:tcPr>
            <w:tcW w:w="867" w:type="dxa"/>
            <w:vMerge/>
            <w:tcBorders>
              <w:top w:val="nil"/>
              <w:left w:val="single" w:sz="4" w:space="0" w:color="auto"/>
              <w:bottom w:val="single" w:sz="4" w:space="0" w:color="auto"/>
              <w:right w:val="single" w:sz="4" w:space="0" w:color="auto"/>
            </w:tcBorders>
            <w:vAlign w:val="center"/>
          </w:tcPr>
          <w:p w14:paraId="4B487B61" w14:textId="77777777" w:rsidR="002D28AF" w:rsidRPr="001247A9" w:rsidRDefault="002D28AF" w:rsidP="004313A2">
            <w:pPr>
              <w:widowControl/>
              <w:jc w:val="left"/>
              <w:rPr>
                <w:rFonts w:ascii="Arial" w:hAnsi="Arial" w:cs="Arial"/>
                <w:color w:val="000000"/>
                <w:kern w:val="0"/>
                <w:sz w:val="24"/>
              </w:rPr>
            </w:pPr>
          </w:p>
        </w:tc>
        <w:tc>
          <w:tcPr>
            <w:tcW w:w="1559" w:type="dxa"/>
            <w:tcBorders>
              <w:top w:val="nil"/>
              <w:left w:val="nil"/>
              <w:bottom w:val="single" w:sz="4" w:space="0" w:color="auto"/>
              <w:right w:val="single" w:sz="4" w:space="0" w:color="auto"/>
            </w:tcBorders>
            <w:shd w:val="clear" w:color="auto" w:fill="auto"/>
            <w:vAlign w:val="center"/>
          </w:tcPr>
          <w:p w14:paraId="36B21DC4" w14:textId="77777777" w:rsidR="002D28AF" w:rsidRPr="001247A9" w:rsidRDefault="002D28AF" w:rsidP="004313A2">
            <w:pPr>
              <w:widowControl/>
              <w:jc w:val="center"/>
              <w:rPr>
                <w:rFonts w:ascii="Arial" w:hAnsi="Arial" w:cs="Arial"/>
                <w:color w:val="000000"/>
                <w:kern w:val="0"/>
                <w:sz w:val="24"/>
              </w:rPr>
            </w:pPr>
            <w:r w:rsidRPr="001247A9">
              <w:rPr>
                <w:rFonts w:ascii="Arial" w:hAnsi="宋体" w:cs="Arial"/>
                <w:color w:val="000000"/>
                <w:kern w:val="0"/>
                <w:sz w:val="24"/>
              </w:rPr>
              <w:t>稳定性</w:t>
            </w:r>
          </w:p>
        </w:tc>
        <w:tc>
          <w:tcPr>
            <w:tcW w:w="768" w:type="dxa"/>
            <w:tcBorders>
              <w:top w:val="nil"/>
              <w:left w:val="nil"/>
              <w:bottom w:val="single" w:sz="4" w:space="0" w:color="auto"/>
              <w:right w:val="single" w:sz="4" w:space="0" w:color="auto"/>
            </w:tcBorders>
            <w:shd w:val="clear" w:color="auto" w:fill="auto"/>
            <w:vAlign w:val="center"/>
          </w:tcPr>
          <w:p w14:paraId="6A2CC6C3"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B</w:t>
            </w:r>
          </w:p>
        </w:tc>
        <w:tc>
          <w:tcPr>
            <w:tcW w:w="4902" w:type="dxa"/>
            <w:tcBorders>
              <w:top w:val="nil"/>
              <w:left w:val="nil"/>
              <w:bottom w:val="single" w:sz="4" w:space="0" w:color="auto"/>
              <w:right w:val="single" w:sz="4" w:space="0" w:color="auto"/>
            </w:tcBorders>
            <w:shd w:val="clear" w:color="auto" w:fill="auto"/>
            <w:vAlign w:val="center"/>
          </w:tcPr>
          <w:p w14:paraId="52D20985" w14:textId="77777777" w:rsidR="002D28AF" w:rsidRPr="001247A9" w:rsidRDefault="002D28AF" w:rsidP="004313A2">
            <w:pPr>
              <w:widowControl/>
              <w:jc w:val="left"/>
              <w:rPr>
                <w:rFonts w:ascii="Arial" w:hAnsi="Arial" w:cs="Arial"/>
                <w:color w:val="000000"/>
                <w:kern w:val="0"/>
                <w:sz w:val="24"/>
              </w:rPr>
            </w:pPr>
            <w:r w:rsidRPr="001247A9">
              <w:rPr>
                <w:rFonts w:ascii="Arial" w:hAnsi="宋体" w:cs="Arial"/>
                <w:color w:val="000000"/>
                <w:kern w:val="0"/>
                <w:sz w:val="24"/>
              </w:rPr>
              <w:t>无故障运行时间</w:t>
            </w:r>
            <w:r w:rsidRPr="001247A9">
              <w:rPr>
                <w:rFonts w:ascii="Arial" w:hAnsi="Arial" w:cs="Arial"/>
                <w:color w:val="000000"/>
                <w:kern w:val="0"/>
                <w:sz w:val="24"/>
              </w:rPr>
              <w:t>&gt;=365</w:t>
            </w:r>
            <w:r w:rsidRPr="001247A9">
              <w:rPr>
                <w:rFonts w:ascii="Arial" w:hAnsi="宋体" w:cs="Arial"/>
                <w:color w:val="000000"/>
                <w:kern w:val="0"/>
                <w:sz w:val="24"/>
              </w:rPr>
              <w:t>天，系统恢复时间</w:t>
            </w:r>
            <w:r w:rsidRPr="001247A9">
              <w:rPr>
                <w:rFonts w:ascii="Arial" w:hAnsi="Arial" w:cs="Arial"/>
                <w:color w:val="000000"/>
                <w:kern w:val="0"/>
                <w:sz w:val="24"/>
              </w:rPr>
              <w:t>&lt;=2</w:t>
            </w:r>
            <w:r w:rsidRPr="001247A9">
              <w:rPr>
                <w:rFonts w:ascii="Arial" w:hAnsi="宋体" w:cs="Arial"/>
                <w:color w:val="000000"/>
                <w:kern w:val="0"/>
                <w:sz w:val="24"/>
              </w:rPr>
              <w:t>小时。</w:t>
            </w:r>
          </w:p>
        </w:tc>
      </w:tr>
      <w:tr w:rsidR="002D28AF" w14:paraId="4199A29B" w14:textId="77777777" w:rsidTr="004313A2">
        <w:trPr>
          <w:trHeight w:val="480"/>
        </w:trPr>
        <w:tc>
          <w:tcPr>
            <w:tcW w:w="551" w:type="dxa"/>
            <w:tcBorders>
              <w:top w:val="nil"/>
              <w:left w:val="single" w:sz="4" w:space="0" w:color="auto"/>
              <w:bottom w:val="single" w:sz="4" w:space="0" w:color="auto"/>
              <w:right w:val="single" w:sz="4" w:space="0" w:color="auto"/>
            </w:tcBorders>
            <w:shd w:val="clear" w:color="auto" w:fill="8DB3E2" w:themeFill="text2" w:themeFillTint="66"/>
            <w:vAlign w:val="center"/>
          </w:tcPr>
          <w:p w14:paraId="237E5A97"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1</w:t>
            </w:r>
            <w:r w:rsidRPr="001247A9">
              <w:rPr>
                <w:rFonts w:ascii="Arial" w:hAnsi="Arial" w:cs="Arial" w:hint="eastAsia"/>
                <w:color w:val="000000"/>
                <w:kern w:val="0"/>
                <w:sz w:val="24"/>
              </w:rPr>
              <w:t>3</w:t>
            </w:r>
          </w:p>
        </w:tc>
        <w:tc>
          <w:tcPr>
            <w:tcW w:w="867" w:type="dxa"/>
            <w:vMerge/>
            <w:tcBorders>
              <w:top w:val="nil"/>
              <w:left w:val="single" w:sz="4" w:space="0" w:color="auto"/>
              <w:bottom w:val="single" w:sz="4" w:space="0" w:color="auto"/>
              <w:right w:val="single" w:sz="4" w:space="0" w:color="auto"/>
            </w:tcBorders>
            <w:vAlign w:val="center"/>
          </w:tcPr>
          <w:p w14:paraId="416626ED" w14:textId="77777777" w:rsidR="002D28AF" w:rsidRPr="001247A9" w:rsidRDefault="002D28AF" w:rsidP="004313A2">
            <w:pPr>
              <w:widowControl/>
              <w:jc w:val="left"/>
              <w:rPr>
                <w:rFonts w:ascii="Arial" w:hAnsi="Arial" w:cs="Arial"/>
                <w:color w:val="000000"/>
                <w:kern w:val="0"/>
                <w:sz w:val="24"/>
              </w:rPr>
            </w:pPr>
          </w:p>
        </w:tc>
        <w:tc>
          <w:tcPr>
            <w:tcW w:w="1559" w:type="dxa"/>
            <w:tcBorders>
              <w:top w:val="nil"/>
              <w:left w:val="nil"/>
              <w:bottom w:val="single" w:sz="4" w:space="0" w:color="auto"/>
              <w:right w:val="single" w:sz="4" w:space="0" w:color="auto"/>
            </w:tcBorders>
            <w:shd w:val="clear" w:color="auto" w:fill="auto"/>
            <w:vAlign w:val="center"/>
          </w:tcPr>
          <w:p w14:paraId="06F0244C" w14:textId="77777777" w:rsidR="002D28AF" w:rsidRPr="001247A9" w:rsidRDefault="002D28AF" w:rsidP="004313A2">
            <w:pPr>
              <w:widowControl/>
              <w:jc w:val="center"/>
              <w:rPr>
                <w:rFonts w:ascii="Arial" w:hAnsi="Arial" w:cs="Arial"/>
                <w:color w:val="000000"/>
                <w:kern w:val="0"/>
                <w:sz w:val="24"/>
              </w:rPr>
            </w:pPr>
            <w:r w:rsidRPr="001247A9">
              <w:rPr>
                <w:rFonts w:ascii="Arial" w:hAnsi="宋体" w:cs="Arial"/>
                <w:color w:val="000000"/>
                <w:kern w:val="0"/>
                <w:sz w:val="24"/>
              </w:rPr>
              <w:t>先进性</w:t>
            </w:r>
          </w:p>
        </w:tc>
        <w:tc>
          <w:tcPr>
            <w:tcW w:w="768" w:type="dxa"/>
            <w:tcBorders>
              <w:top w:val="nil"/>
              <w:left w:val="nil"/>
              <w:bottom w:val="single" w:sz="4" w:space="0" w:color="auto"/>
              <w:right w:val="single" w:sz="4" w:space="0" w:color="auto"/>
            </w:tcBorders>
            <w:shd w:val="clear" w:color="auto" w:fill="auto"/>
            <w:vAlign w:val="center"/>
          </w:tcPr>
          <w:p w14:paraId="45AD350D"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A</w:t>
            </w:r>
          </w:p>
        </w:tc>
        <w:tc>
          <w:tcPr>
            <w:tcW w:w="4902" w:type="dxa"/>
            <w:tcBorders>
              <w:top w:val="nil"/>
              <w:left w:val="nil"/>
              <w:bottom w:val="single" w:sz="4" w:space="0" w:color="auto"/>
              <w:right w:val="single" w:sz="4" w:space="0" w:color="auto"/>
            </w:tcBorders>
            <w:shd w:val="clear" w:color="auto" w:fill="auto"/>
            <w:vAlign w:val="center"/>
          </w:tcPr>
          <w:p w14:paraId="20D90B77" w14:textId="77777777" w:rsidR="002D28AF" w:rsidRPr="001247A9" w:rsidRDefault="002D28AF" w:rsidP="004313A2">
            <w:pPr>
              <w:widowControl/>
              <w:jc w:val="left"/>
              <w:rPr>
                <w:rFonts w:ascii="Arial" w:hAnsi="Arial" w:cs="Arial"/>
                <w:color w:val="000000"/>
                <w:kern w:val="0"/>
                <w:sz w:val="24"/>
              </w:rPr>
            </w:pPr>
            <w:r w:rsidRPr="001247A9">
              <w:rPr>
                <w:rFonts w:ascii="Arial" w:hAnsi="宋体" w:cs="Arial" w:hint="eastAsia"/>
                <w:color w:val="000000"/>
                <w:kern w:val="0"/>
                <w:sz w:val="24"/>
              </w:rPr>
              <w:t>采用目前体验最好、最流行的</w:t>
            </w:r>
            <w:r w:rsidRPr="001247A9">
              <w:rPr>
                <w:rFonts w:ascii="Arial" w:hAnsi="宋体" w:cs="Arial"/>
                <w:color w:val="000000"/>
                <w:kern w:val="0"/>
                <w:sz w:val="24"/>
              </w:rPr>
              <w:t>iPhone</w:t>
            </w:r>
            <w:r w:rsidRPr="001247A9">
              <w:rPr>
                <w:rFonts w:ascii="Arial" w:hAnsi="宋体" w:cs="Arial" w:hint="eastAsia"/>
                <w:color w:val="000000"/>
                <w:kern w:val="0"/>
                <w:sz w:val="24"/>
              </w:rPr>
              <w:t>与</w:t>
            </w:r>
            <w:r w:rsidRPr="001247A9">
              <w:rPr>
                <w:rFonts w:ascii="Arial" w:hAnsi="宋体" w:cs="Arial"/>
                <w:color w:val="000000"/>
                <w:kern w:val="0"/>
                <w:sz w:val="24"/>
              </w:rPr>
              <w:t>iPad</w:t>
            </w:r>
            <w:r w:rsidRPr="001247A9">
              <w:rPr>
                <w:rFonts w:ascii="Arial" w:hAnsi="宋体" w:cs="Arial" w:hint="eastAsia"/>
                <w:color w:val="000000"/>
                <w:kern w:val="0"/>
                <w:sz w:val="24"/>
              </w:rPr>
              <w:t>移动终端</w:t>
            </w:r>
            <w:r w:rsidRPr="001247A9">
              <w:rPr>
                <w:rFonts w:ascii="Arial" w:hAnsi="宋体" w:cs="Arial"/>
                <w:color w:val="000000"/>
                <w:kern w:val="0"/>
                <w:sz w:val="24"/>
              </w:rPr>
              <w:t>。</w:t>
            </w:r>
          </w:p>
        </w:tc>
      </w:tr>
      <w:tr w:rsidR="002D28AF" w14:paraId="2936D060" w14:textId="77777777" w:rsidTr="004313A2">
        <w:trPr>
          <w:trHeight w:val="240"/>
        </w:trPr>
        <w:tc>
          <w:tcPr>
            <w:tcW w:w="551" w:type="dxa"/>
            <w:tcBorders>
              <w:top w:val="nil"/>
              <w:left w:val="single" w:sz="4" w:space="0" w:color="auto"/>
              <w:bottom w:val="single" w:sz="4" w:space="0" w:color="auto"/>
              <w:right w:val="single" w:sz="4" w:space="0" w:color="auto"/>
            </w:tcBorders>
            <w:shd w:val="clear" w:color="auto" w:fill="8DB3E2" w:themeFill="text2" w:themeFillTint="66"/>
            <w:vAlign w:val="center"/>
          </w:tcPr>
          <w:p w14:paraId="3DFFEE00"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1</w:t>
            </w:r>
            <w:r w:rsidRPr="001247A9">
              <w:rPr>
                <w:rFonts w:ascii="Arial" w:hAnsi="Arial" w:cs="Arial" w:hint="eastAsia"/>
                <w:color w:val="000000"/>
                <w:kern w:val="0"/>
                <w:sz w:val="24"/>
              </w:rPr>
              <w:t>4</w:t>
            </w:r>
          </w:p>
        </w:tc>
        <w:tc>
          <w:tcPr>
            <w:tcW w:w="867" w:type="dxa"/>
            <w:vMerge/>
            <w:tcBorders>
              <w:top w:val="nil"/>
              <w:left w:val="single" w:sz="4" w:space="0" w:color="auto"/>
              <w:bottom w:val="single" w:sz="4" w:space="0" w:color="auto"/>
              <w:right w:val="single" w:sz="4" w:space="0" w:color="auto"/>
            </w:tcBorders>
            <w:vAlign w:val="center"/>
          </w:tcPr>
          <w:p w14:paraId="1E5A39BD" w14:textId="77777777" w:rsidR="002D28AF" w:rsidRPr="001247A9" w:rsidRDefault="002D28AF" w:rsidP="004313A2">
            <w:pPr>
              <w:widowControl/>
              <w:jc w:val="left"/>
              <w:rPr>
                <w:rFonts w:ascii="Arial" w:hAnsi="Arial" w:cs="Arial"/>
                <w:color w:val="000000"/>
                <w:kern w:val="0"/>
                <w:sz w:val="24"/>
              </w:rPr>
            </w:pPr>
          </w:p>
        </w:tc>
        <w:tc>
          <w:tcPr>
            <w:tcW w:w="1559" w:type="dxa"/>
            <w:tcBorders>
              <w:top w:val="nil"/>
              <w:left w:val="nil"/>
              <w:bottom w:val="single" w:sz="4" w:space="0" w:color="auto"/>
              <w:right w:val="single" w:sz="4" w:space="0" w:color="auto"/>
            </w:tcBorders>
            <w:shd w:val="clear" w:color="auto" w:fill="auto"/>
            <w:vAlign w:val="center"/>
          </w:tcPr>
          <w:p w14:paraId="0665C2EF" w14:textId="77777777" w:rsidR="002D28AF" w:rsidRPr="001247A9" w:rsidRDefault="002D28AF" w:rsidP="004313A2">
            <w:pPr>
              <w:widowControl/>
              <w:jc w:val="center"/>
              <w:rPr>
                <w:rFonts w:ascii="Arial" w:hAnsi="Arial" w:cs="Arial"/>
                <w:color w:val="000000"/>
                <w:kern w:val="0"/>
                <w:sz w:val="24"/>
              </w:rPr>
            </w:pPr>
            <w:r w:rsidRPr="001247A9">
              <w:rPr>
                <w:rFonts w:ascii="Arial" w:hAnsi="宋体" w:cs="Arial"/>
                <w:color w:val="000000"/>
                <w:kern w:val="0"/>
                <w:sz w:val="24"/>
              </w:rPr>
              <w:t>典型意义</w:t>
            </w:r>
          </w:p>
        </w:tc>
        <w:tc>
          <w:tcPr>
            <w:tcW w:w="768" w:type="dxa"/>
            <w:tcBorders>
              <w:top w:val="nil"/>
              <w:left w:val="nil"/>
              <w:bottom w:val="single" w:sz="4" w:space="0" w:color="auto"/>
              <w:right w:val="single" w:sz="4" w:space="0" w:color="auto"/>
            </w:tcBorders>
            <w:shd w:val="clear" w:color="auto" w:fill="auto"/>
            <w:vAlign w:val="center"/>
          </w:tcPr>
          <w:p w14:paraId="08F3F1F1"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A</w:t>
            </w:r>
          </w:p>
        </w:tc>
        <w:tc>
          <w:tcPr>
            <w:tcW w:w="4902" w:type="dxa"/>
            <w:tcBorders>
              <w:top w:val="nil"/>
              <w:left w:val="nil"/>
              <w:bottom w:val="single" w:sz="4" w:space="0" w:color="auto"/>
              <w:right w:val="single" w:sz="4" w:space="0" w:color="auto"/>
            </w:tcBorders>
            <w:shd w:val="clear" w:color="auto" w:fill="auto"/>
            <w:vAlign w:val="center"/>
          </w:tcPr>
          <w:p w14:paraId="119556FD" w14:textId="77777777" w:rsidR="002D28AF" w:rsidRPr="001247A9" w:rsidRDefault="002D28AF" w:rsidP="004313A2">
            <w:pPr>
              <w:widowControl/>
              <w:jc w:val="left"/>
              <w:rPr>
                <w:rFonts w:ascii="Arial" w:hAnsi="Arial" w:cs="Arial"/>
                <w:color w:val="000000"/>
                <w:kern w:val="0"/>
                <w:sz w:val="24"/>
              </w:rPr>
            </w:pPr>
            <w:r w:rsidRPr="001247A9">
              <w:rPr>
                <w:rFonts w:ascii="Arial" w:hAnsi="宋体" w:cs="Arial"/>
                <w:color w:val="000000"/>
                <w:kern w:val="0"/>
                <w:sz w:val="24"/>
              </w:rPr>
              <w:t>案例项目要有典型意义，有推广价值。</w:t>
            </w:r>
          </w:p>
        </w:tc>
      </w:tr>
      <w:tr w:rsidR="002D28AF" w14:paraId="6439F819" w14:textId="77777777" w:rsidTr="004313A2">
        <w:trPr>
          <w:trHeight w:val="480"/>
        </w:trPr>
        <w:tc>
          <w:tcPr>
            <w:tcW w:w="551" w:type="dxa"/>
            <w:tcBorders>
              <w:top w:val="nil"/>
              <w:left w:val="single" w:sz="4" w:space="0" w:color="auto"/>
              <w:bottom w:val="single" w:sz="4" w:space="0" w:color="auto"/>
              <w:right w:val="single" w:sz="4" w:space="0" w:color="auto"/>
            </w:tcBorders>
            <w:shd w:val="clear" w:color="auto" w:fill="8DB3E2" w:themeFill="text2" w:themeFillTint="66"/>
            <w:vAlign w:val="center"/>
          </w:tcPr>
          <w:p w14:paraId="36E4A9A6"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lastRenderedPageBreak/>
              <w:t>1</w:t>
            </w:r>
            <w:r w:rsidRPr="001247A9">
              <w:rPr>
                <w:rFonts w:ascii="Arial" w:hAnsi="Arial" w:cs="Arial" w:hint="eastAsia"/>
                <w:color w:val="000000"/>
                <w:kern w:val="0"/>
                <w:sz w:val="24"/>
              </w:rPr>
              <w:t>5</w:t>
            </w:r>
          </w:p>
        </w:tc>
        <w:tc>
          <w:tcPr>
            <w:tcW w:w="867" w:type="dxa"/>
            <w:vMerge w:val="restart"/>
            <w:tcBorders>
              <w:top w:val="nil"/>
              <w:left w:val="single" w:sz="4" w:space="0" w:color="auto"/>
              <w:bottom w:val="single" w:sz="4" w:space="0" w:color="auto"/>
              <w:right w:val="single" w:sz="4" w:space="0" w:color="auto"/>
            </w:tcBorders>
            <w:shd w:val="clear" w:color="auto" w:fill="auto"/>
            <w:vAlign w:val="center"/>
          </w:tcPr>
          <w:p w14:paraId="7D4D16AC"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hint="eastAsia"/>
                <w:color w:val="000000"/>
                <w:kern w:val="0"/>
                <w:sz w:val="24"/>
              </w:rPr>
              <w:t>Web</w:t>
            </w:r>
            <w:r w:rsidRPr="001247A9">
              <w:rPr>
                <w:rFonts w:ascii="Arial" w:hAnsi="Arial" w:cs="Arial" w:hint="eastAsia"/>
                <w:color w:val="000000"/>
                <w:kern w:val="0"/>
                <w:sz w:val="24"/>
              </w:rPr>
              <w:t>服务</w:t>
            </w:r>
            <w:r w:rsidRPr="001247A9">
              <w:rPr>
                <w:rFonts w:ascii="Arial" w:hAnsi="宋体" w:cs="Arial"/>
                <w:color w:val="000000"/>
                <w:kern w:val="0"/>
                <w:sz w:val="24"/>
              </w:rPr>
              <w:t>接口要求</w:t>
            </w:r>
          </w:p>
        </w:tc>
        <w:tc>
          <w:tcPr>
            <w:tcW w:w="1559" w:type="dxa"/>
            <w:tcBorders>
              <w:top w:val="nil"/>
              <w:left w:val="nil"/>
              <w:bottom w:val="single" w:sz="4" w:space="0" w:color="auto"/>
              <w:right w:val="single" w:sz="4" w:space="0" w:color="auto"/>
            </w:tcBorders>
            <w:shd w:val="clear" w:color="auto" w:fill="auto"/>
            <w:vAlign w:val="center"/>
          </w:tcPr>
          <w:p w14:paraId="116BCEBB" w14:textId="77777777" w:rsidR="002D28AF" w:rsidRPr="001247A9" w:rsidRDefault="002D28AF" w:rsidP="004313A2">
            <w:pPr>
              <w:widowControl/>
              <w:jc w:val="center"/>
              <w:rPr>
                <w:rFonts w:ascii="Arial" w:hAnsi="Arial" w:cs="Arial"/>
                <w:color w:val="000000"/>
                <w:kern w:val="0"/>
                <w:sz w:val="24"/>
              </w:rPr>
            </w:pPr>
            <w:proofErr w:type="spellStart"/>
            <w:r w:rsidRPr="001247A9">
              <w:rPr>
                <w:rFonts w:ascii="Arial" w:hAnsi="Arial" w:cs="Arial" w:hint="eastAsia"/>
                <w:color w:val="000000"/>
                <w:kern w:val="0"/>
                <w:sz w:val="24"/>
              </w:rPr>
              <w:t>WebService</w:t>
            </w:r>
            <w:proofErr w:type="spellEnd"/>
            <w:r w:rsidRPr="001247A9">
              <w:rPr>
                <w:rFonts w:ascii="Arial" w:hAnsi="Arial" w:cs="Arial" w:hint="eastAsia"/>
                <w:color w:val="000000"/>
                <w:kern w:val="0"/>
                <w:sz w:val="24"/>
              </w:rPr>
              <w:t>服务器端</w:t>
            </w:r>
          </w:p>
        </w:tc>
        <w:tc>
          <w:tcPr>
            <w:tcW w:w="768" w:type="dxa"/>
            <w:tcBorders>
              <w:top w:val="nil"/>
              <w:left w:val="nil"/>
              <w:bottom w:val="single" w:sz="4" w:space="0" w:color="auto"/>
              <w:right w:val="single" w:sz="4" w:space="0" w:color="auto"/>
            </w:tcBorders>
            <w:shd w:val="clear" w:color="auto" w:fill="auto"/>
            <w:vAlign w:val="center"/>
          </w:tcPr>
          <w:p w14:paraId="6FE6945A"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A</w:t>
            </w:r>
          </w:p>
        </w:tc>
        <w:tc>
          <w:tcPr>
            <w:tcW w:w="4902" w:type="dxa"/>
            <w:tcBorders>
              <w:top w:val="nil"/>
              <w:left w:val="nil"/>
              <w:bottom w:val="single" w:sz="4" w:space="0" w:color="auto"/>
              <w:right w:val="single" w:sz="4" w:space="0" w:color="auto"/>
            </w:tcBorders>
            <w:shd w:val="clear" w:color="auto" w:fill="auto"/>
            <w:vAlign w:val="center"/>
          </w:tcPr>
          <w:p w14:paraId="7BD63847" w14:textId="77777777" w:rsidR="002D28AF" w:rsidRPr="001247A9" w:rsidRDefault="002D28AF" w:rsidP="004313A2">
            <w:pPr>
              <w:widowControl/>
              <w:jc w:val="left"/>
              <w:rPr>
                <w:rFonts w:ascii="Arial" w:hAnsi="Arial" w:cs="Arial"/>
                <w:color w:val="000000"/>
                <w:kern w:val="0"/>
                <w:sz w:val="24"/>
              </w:rPr>
            </w:pPr>
            <w:r w:rsidRPr="001247A9">
              <w:rPr>
                <w:rFonts w:ascii="Arial" w:hAnsi="宋体" w:cs="Arial"/>
                <w:color w:val="000000"/>
                <w:kern w:val="0"/>
                <w:sz w:val="24"/>
              </w:rPr>
              <w:t>支持协议定制，支持安全过滤，支持消息队列，多种模式重发，支持成功检测。消息延迟</w:t>
            </w:r>
            <w:r w:rsidRPr="001247A9">
              <w:rPr>
                <w:rFonts w:ascii="Arial" w:hAnsi="Arial" w:cs="Arial"/>
                <w:color w:val="000000"/>
                <w:kern w:val="0"/>
                <w:sz w:val="24"/>
              </w:rPr>
              <w:t>&lt;=2S</w:t>
            </w:r>
            <w:r w:rsidRPr="001247A9">
              <w:rPr>
                <w:rFonts w:ascii="Arial" w:hAnsi="宋体" w:cs="Arial"/>
                <w:color w:val="000000"/>
                <w:kern w:val="0"/>
                <w:sz w:val="24"/>
              </w:rPr>
              <w:t>，丢包</w:t>
            </w:r>
            <w:r w:rsidRPr="001247A9">
              <w:rPr>
                <w:rFonts w:ascii="Arial" w:hAnsi="Arial" w:cs="Arial"/>
                <w:color w:val="000000"/>
                <w:kern w:val="0"/>
                <w:sz w:val="24"/>
              </w:rPr>
              <w:t>&lt;=0.001%</w:t>
            </w:r>
            <w:r w:rsidRPr="001247A9">
              <w:rPr>
                <w:rFonts w:ascii="Arial" w:hAnsi="宋体" w:cs="Arial"/>
                <w:color w:val="000000"/>
                <w:kern w:val="0"/>
                <w:sz w:val="24"/>
              </w:rPr>
              <w:t>。</w:t>
            </w:r>
          </w:p>
        </w:tc>
      </w:tr>
      <w:tr w:rsidR="002D28AF" w14:paraId="682C8FEA" w14:textId="77777777" w:rsidTr="004313A2">
        <w:trPr>
          <w:trHeight w:val="480"/>
        </w:trPr>
        <w:tc>
          <w:tcPr>
            <w:tcW w:w="551" w:type="dxa"/>
            <w:tcBorders>
              <w:top w:val="nil"/>
              <w:left w:val="single" w:sz="4" w:space="0" w:color="auto"/>
              <w:bottom w:val="single" w:sz="4" w:space="0" w:color="auto"/>
              <w:right w:val="single" w:sz="4" w:space="0" w:color="auto"/>
            </w:tcBorders>
            <w:shd w:val="clear" w:color="auto" w:fill="8DB3E2" w:themeFill="text2" w:themeFillTint="66"/>
            <w:vAlign w:val="center"/>
          </w:tcPr>
          <w:p w14:paraId="1EEFBE1C"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1</w:t>
            </w:r>
            <w:r w:rsidRPr="001247A9">
              <w:rPr>
                <w:rFonts w:ascii="Arial" w:hAnsi="Arial" w:cs="Arial" w:hint="eastAsia"/>
                <w:color w:val="000000"/>
                <w:kern w:val="0"/>
                <w:sz w:val="24"/>
              </w:rPr>
              <w:t>6</w:t>
            </w:r>
          </w:p>
        </w:tc>
        <w:tc>
          <w:tcPr>
            <w:tcW w:w="867" w:type="dxa"/>
            <w:vMerge/>
            <w:tcBorders>
              <w:top w:val="nil"/>
              <w:left w:val="single" w:sz="4" w:space="0" w:color="auto"/>
              <w:bottom w:val="single" w:sz="4" w:space="0" w:color="auto"/>
              <w:right w:val="single" w:sz="4" w:space="0" w:color="auto"/>
            </w:tcBorders>
            <w:vAlign w:val="center"/>
          </w:tcPr>
          <w:p w14:paraId="6E5D08A4" w14:textId="77777777" w:rsidR="002D28AF" w:rsidRPr="001247A9" w:rsidRDefault="002D28AF" w:rsidP="004313A2">
            <w:pPr>
              <w:widowControl/>
              <w:jc w:val="left"/>
              <w:rPr>
                <w:rFonts w:ascii="Arial" w:hAnsi="Arial" w:cs="Arial"/>
                <w:color w:val="000000"/>
                <w:kern w:val="0"/>
                <w:sz w:val="24"/>
              </w:rPr>
            </w:pPr>
          </w:p>
        </w:tc>
        <w:tc>
          <w:tcPr>
            <w:tcW w:w="1559" w:type="dxa"/>
            <w:tcBorders>
              <w:top w:val="nil"/>
              <w:left w:val="nil"/>
              <w:bottom w:val="single" w:sz="4" w:space="0" w:color="auto"/>
              <w:right w:val="single" w:sz="4" w:space="0" w:color="auto"/>
            </w:tcBorders>
            <w:shd w:val="clear" w:color="auto" w:fill="auto"/>
            <w:vAlign w:val="center"/>
          </w:tcPr>
          <w:p w14:paraId="02217EEE" w14:textId="77777777" w:rsidR="002D28AF" w:rsidRPr="001247A9" w:rsidRDefault="002D28AF" w:rsidP="004313A2">
            <w:pPr>
              <w:widowControl/>
              <w:jc w:val="center"/>
              <w:rPr>
                <w:rFonts w:ascii="Arial" w:hAnsi="Arial" w:cs="Arial"/>
                <w:color w:val="000000"/>
                <w:kern w:val="0"/>
                <w:sz w:val="24"/>
              </w:rPr>
            </w:pPr>
            <w:proofErr w:type="spellStart"/>
            <w:r w:rsidRPr="001247A9">
              <w:rPr>
                <w:rFonts w:ascii="Arial" w:hAnsi="Arial" w:cs="Arial" w:hint="eastAsia"/>
                <w:color w:val="000000"/>
                <w:kern w:val="0"/>
                <w:sz w:val="24"/>
              </w:rPr>
              <w:t>WebService</w:t>
            </w:r>
            <w:proofErr w:type="spellEnd"/>
            <w:r w:rsidRPr="001247A9">
              <w:rPr>
                <w:rFonts w:ascii="Arial" w:hAnsi="Arial" w:cs="Arial" w:hint="eastAsia"/>
                <w:color w:val="000000"/>
                <w:kern w:val="0"/>
                <w:sz w:val="24"/>
              </w:rPr>
              <w:t>移动终端</w:t>
            </w:r>
          </w:p>
        </w:tc>
        <w:tc>
          <w:tcPr>
            <w:tcW w:w="768" w:type="dxa"/>
            <w:tcBorders>
              <w:top w:val="nil"/>
              <w:left w:val="nil"/>
              <w:bottom w:val="single" w:sz="4" w:space="0" w:color="auto"/>
              <w:right w:val="single" w:sz="4" w:space="0" w:color="auto"/>
            </w:tcBorders>
            <w:shd w:val="clear" w:color="auto" w:fill="auto"/>
            <w:vAlign w:val="center"/>
          </w:tcPr>
          <w:p w14:paraId="5A0F33F8"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A</w:t>
            </w:r>
          </w:p>
        </w:tc>
        <w:tc>
          <w:tcPr>
            <w:tcW w:w="4902" w:type="dxa"/>
            <w:tcBorders>
              <w:top w:val="nil"/>
              <w:left w:val="nil"/>
              <w:bottom w:val="single" w:sz="4" w:space="0" w:color="auto"/>
              <w:right w:val="single" w:sz="4" w:space="0" w:color="auto"/>
            </w:tcBorders>
            <w:shd w:val="clear" w:color="auto" w:fill="auto"/>
            <w:vAlign w:val="center"/>
          </w:tcPr>
          <w:p w14:paraId="1449A430" w14:textId="77777777" w:rsidR="002D28AF" w:rsidRPr="001247A9" w:rsidRDefault="002D28AF" w:rsidP="004313A2">
            <w:pPr>
              <w:widowControl/>
              <w:jc w:val="left"/>
              <w:rPr>
                <w:rFonts w:ascii="Arial" w:hAnsi="Arial" w:cs="Arial"/>
                <w:color w:val="000000"/>
                <w:kern w:val="0"/>
                <w:sz w:val="24"/>
              </w:rPr>
            </w:pPr>
            <w:r w:rsidRPr="001247A9">
              <w:rPr>
                <w:rFonts w:ascii="Arial" w:hAnsi="宋体" w:cs="Arial"/>
                <w:color w:val="000000"/>
                <w:kern w:val="0"/>
                <w:sz w:val="24"/>
              </w:rPr>
              <w:t>支持协议定制，支持安全过滤，支持消息队列，多种模式重发，支持成功检测。消息延迟</w:t>
            </w:r>
            <w:r w:rsidRPr="001247A9">
              <w:rPr>
                <w:rFonts w:ascii="Arial" w:hAnsi="Arial" w:cs="Arial"/>
                <w:color w:val="000000"/>
                <w:kern w:val="0"/>
                <w:sz w:val="24"/>
              </w:rPr>
              <w:t>&lt;=2S</w:t>
            </w:r>
            <w:r w:rsidRPr="001247A9">
              <w:rPr>
                <w:rFonts w:ascii="Arial" w:hAnsi="宋体" w:cs="Arial"/>
                <w:color w:val="000000"/>
                <w:kern w:val="0"/>
                <w:sz w:val="24"/>
              </w:rPr>
              <w:t>，丢包</w:t>
            </w:r>
            <w:r w:rsidRPr="001247A9">
              <w:rPr>
                <w:rFonts w:ascii="Arial" w:hAnsi="Arial" w:cs="Arial"/>
                <w:color w:val="000000"/>
                <w:kern w:val="0"/>
                <w:sz w:val="24"/>
              </w:rPr>
              <w:t>&lt;=0.001%</w:t>
            </w:r>
            <w:r w:rsidRPr="001247A9">
              <w:rPr>
                <w:rFonts w:ascii="Arial" w:hAnsi="宋体" w:cs="Arial"/>
                <w:color w:val="000000"/>
                <w:kern w:val="0"/>
                <w:sz w:val="24"/>
              </w:rPr>
              <w:t>。</w:t>
            </w:r>
          </w:p>
        </w:tc>
      </w:tr>
      <w:tr w:rsidR="002D28AF" w14:paraId="4EA267FB" w14:textId="77777777" w:rsidTr="004313A2">
        <w:trPr>
          <w:trHeight w:val="240"/>
        </w:trPr>
        <w:tc>
          <w:tcPr>
            <w:tcW w:w="551" w:type="dxa"/>
            <w:tcBorders>
              <w:top w:val="nil"/>
              <w:left w:val="single" w:sz="4" w:space="0" w:color="auto"/>
              <w:bottom w:val="single" w:sz="4" w:space="0" w:color="auto"/>
              <w:right w:val="single" w:sz="4" w:space="0" w:color="auto"/>
            </w:tcBorders>
            <w:shd w:val="clear" w:color="auto" w:fill="8DB3E2" w:themeFill="text2" w:themeFillTint="66"/>
            <w:vAlign w:val="center"/>
          </w:tcPr>
          <w:p w14:paraId="14FEFE33"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hint="eastAsia"/>
                <w:color w:val="000000"/>
                <w:kern w:val="0"/>
                <w:sz w:val="24"/>
              </w:rPr>
              <w:t>18</w:t>
            </w:r>
          </w:p>
        </w:tc>
        <w:tc>
          <w:tcPr>
            <w:tcW w:w="867" w:type="dxa"/>
            <w:vMerge w:val="restart"/>
            <w:tcBorders>
              <w:top w:val="nil"/>
              <w:left w:val="single" w:sz="4" w:space="0" w:color="auto"/>
              <w:bottom w:val="single" w:sz="4" w:space="0" w:color="auto"/>
              <w:right w:val="single" w:sz="4" w:space="0" w:color="auto"/>
            </w:tcBorders>
            <w:shd w:val="clear" w:color="auto" w:fill="auto"/>
            <w:vAlign w:val="center"/>
          </w:tcPr>
          <w:p w14:paraId="156AAAE5" w14:textId="77777777" w:rsidR="002D28AF" w:rsidRPr="001247A9" w:rsidRDefault="002D28AF" w:rsidP="004313A2">
            <w:pPr>
              <w:widowControl/>
              <w:jc w:val="center"/>
              <w:rPr>
                <w:rFonts w:ascii="Arial" w:hAnsi="Arial" w:cs="Arial"/>
                <w:color w:val="000000"/>
                <w:kern w:val="0"/>
                <w:sz w:val="24"/>
              </w:rPr>
            </w:pPr>
            <w:r w:rsidRPr="001247A9">
              <w:rPr>
                <w:rFonts w:ascii="Arial" w:hAnsi="宋体" w:cs="Arial"/>
                <w:color w:val="000000"/>
                <w:kern w:val="0"/>
                <w:sz w:val="24"/>
              </w:rPr>
              <w:t>集成部署环境</w:t>
            </w:r>
          </w:p>
        </w:tc>
        <w:tc>
          <w:tcPr>
            <w:tcW w:w="1559" w:type="dxa"/>
            <w:tcBorders>
              <w:top w:val="nil"/>
              <w:left w:val="nil"/>
              <w:bottom w:val="single" w:sz="4" w:space="0" w:color="auto"/>
              <w:right w:val="single" w:sz="4" w:space="0" w:color="auto"/>
            </w:tcBorders>
            <w:shd w:val="clear" w:color="auto" w:fill="auto"/>
            <w:vAlign w:val="center"/>
          </w:tcPr>
          <w:p w14:paraId="382AC7CB" w14:textId="77777777" w:rsidR="002D28AF" w:rsidRPr="001247A9" w:rsidRDefault="002D28AF" w:rsidP="004313A2">
            <w:pPr>
              <w:widowControl/>
              <w:jc w:val="center"/>
              <w:rPr>
                <w:rFonts w:ascii="Arial" w:hAnsi="Arial" w:cs="Arial"/>
                <w:color w:val="000000"/>
                <w:kern w:val="0"/>
                <w:sz w:val="24"/>
              </w:rPr>
            </w:pPr>
            <w:r w:rsidRPr="001247A9">
              <w:rPr>
                <w:rFonts w:ascii="Arial" w:hAnsi="宋体" w:cs="Arial"/>
                <w:color w:val="000000"/>
                <w:kern w:val="0"/>
                <w:sz w:val="24"/>
              </w:rPr>
              <w:t>服务器</w:t>
            </w:r>
          </w:p>
        </w:tc>
        <w:tc>
          <w:tcPr>
            <w:tcW w:w="768" w:type="dxa"/>
            <w:tcBorders>
              <w:top w:val="nil"/>
              <w:left w:val="nil"/>
              <w:bottom w:val="single" w:sz="4" w:space="0" w:color="auto"/>
              <w:right w:val="single" w:sz="4" w:space="0" w:color="auto"/>
            </w:tcBorders>
            <w:shd w:val="clear" w:color="auto" w:fill="auto"/>
            <w:vAlign w:val="center"/>
          </w:tcPr>
          <w:p w14:paraId="5C3F7DDA"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A</w:t>
            </w:r>
          </w:p>
        </w:tc>
        <w:tc>
          <w:tcPr>
            <w:tcW w:w="4902" w:type="dxa"/>
            <w:tcBorders>
              <w:top w:val="nil"/>
              <w:left w:val="nil"/>
              <w:bottom w:val="single" w:sz="4" w:space="0" w:color="auto"/>
              <w:right w:val="single" w:sz="4" w:space="0" w:color="auto"/>
            </w:tcBorders>
            <w:shd w:val="clear" w:color="auto" w:fill="auto"/>
            <w:vAlign w:val="bottom"/>
          </w:tcPr>
          <w:p w14:paraId="0ACBFC80" w14:textId="77777777" w:rsidR="002D28AF" w:rsidRPr="001247A9" w:rsidRDefault="002D28AF" w:rsidP="004313A2">
            <w:pPr>
              <w:widowControl/>
              <w:jc w:val="left"/>
              <w:rPr>
                <w:rFonts w:ascii="Arial" w:hAnsi="Arial" w:cs="Arial"/>
                <w:color w:val="000000"/>
                <w:kern w:val="0"/>
                <w:sz w:val="24"/>
              </w:rPr>
            </w:pPr>
            <w:r w:rsidRPr="001247A9">
              <w:rPr>
                <w:rFonts w:ascii="Arial" w:hAnsi="Arial" w:cs="Arial" w:hint="eastAsia"/>
                <w:color w:val="000000"/>
                <w:kern w:val="0"/>
                <w:sz w:val="24"/>
              </w:rPr>
              <w:t>Ubuntu Server 16.04</w:t>
            </w:r>
          </w:p>
        </w:tc>
      </w:tr>
      <w:tr w:rsidR="002D28AF" w14:paraId="3770D94E" w14:textId="77777777" w:rsidTr="004313A2">
        <w:trPr>
          <w:trHeight w:val="240"/>
        </w:trPr>
        <w:tc>
          <w:tcPr>
            <w:tcW w:w="551" w:type="dxa"/>
            <w:tcBorders>
              <w:top w:val="nil"/>
              <w:left w:val="single" w:sz="4" w:space="0" w:color="auto"/>
              <w:bottom w:val="single" w:sz="4" w:space="0" w:color="auto"/>
              <w:right w:val="single" w:sz="4" w:space="0" w:color="auto"/>
            </w:tcBorders>
            <w:shd w:val="clear" w:color="auto" w:fill="8DB3E2" w:themeFill="text2" w:themeFillTint="66"/>
            <w:vAlign w:val="center"/>
          </w:tcPr>
          <w:p w14:paraId="477BEBD7"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hint="eastAsia"/>
                <w:color w:val="000000"/>
                <w:kern w:val="0"/>
                <w:sz w:val="24"/>
              </w:rPr>
              <w:t>19</w:t>
            </w:r>
          </w:p>
        </w:tc>
        <w:tc>
          <w:tcPr>
            <w:tcW w:w="867" w:type="dxa"/>
            <w:vMerge/>
            <w:tcBorders>
              <w:top w:val="nil"/>
              <w:left w:val="single" w:sz="4" w:space="0" w:color="auto"/>
              <w:bottom w:val="single" w:sz="4" w:space="0" w:color="auto"/>
              <w:right w:val="single" w:sz="4" w:space="0" w:color="auto"/>
            </w:tcBorders>
            <w:vAlign w:val="center"/>
          </w:tcPr>
          <w:p w14:paraId="781360E8" w14:textId="77777777" w:rsidR="002D28AF" w:rsidRPr="001247A9" w:rsidRDefault="002D28AF" w:rsidP="004313A2">
            <w:pPr>
              <w:widowControl/>
              <w:jc w:val="left"/>
              <w:rPr>
                <w:rFonts w:ascii="Arial" w:hAnsi="Arial" w:cs="Arial"/>
                <w:color w:val="000000"/>
                <w:kern w:val="0"/>
                <w:sz w:val="24"/>
              </w:rPr>
            </w:pPr>
          </w:p>
        </w:tc>
        <w:tc>
          <w:tcPr>
            <w:tcW w:w="1559" w:type="dxa"/>
            <w:tcBorders>
              <w:top w:val="nil"/>
              <w:left w:val="nil"/>
              <w:bottom w:val="single" w:sz="4" w:space="0" w:color="auto"/>
              <w:right w:val="single" w:sz="4" w:space="0" w:color="auto"/>
            </w:tcBorders>
            <w:shd w:val="clear" w:color="auto" w:fill="auto"/>
            <w:vAlign w:val="center"/>
          </w:tcPr>
          <w:p w14:paraId="1A79A144" w14:textId="77777777" w:rsidR="002D28AF" w:rsidRPr="001247A9" w:rsidRDefault="002D28AF" w:rsidP="004313A2">
            <w:pPr>
              <w:widowControl/>
              <w:jc w:val="center"/>
              <w:rPr>
                <w:rFonts w:ascii="Arial" w:hAnsi="Arial" w:cs="Arial"/>
                <w:color w:val="000000"/>
                <w:kern w:val="0"/>
                <w:sz w:val="24"/>
              </w:rPr>
            </w:pPr>
            <w:r w:rsidRPr="001247A9">
              <w:rPr>
                <w:rFonts w:ascii="Arial" w:hAnsi="宋体" w:cs="Arial"/>
                <w:color w:val="000000"/>
                <w:kern w:val="0"/>
                <w:sz w:val="24"/>
              </w:rPr>
              <w:t>数据库</w:t>
            </w:r>
          </w:p>
        </w:tc>
        <w:tc>
          <w:tcPr>
            <w:tcW w:w="768" w:type="dxa"/>
            <w:tcBorders>
              <w:top w:val="nil"/>
              <w:left w:val="nil"/>
              <w:bottom w:val="single" w:sz="4" w:space="0" w:color="auto"/>
              <w:right w:val="single" w:sz="4" w:space="0" w:color="auto"/>
            </w:tcBorders>
            <w:shd w:val="clear" w:color="auto" w:fill="auto"/>
            <w:vAlign w:val="center"/>
          </w:tcPr>
          <w:p w14:paraId="472C6048"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A</w:t>
            </w:r>
          </w:p>
        </w:tc>
        <w:tc>
          <w:tcPr>
            <w:tcW w:w="4902" w:type="dxa"/>
            <w:tcBorders>
              <w:top w:val="nil"/>
              <w:left w:val="nil"/>
              <w:bottom w:val="single" w:sz="4" w:space="0" w:color="auto"/>
              <w:right w:val="single" w:sz="4" w:space="0" w:color="auto"/>
            </w:tcBorders>
            <w:shd w:val="clear" w:color="auto" w:fill="auto"/>
            <w:vAlign w:val="bottom"/>
          </w:tcPr>
          <w:p w14:paraId="0C7674F0" w14:textId="77777777" w:rsidR="002D28AF" w:rsidRPr="001247A9" w:rsidRDefault="002D28AF" w:rsidP="004313A2">
            <w:pPr>
              <w:widowControl/>
              <w:jc w:val="left"/>
              <w:rPr>
                <w:rFonts w:ascii="Arial" w:hAnsi="Arial" w:cs="Arial"/>
                <w:color w:val="000000"/>
                <w:kern w:val="0"/>
                <w:sz w:val="24"/>
              </w:rPr>
            </w:pPr>
            <w:r w:rsidRPr="001247A9">
              <w:rPr>
                <w:rFonts w:ascii="Arial" w:hAnsi="Arial" w:cs="Arial" w:hint="eastAsia"/>
                <w:color w:val="000000"/>
                <w:kern w:val="0"/>
                <w:sz w:val="24"/>
              </w:rPr>
              <w:t>MySQL</w:t>
            </w:r>
            <w:r w:rsidRPr="001247A9">
              <w:rPr>
                <w:rFonts w:ascii="Arial" w:hAnsi="Arial" w:cs="Arial"/>
                <w:color w:val="000000"/>
                <w:kern w:val="0"/>
                <w:sz w:val="24"/>
              </w:rPr>
              <w:t xml:space="preserve"> DB 1</w:t>
            </w:r>
            <w:r w:rsidRPr="001247A9">
              <w:rPr>
                <w:rFonts w:ascii="Arial" w:hAnsi="Arial" w:cs="Arial" w:hint="eastAsia"/>
                <w:color w:val="000000"/>
                <w:kern w:val="0"/>
                <w:sz w:val="24"/>
              </w:rPr>
              <w:t>0</w:t>
            </w:r>
            <w:r w:rsidRPr="001247A9">
              <w:rPr>
                <w:rFonts w:ascii="Arial" w:hAnsi="Arial" w:cs="Arial"/>
                <w:color w:val="000000"/>
                <w:kern w:val="0"/>
                <w:sz w:val="24"/>
              </w:rPr>
              <w:t xml:space="preserve">g </w:t>
            </w:r>
            <w:r w:rsidRPr="001247A9">
              <w:rPr>
                <w:rFonts w:ascii="Arial" w:hAnsi="宋体" w:cs="Arial"/>
                <w:color w:val="000000"/>
                <w:kern w:val="0"/>
                <w:sz w:val="24"/>
              </w:rPr>
              <w:t>及以上</w:t>
            </w:r>
          </w:p>
        </w:tc>
      </w:tr>
      <w:tr w:rsidR="002D28AF" w14:paraId="5CE23CFB" w14:textId="77777777" w:rsidTr="004313A2">
        <w:trPr>
          <w:trHeight w:val="240"/>
        </w:trPr>
        <w:tc>
          <w:tcPr>
            <w:tcW w:w="551" w:type="dxa"/>
            <w:tcBorders>
              <w:top w:val="nil"/>
              <w:left w:val="single" w:sz="4" w:space="0" w:color="auto"/>
              <w:bottom w:val="single" w:sz="4" w:space="0" w:color="auto"/>
              <w:right w:val="single" w:sz="4" w:space="0" w:color="auto"/>
            </w:tcBorders>
            <w:shd w:val="clear" w:color="auto" w:fill="8DB3E2" w:themeFill="text2" w:themeFillTint="66"/>
            <w:vAlign w:val="center"/>
          </w:tcPr>
          <w:p w14:paraId="7F4D4F10"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hint="eastAsia"/>
                <w:color w:val="000000"/>
                <w:kern w:val="0"/>
                <w:sz w:val="24"/>
              </w:rPr>
              <w:t>20</w:t>
            </w:r>
          </w:p>
        </w:tc>
        <w:tc>
          <w:tcPr>
            <w:tcW w:w="867" w:type="dxa"/>
            <w:vMerge/>
            <w:tcBorders>
              <w:top w:val="nil"/>
              <w:left w:val="single" w:sz="4" w:space="0" w:color="auto"/>
              <w:bottom w:val="single" w:sz="4" w:space="0" w:color="auto"/>
              <w:right w:val="single" w:sz="4" w:space="0" w:color="auto"/>
            </w:tcBorders>
            <w:vAlign w:val="center"/>
          </w:tcPr>
          <w:p w14:paraId="53DF0ED3" w14:textId="77777777" w:rsidR="002D28AF" w:rsidRPr="001247A9" w:rsidRDefault="002D28AF" w:rsidP="004313A2">
            <w:pPr>
              <w:widowControl/>
              <w:jc w:val="left"/>
              <w:rPr>
                <w:rFonts w:ascii="Arial" w:hAnsi="Arial" w:cs="Arial"/>
                <w:color w:val="000000"/>
                <w:kern w:val="0"/>
                <w:sz w:val="24"/>
              </w:rPr>
            </w:pPr>
          </w:p>
        </w:tc>
        <w:tc>
          <w:tcPr>
            <w:tcW w:w="1559" w:type="dxa"/>
            <w:tcBorders>
              <w:top w:val="nil"/>
              <w:left w:val="nil"/>
              <w:bottom w:val="single" w:sz="4" w:space="0" w:color="auto"/>
              <w:right w:val="single" w:sz="4" w:space="0" w:color="auto"/>
            </w:tcBorders>
            <w:shd w:val="clear" w:color="auto" w:fill="auto"/>
            <w:vAlign w:val="center"/>
          </w:tcPr>
          <w:p w14:paraId="2F4891CA" w14:textId="77777777" w:rsidR="002D28AF" w:rsidRPr="001247A9" w:rsidRDefault="002D28AF" w:rsidP="004313A2">
            <w:pPr>
              <w:widowControl/>
              <w:jc w:val="center"/>
              <w:rPr>
                <w:rFonts w:ascii="Arial" w:hAnsi="Arial" w:cs="Arial"/>
                <w:color w:val="000000"/>
                <w:kern w:val="0"/>
                <w:sz w:val="24"/>
              </w:rPr>
            </w:pPr>
            <w:r w:rsidRPr="001247A9">
              <w:rPr>
                <w:rFonts w:ascii="Arial" w:hAnsi="宋体" w:cs="Arial"/>
                <w:color w:val="000000"/>
                <w:kern w:val="0"/>
                <w:sz w:val="24"/>
              </w:rPr>
              <w:t>手持机</w:t>
            </w:r>
          </w:p>
        </w:tc>
        <w:tc>
          <w:tcPr>
            <w:tcW w:w="768" w:type="dxa"/>
            <w:tcBorders>
              <w:top w:val="nil"/>
              <w:left w:val="nil"/>
              <w:bottom w:val="single" w:sz="4" w:space="0" w:color="auto"/>
              <w:right w:val="single" w:sz="4" w:space="0" w:color="auto"/>
            </w:tcBorders>
            <w:shd w:val="clear" w:color="auto" w:fill="auto"/>
            <w:vAlign w:val="center"/>
          </w:tcPr>
          <w:p w14:paraId="0E0DC3C2"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A</w:t>
            </w:r>
          </w:p>
        </w:tc>
        <w:tc>
          <w:tcPr>
            <w:tcW w:w="4902" w:type="dxa"/>
            <w:tcBorders>
              <w:top w:val="nil"/>
              <w:left w:val="nil"/>
              <w:bottom w:val="single" w:sz="4" w:space="0" w:color="auto"/>
              <w:right w:val="single" w:sz="4" w:space="0" w:color="auto"/>
            </w:tcBorders>
            <w:shd w:val="clear" w:color="auto" w:fill="auto"/>
            <w:vAlign w:val="bottom"/>
          </w:tcPr>
          <w:p w14:paraId="411BA6FE" w14:textId="77777777" w:rsidR="002D28AF" w:rsidRPr="001247A9" w:rsidRDefault="002D28AF" w:rsidP="004313A2">
            <w:pPr>
              <w:widowControl/>
              <w:jc w:val="left"/>
              <w:rPr>
                <w:rFonts w:ascii="Arial" w:hAnsi="Arial" w:cs="Arial"/>
                <w:color w:val="000000"/>
                <w:kern w:val="0"/>
                <w:sz w:val="24"/>
              </w:rPr>
            </w:pPr>
            <w:r>
              <w:rPr>
                <w:rFonts w:ascii="Arial" w:hAnsi="Arial" w:cs="Arial" w:hint="eastAsia"/>
                <w:color w:val="000000"/>
                <w:kern w:val="0"/>
                <w:sz w:val="24"/>
              </w:rPr>
              <w:t>浏览器</w:t>
            </w:r>
          </w:p>
        </w:tc>
      </w:tr>
      <w:tr w:rsidR="002D28AF" w14:paraId="15707D9A" w14:textId="77777777" w:rsidTr="004313A2">
        <w:trPr>
          <w:trHeight w:val="240"/>
        </w:trPr>
        <w:tc>
          <w:tcPr>
            <w:tcW w:w="551" w:type="dxa"/>
            <w:tcBorders>
              <w:top w:val="nil"/>
              <w:left w:val="single" w:sz="4" w:space="0" w:color="auto"/>
              <w:bottom w:val="single" w:sz="4" w:space="0" w:color="auto"/>
              <w:right w:val="single" w:sz="4" w:space="0" w:color="auto"/>
            </w:tcBorders>
            <w:shd w:val="clear" w:color="auto" w:fill="8DB3E2" w:themeFill="text2" w:themeFillTint="66"/>
            <w:vAlign w:val="center"/>
          </w:tcPr>
          <w:p w14:paraId="6E4A59CC"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hint="eastAsia"/>
                <w:color w:val="000000"/>
                <w:kern w:val="0"/>
                <w:sz w:val="24"/>
              </w:rPr>
              <w:t>21</w:t>
            </w:r>
          </w:p>
        </w:tc>
        <w:tc>
          <w:tcPr>
            <w:tcW w:w="867" w:type="dxa"/>
            <w:vMerge/>
            <w:tcBorders>
              <w:top w:val="nil"/>
              <w:left w:val="single" w:sz="4" w:space="0" w:color="auto"/>
              <w:bottom w:val="single" w:sz="4" w:space="0" w:color="auto"/>
              <w:right w:val="single" w:sz="4" w:space="0" w:color="auto"/>
            </w:tcBorders>
            <w:vAlign w:val="center"/>
          </w:tcPr>
          <w:p w14:paraId="3563E78A" w14:textId="77777777" w:rsidR="002D28AF" w:rsidRPr="001247A9" w:rsidRDefault="002D28AF" w:rsidP="004313A2">
            <w:pPr>
              <w:widowControl/>
              <w:jc w:val="left"/>
              <w:rPr>
                <w:rFonts w:ascii="Arial" w:hAnsi="Arial" w:cs="Arial"/>
                <w:color w:val="000000"/>
                <w:kern w:val="0"/>
                <w:sz w:val="24"/>
              </w:rPr>
            </w:pPr>
          </w:p>
        </w:tc>
        <w:tc>
          <w:tcPr>
            <w:tcW w:w="1559" w:type="dxa"/>
            <w:tcBorders>
              <w:top w:val="nil"/>
              <w:left w:val="nil"/>
              <w:bottom w:val="single" w:sz="4" w:space="0" w:color="auto"/>
              <w:right w:val="single" w:sz="4" w:space="0" w:color="auto"/>
            </w:tcBorders>
            <w:shd w:val="clear" w:color="auto" w:fill="auto"/>
            <w:vAlign w:val="center"/>
          </w:tcPr>
          <w:p w14:paraId="54B6597F"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PC</w:t>
            </w:r>
            <w:r w:rsidRPr="001247A9">
              <w:rPr>
                <w:rFonts w:ascii="Arial" w:hAnsi="宋体" w:cs="Arial"/>
                <w:color w:val="000000"/>
                <w:kern w:val="0"/>
                <w:sz w:val="24"/>
              </w:rPr>
              <w:t>电脑</w:t>
            </w:r>
          </w:p>
        </w:tc>
        <w:tc>
          <w:tcPr>
            <w:tcW w:w="768" w:type="dxa"/>
            <w:tcBorders>
              <w:top w:val="nil"/>
              <w:left w:val="nil"/>
              <w:bottom w:val="single" w:sz="4" w:space="0" w:color="auto"/>
              <w:right w:val="single" w:sz="4" w:space="0" w:color="auto"/>
            </w:tcBorders>
            <w:shd w:val="clear" w:color="auto" w:fill="auto"/>
            <w:vAlign w:val="center"/>
          </w:tcPr>
          <w:p w14:paraId="72943819" w14:textId="77777777" w:rsidR="002D28AF" w:rsidRPr="001247A9" w:rsidRDefault="002D28AF" w:rsidP="004313A2">
            <w:pPr>
              <w:widowControl/>
              <w:jc w:val="center"/>
              <w:rPr>
                <w:rFonts w:ascii="Arial" w:hAnsi="Arial" w:cs="Arial"/>
                <w:color w:val="000000"/>
                <w:kern w:val="0"/>
                <w:sz w:val="24"/>
              </w:rPr>
            </w:pPr>
            <w:r w:rsidRPr="001247A9">
              <w:rPr>
                <w:rFonts w:ascii="Arial" w:hAnsi="Arial" w:cs="Arial"/>
                <w:color w:val="000000"/>
                <w:kern w:val="0"/>
                <w:sz w:val="24"/>
              </w:rPr>
              <w:t>A</w:t>
            </w:r>
          </w:p>
        </w:tc>
        <w:tc>
          <w:tcPr>
            <w:tcW w:w="4902" w:type="dxa"/>
            <w:tcBorders>
              <w:top w:val="nil"/>
              <w:left w:val="nil"/>
              <w:bottom w:val="single" w:sz="4" w:space="0" w:color="auto"/>
              <w:right w:val="single" w:sz="4" w:space="0" w:color="auto"/>
            </w:tcBorders>
            <w:shd w:val="clear" w:color="auto" w:fill="auto"/>
            <w:vAlign w:val="bottom"/>
          </w:tcPr>
          <w:p w14:paraId="3B39048E" w14:textId="77777777" w:rsidR="002D28AF" w:rsidRPr="001247A9" w:rsidRDefault="002D28AF" w:rsidP="004313A2">
            <w:pPr>
              <w:widowControl/>
              <w:jc w:val="left"/>
              <w:rPr>
                <w:rFonts w:ascii="Arial" w:hAnsi="Arial" w:cs="Arial"/>
                <w:color w:val="000000"/>
                <w:kern w:val="0"/>
                <w:sz w:val="24"/>
              </w:rPr>
            </w:pPr>
            <w:r>
              <w:rPr>
                <w:rFonts w:ascii="Arial" w:hAnsi="Arial" w:cs="Arial" w:hint="eastAsia"/>
                <w:color w:val="000000"/>
                <w:kern w:val="0"/>
                <w:sz w:val="24"/>
              </w:rPr>
              <w:t>浏览器</w:t>
            </w:r>
          </w:p>
        </w:tc>
      </w:tr>
      <w:tr w:rsidR="002D28AF" w14:paraId="33A1528E" w14:textId="77777777" w:rsidTr="004313A2">
        <w:trPr>
          <w:trHeight w:val="240"/>
        </w:trPr>
        <w:tc>
          <w:tcPr>
            <w:tcW w:w="551" w:type="dxa"/>
            <w:tcBorders>
              <w:top w:val="nil"/>
              <w:left w:val="nil"/>
              <w:bottom w:val="nil"/>
              <w:right w:val="nil"/>
            </w:tcBorders>
            <w:shd w:val="clear" w:color="auto" w:fill="auto"/>
            <w:vAlign w:val="center"/>
          </w:tcPr>
          <w:p w14:paraId="178F3166" w14:textId="77777777" w:rsidR="002D28AF" w:rsidRDefault="002D28AF" w:rsidP="004313A2">
            <w:pPr>
              <w:widowControl/>
              <w:jc w:val="left"/>
              <w:rPr>
                <w:rFonts w:ascii="Arial" w:hAnsi="Arial" w:cs="Arial"/>
                <w:kern w:val="0"/>
                <w:sz w:val="20"/>
              </w:rPr>
            </w:pPr>
          </w:p>
        </w:tc>
        <w:tc>
          <w:tcPr>
            <w:tcW w:w="867" w:type="dxa"/>
            <w:tcBorders>
              <w:top w:val="nil"/>
              <w:left w:val="nil"/>
              <w:bottom w:val="nil"/>
              <w:right w:val="nil"/>
            </w:tcBorders>
            <w:shd w:val="clear" w:color="auto" w:fill="auto"/>
            <w:vAlign w:val="center"/>
          </w:tcPr>
          <w:p w14:paraId="6B66CF39" w14:textId="77777777" w:rsidR="002D28AF" w:rsidRDefault="002D28AF" w:rsidP="004313A2">
            <w:pPr>
              <w:widowControl/>
              <w:jc w:val="left"/>
              <w:rPr>
                <w:rFonts w:ascii="Arial" w:hAnsi="Arial" w:cs="Arial"/>
                <w:kern w:val="0"/>
                <w:sz w:val="20"/>
              </w:rPr>
            </w:pPr>
          </w:p>
        </w:tc>
        <w:tc>
          <w:tcPr>
            <w:tcW w:w="1559" w:type="dxa"/>
            <w:tcBorders>
              <w:top w:val="nil"/>
              <w:left w:val="nil"/>
              <w:bottom w:val="nil"/>
              <w:right w:val="nil"/>
            </w:tcBorders>
            <w:shd w:val="clear" w:color="auto" w:fill="auto"/>
            <w:vAlign w:val="center"/>
          </w:tcPr>
          <w:p w14:paraId="6228AE3F" w14:textId="77777777" w:rsidR="002D28AF" w:rsidRDefault="002D28AF" w:rsidP="004313A2">
            <w:pPr>
              <w:widowControl/>
              <w:jc w:val="left"/>
              <w:rPr>
                <w:rFonts w:ascii="Arial" w:hAnsi="Arial" w:cs="Arial"/>
                <w:kern w:val="0"/>
                <w:sz w:val="20"/>
              </w:rPr>
            </w:pPr>
          </w:p>
        </w:tc>
        <w:tc>
          <w:tcPr>
            <w:tcW w:w="768" w:type="dxa"/>
            <w:tcBorders>
              <w:top w:val="nil"/>
              <w:left w:val="nil"/>
              <w:bottom w:val="nil"/>
              <w:right w:val="nil"/>
            </w:tcBorders>
            <w:shd w:val="clear" w:color="auto" w:fill="auto"/>
            <w:vAlign w:val="center"/>
          </w:tcPr>
          <w:p w14:paraId="4DB1A07F" w14:textId="77777777" w:rsidR="002D28AF" w:rsidRDefault="002D28AF" w:rsidP="004313A2">
            <w:pPr>
              <w:widowControl/>
              <w:jc w:val="center"/>
              <w:rPr>
                <w:rFonts w:ascii="Arial" w:hAnsi="Arial" w:cs="Arial"/>
                <w:kern w:val="0"/>
                <w:sz w:val="20"/>
              </w:rPr>
            </w:pPr>
          </w:p>
        </w:tc>
        <w:tc>
          <w:tcPr>
            <w:tcW w:w="4902" w:type="dxa"/>
            <w:tcBorders>
              <w:top w:val="nil"/>
              <w:left w:val="nil"/>
              <w:bottom w:val="nil"/>
              <w:right w:val="nil"/>
            </w:tcBorders>
            <w:shd w:val="clear" w:color="auto" w:fill="auto"/>
            <w:vAlign w:val="center"/>
          </w:tcPr>
          <w:p w14:paraId="3266FA69" w14:textId="77777777" w:rsidR="002D28AF" w:rsidRDefault="002D28AF" w:rsidP="004313A2">
            <w:pPr>
              <w:widowControl/>
              <w:jc w:val="left"/>
              <w:rPr>
                <w:rFonts w:ascii="Arial" w:hAnsi="Arial" w:cs="Arial"/>
                <w:kern w:val="0"/>
                <w:sz w:val="20"/>
              </w:rPr>
            </w:pPr>
          </w:p>
        </w:tc>
      </w:tr>
    </w:tbl>
    <w:p w14:paraId="4EE8E535" w14:textId="77777777" w:rsidR="002D28AF" w:rsidRPr="00896615" w:rsidRDefault="002D28AF" w:rsidP="002D28AF">
      <w:pPr>
        <w:rPr>
          <w:rFonts w:ascii="Arial" w:hAnsi="Arial" w:cs="Arial"/>
          <w:kern w:val="44"/>
          <w:szCs w:val="44"/>
        </w:rPr>
      </w:pPr>
      <w:r w:rsidRPr="00896615">
        <w:rPr>
          <w:rFonts w:ascii="Arial" w:hAnsi="Arial" w:cs="Arial" w:hint="eastAsia"/>
          <w:b/>
          <w:color w:val="FF0000"/>
          <w:kern w:val="44"/>
          <w:szCs w:val="44"/>
        </w:rPr>
        <w:t>说明</w:t>
      </w:r>
      <w:r w:rsidRPr="00896615">
        <w:rPr>
          <w:rFonts w:ascii="Arial" w:hAnsi="Arial" w:cs="Arial" w:hint="eastAsia"/>
          <w:kern w:val="44"/>
          <w:szCs w:val="44"/>
        </w:rPr>
        <w:t>：级别（</w:t>
      </w:r>
      <w:r w:rsidRPr="00896615">
        <w:rPr>
          <w:rFonts w:ascii="Arial" w:hAnsi="Arial" w:cs="Arial" w:hint="eastAsia"/>
          <w:kern w:val="44"/>
          <w:szCs w:val="44"/>
        </w:rPr>
        <w:t>A:</w:t>
      </w:r>
      <w:r w:rsidRPr="00896615">
        <w:rPr>
          <w:rFonts w:ascii="Arial" w:hAnsi="Arial" w:cs="Arial" w:hint="eastAsia"/>
          <w:kern w:val="44"/>
          <w:szCs w:val="44"/>
        </w:rPr>
        <w:t>表示非常重要必须达到的技术性能要求</w:t>
      </w:r>
      <w:r w:rsidRPr="00896615">
        <w:rPr>
          <w:rFonts w:ascii="Arial" w:hAnsi="Arial" w:cs="Arial" w:hint="eastAsia"/>
          <w:kern w:val="44"/>
          <w:szCs w:val="44"/>
        </w:rPr>
        <w:t>,B:</w:t>
      </w:r>
      <w:r w:rsidRPr="00896615">
        <w:rPr>
          <w:rFonts w:ascii="Arial" w:hAnsi="Arial" w:cs="Arial" w:hint="eastAsia"/>
          <w:kern w:val="44"/>
          <w:szCs w:val="44"/>
        </w:rPr>
        <w:t>表示重要推荐达到的技术性能要求</w:t>
      </w:r>
      <w:r w:rsidRPr="00896615">
        <w:rPr>
          <w:rFonts w:ascii="Arial" w:hAnsi="Arial" w:cs="Arial" w:hint="eastAsia"/>
          <w:kern w:val="44"/>
          <w:szCs w:val="44"/>
        </w:rPr>
        <w:t>,C</w:t>
      </w:r>
      <w:r w:rsidRPr="00896615">
        <w:rPr>
          <w:rFonts w:ascii="Arial" w:hAnsi="Arial" w:cs="Arial" w:hint="eastAsia"/>
          <w:kern w:val="44"/>
          <w:szCs w:val="44"/>
        </w:rPr>
        <w:t>：表示非重要可以弱化的技术性能要求</w:t>
      </w:r>
      <w:r w:rsidRPr="00896615">
        <w:rPr>
          <w:rFonts w:ascii="Arial" w:hAnsi="Arial" w:cs="Arial" w:hint="eastAsia"/>
          <w:kern w:val="44"/>
          <w:szCs w:val="44"/>
        </w:rPr>
        <w:t>.</w:t>
      </w:r>
      <w:r w:rsidRPr="00896615">
        <w:rPr>
          <w:rFonts w:ascii="Arial" w:hAnsi="Arial" w:cs="Arial" w:hint="eastAsia"/>
          <w:kern w:val="44"/>
          <w:szCs w:val="44"/>
        </w:rPr>
        <w:t>）</w:t>
      </w:r>
    </w:p>
    <w:p w14:paraId="502C35FD" w14:textId="77777777" w:rsidR="00AD766A" w:rsidRPr="0069269F" w:rsidRDefault="00AD766A" w:rsidP="00AD766A">
      <w:pPr>
        <w:rPr>
          <w:rFonts w:ascii="Arial" w:hAnsi="Arial" w:cs="Arial"/>
          <w:kern w:val="44"/>
          <w:szCs w:val="44"/>
        </w:rPr>
      </w:pPr>
    </w:p>
    <w:sectPr w:rsidR="00AD766A" w:rsidRPr="0069269F" w:rsidSect="009F5818">
      <w:footerReference w:type="default" r:id="rId36"/>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0E345273" w14:textId="77777777" w:rsidR="00F278D7" w:rsidRDefault="00F278D7" w:rsidP="00D642B5">
      <w:r>
        <w:separator/>
      </w:r>
    </w:p>
  </w:endnote>
  <w:endnote w:type="continuationSeparator" w:id="0">
    <w:p w14:paraId="5B624C0B" w14:textId="77777777" w:rsidR="00F278D7" w:rsidRDefault="00F278D7" w:rsidP="00D642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Verdana">
    <w:panose1 w:val="020B0604030504040204"/>
    <w:charset w:val="00"/>
    <w:family w:val="auto"/>
    <w:pitch w:val="variable"/>
    <w:sig w:usb0="A10006FF" w:usb1="4000205B" w:usb2="00000010" w:usb3="00000000" w:csb0="0000019F" w:csb1="00000000"/>
  </w:font>
  <w:font w:name="微软雅黑">
    <w:charset w:val="86"/>
    <w:family w:val="auto"/>
    <w:pitch w:val="variable"/>
    <w:sig w:usb0="80000287" w:usb1="28CF3C52" w:usb2="00000016" w:usb3="00000000" w:csb0="0004001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Heiti SC Light">
    <w:panose1 w:val="02000000000000000000"/>
    <w:charset w:val="88"/>
    <w:family w:val="auto"/>
    <w:pitch w:val="variable"/>
    <w:sig w:usb0="8000002F" w:usb1="090F004A" w:usb2="00000010" w:usb3="00000000" w:csb0="003E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F30D97A" w14:textId="77777777" w:rsidR="00722B5C" w:rsidRDefault="00F278D7" w:rsidP="006B78BE">
    <w:pPr>
      <w:pStyle w:val="a4"/>
    </w:pPr>
    <w:r>
      <w:pict w14:anchorId="0EF815BF">
        <v:line id="_x0000_s2054" style="position:absolute;z-index:251666432" from="0,2.25pt" to="450pt,2.25pt" strokeweight="4.5pt">
          <v:stroke linestyle="thinThick"/>
        </v:line>
      </w:pict>
    </w:r>
  </w:p>
  <w:p w14:paraId="2013EAB9" w14:textId="77777777" w:rsidR="00722B5C" w:rsidRDefault="00722B5C" w:rsidP="006B78BE">
    <w:pPr>
      <w:pStyle w:val="a4"/>
      <w:rPr>
        <w:rFonts w:ascii="Arial" w:hAnsi="Arial" w:cs="Arial"/>
        <w:b/>
      </w:rPr>
    </w:pPr>
    <w:r>
      <w:rPr>
        <w:rStyle w:val="a5"/>
        <w:rFonts w:ascii="Arial" w:hAnsi="Arial" w:cs="Arial" w:hint="eastAsia"/>
        <w:b/>
        <w:sz w:val="21"/>
        <w:szCs w:val="21"/>
      </w:rPr>
      <w:t xml:space="preserve">                                          </w:t>
    </w:r>
    <w:r w:rsidRPr="00BB7004">
      <w:rPr>
        <w:rFonts w:ascii="Arial" w:hAnsi="Arial" w:cs="Arial"/>
        <w:b/>
        <w:sz w:val="15"/>
        <w:szCs w:val="21"/>
      </w:rPr>
      <w:fldChar w:fldCharType="begin"/>
    </w:r>
    <w:r w:rsidRPr="00BB7004">
      <w:rPr>
        <w:rStyle w:val="a5"/>
        <w:rFonts w:ascii="Arial" w:hAnsi="Arial" w:cs="Arial"/>
        <w:b/>
        <w:sz w:val="15"/>
        <w:szCs w:val="21"/>
      </w:rPr>
      <w:instrText xml:space="preserve"> PAGE   \* MERGEFORMAT </w:instrText>
    </w:r>
    <w:r w:rsidRPr="00BB7004">
      <w:rPr>
        <w:rFonts w:ascii="Arial" w:hAnsi="Arial" w:cs="Arial"/>
        <w:b/>
        <w:sz w:val="15"/>
        <w:szCs w:val="21"/>
      </w:rPr>
      <w:fldChar w:fldCharType="separate"/>
    </w:r>
    <w:r w:rsidR="00045850">
      <w:rPr>
        <w:rStyle w:val="a5"/>
        <w:rFonts w:ascii="Arial" w:hAnsi="Arial" w:cs="Arial"/>
        <w:b/>
        <w:noProof/>
        <w:sz w:val="15"/>
        <w:szCs w:val="21"/>
      </w:rPr>
      <w:t>8</w:t>
    </w:r>
    <w:r w:rsidRPr="00BB7004">
      <w:rPr>
        <w:rFonts w:ascii="Arial" w:hAnsi="Arial" w:cs="Arial"/>
        <w:b/>
        <w:sz w:val="15"/>
        <w:szCs w:val="21"/>
      </w:rPr>
      <w:fldChar w:fldCharType="end"/>
    </w:r>
    <w:r w:rsidRPr="00BB7004">
      <w:rPr>
        <w:rStyle w:val="a5"/>
        <w:rFonts w:ascii="Arial" w:hAnsi="Arial" w:cs="Arial" w:hint="eastAsia"/>
        <w:b/>
        <w:sz w:val="15"/>
        <w:szCs w:val="21"/>
      </w:rPr>
      <w:t xml:space="preserve">    </w:t>
    </w:r>
    <w:r>
      <w:rPr>
        <w:rStyle w:val="a5"/>
        <w:rFonts w:ascii="Arial" w:hAnsi="Arial" w:cs="Arial" w:hint="eastAsia"/>
        <w:sz w:val="21"/>
        <w:szCs w:val="21"/>
      </w:rPr>
      <w:t xml:space="preserve">        </w:t>
    </w:r>
    <w:r>
      <w:rPr>
        <w:rStyle w:val="a5"/>
        <w:rFonts w:ascii="Arial" w:hAnsi="Arial" w:cs="Arial" w:hint="eastAsia"/>
        <w:b/>
        <w:sz w:val="21"/>
        <w:szCs w:val="21"/>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244457A4" w14:textId="77777777" w:rsidR="00F278D7" w:rsidRDefault="00F278D7" w:rsidP="00D642B5">
      <w:r>
        <w:separator/>
      </w:r>
    </w:p>
  </w:footnote>
  <w:footnote w:type="continuationSeparator" w:id="0">
    <w:p w14:paraId="5A655DF5" w14:textId="77777777" w:rsidR="00F278D7" w:rsidRDefault="00F278D7" w:rsidP="00D642B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000008"/>
    <w:multiLevelType w:val="multilevel"/>
    <w:tmpl w:val="00000008"/>
    <w:lvl w:ilvl="0">
      <w:start w:val="1"/>
      <w:numFmt w:val="decimal"/>
      <w:lvlText w:val="%1、"/>
      <w:lvlJc w:val="left"/>
      <w:pPr>
        <w:tabs>
          <w:tab w:val="num" w:pos="1620"/>
        </w:tabs>
        <w:ind w:left="1620" w:hanging="360"/>
      </w:pPr>
      <w:rPr>
        <w:rFonts w:hint="default"/>
      </w:rPr>
    </w:lvl>
    <w:lvl w:ilvl="1">
      <w:start w:val="1"/>
      <w:numFmt w:val="lowerLetter"/>
      <w:lvlText w:val="%2)"/>
      <w:lvlJc w:val="left"/>
      <w:pPr>
        <w:tabs>
          <w:tab w:val="num" w:pos="2100"/>
        </w:tabs>
        <w:ind w:left="2100" w:hanging="420"/>
      </w:pPr>
    </w:lvl>
    <w:lvl w:ilvl="2">
      <w:start w:val="1"/>
      <w:numFmt w:val="lowerRoman"/>
      <w:lvlText w:val="%3."/>
      <w:lvlJc w:val="right"/>
      <w:pPr>
        <w:tabs>
          <w:tab w:val="num" w:pos="2520"/>
        </w:tabs>
        <w:ind w:left="2520" w:hanging="420"/>
      </w:pPr>
    </w:lvl>
    <w:lvl w:ilvl="3">
      <w:start w:val="1"/>
      <w:numFmt w:val="decimal"/>
      <w:lvlText w:val="%4."/>
      <w:lvlJc w:val="left"/>
      <w:pPr>
        <w:tabs>
          <w:tab w:val="num" w:pos="2940"/>
        </w:tabs>
        <w:ind w:left="2940" w:hanging="420"/>
      </w:pPr>
    </w:lvl>
    <w:lvl w:ilvl="4">
      <w:start w:val="1"/>
      <w:numFmt w:val="lowerLetter"/>
      <w:lvlText w:val="%5)"/>
      <w:lvlJc w:val="left"/>
      <w:pPr>
        <w:tabs>
          <w:tab w:val="num" w:pos="3360"/>
        </w:tabs>
        <w:ind w:left="3360" w:hanging="420"/>
      </w:pPr>
    </w:lvl>
    <w:lvl w:ilvl="5">
      <w:start w:val="1"/>
      <w:numFmt w:val="lowerRoman"/>
      <w:lvlText w:val="%6."/>
      <w:lvlJc w:val="right"/>
      <w:pPr>
        <w:tabs>
          <w:tab w:val="num" w:pos="3780"/>
        </w:tabs>
        <w:ind w:left="3780" w:hanging="420"/>
      </w:pPr>
    </w:lvl>
    <w:lvl w:ilvl="6">
      <w:start w:val="1"/>
      <w:numFmt w:val="decimal"/>
      <w:lvlText w:val="%7."/>
      <w:lvlJc w:val="left"/>
      <w:pPr>
        <w:tabs>
          <w:tab w:val="num" w:pos="4200"/>
        </w:tabs>
        <w:ind w:left="4200" w:hanging="420"/>
      </w:pPr>
    </w:lvl>
    <w:lvl w:ilvl="7">
      <w:start w:val="1"/>
      <w:numFmt w:val="lowerLetter"/>
      <w:lvlText w:val="%8)"/>
      <w:lvlJc w:val="left"/>
      <w:pPr>
        <w:tabs>
          <w:tab w:val="num" w:pos="4620"/>
        </w:tabs>
        <w:ind w:left="4620" w:hanging="420"/>
      </w:pPr>
    </w:lvl>
    <w:lvl w:ilvl="8">
      <w:start w:val="1"/>
      <w:numFmt w:val="lowerRoman"/>
      <w:lvlText w:val="%9."/>
      <w:lvlJc w:val="right"/>
      <w:pPr>
        <w:tabs>
          <w:tab w:val="num" w:pos="5040"/>
        </w:tabs>
        <w:ind w:left="5040" w:hanging="420"/>
      </w:pPr>
    </w:lvl>
  </w:abstractNum>
  <w:abstractNum w:abstractNumId="1">
    <w:nsid w:val="00000009"/>
    <w:multiLevelType w:val="multilevel"/>
    <w:tmpl w:val="00000009"/>
    <w:lvl w:ilvl="0">
      <w:start w:val="1"/>
      <w:numFmt w:val="decimal"/>
      <w:lvlText w:val="%1、"/>
      <w:lvlJc w:val="left"/>
      <w:pPr>
        <w:tabs>
          <w:tab w:val="num" w:pos="1620"/>
        </w:tabs>
        <w:ind w:left="1620" w:hanging="360"/>
      </w:pPr>
      <w:rPr>
        <w:rFonts w:hint="default"/>
      </w:rPr>
    </w:lvl>
    <w:lvl w:ilvl="1">
      <w:start w:val="1"/>
      <w:numFmt w:val="lowerLetter"/>
      <w:lvlText w:val="%2)"/>
      <w:lvlJc w:val="left"/>
      <w:pPr>
        <w:tabs>
          <w:tab w:val="num" w:pos="2100"/>
        </w:tabs>
        <w:ind w:left="2100" w:hanging="420"/>
      </w:pPr>
    </w:lvl>
    <w:lvl w:ilvl="2">
      <w:start w:val="1"/>
      <w:numFmt w:val="lowerRoman"/>
      <w:lvlText w:val="%3."/>
      <w:lvlJc w:val="right"/>
      <w:pPr>
        <w:tabs>
          <w:tab w:val="num" w:pos="2520"/>
        </w:tabs>
        <w:ind w:left="2520" w:hanging="420"/>
      </w:pPr>
    </w:lvl>
    <w:lvl w:ilvl="3">
      <w:start w:val="1"/>
      <w:numFmt w:val="decimal"/>
      <w:lvlText w:val="%4."/>
      <w:lvlJc w:val="left"/>
      <w:pPr>
        <w:tabs>
          <w:tab w:val="num" w:pos="2940"/>
        </w:tabs>
        <w:ind w:left="2940" w:hanging="420"/>
      </w:pPr>
    </w:lvl>
    <w:lvl w:ilvl="4">
      <w:start w:val="1"/>
      <w:numFmt w:val="lowerLetter"/>
      <w:lvlText w:val="%5)"/>
      <w:lvlJc w:val="left"/>
      <w:pPr>
        <w:tabs>
          <w:tab w:val="num" w:pos="3360"/>
        </w:tabs>
        <w:ind w:left="3360" w:hanging="420"/>
      </w:pPr>
    </w:lvl>
    <w:lvl w:ilvl="5">
      <w:start w:val="1"/>
      <w:numFmt w:val="lowerRoman"/>
      <w:lvlText w:val="%6."/>
      <w:lvlJc w:val="right"/>
      <w:pPr>
        <w:tabs>
          <w:tab w:val="num" w:pos="3780"/>
        </w:tabs>
        <w:ind w:left="3780" w:hanging="420"/>
      </w:pPr>
    </w:lvl>
    <w:lvl w:ilvl="6">
      <w:start w:val="1"/>
      <w:numFmt w:val="decimal"/>
      <w:lvlText w:val="%7."/>
      <w:lvlJc w:val="left"/>
      <w:pPr>
        <w:tabs>
          <w:tab w:val="num" w:pos="4200"/>
        </w:tabs>
        <w:ind w:left="4200" w:hanging="420"/>
      </w:pPr>
    </w:lvl>
    <w:lvl w:ilvl="7">
      <w:start w:val="1"/>
      <w:numFmt w:val="lowerLetter"/>
      <w:lvlText w:val="%8)"/>
      <w:lvlJc w:val="left"/>
      <w:pPr>
        <w:tabs>
          <w:tab w:val="num" w:pos="4620"/>
        </w:tabs>
        <w:ind w:left="4620" w:hanging="420"/>
      </w:pPr>
    </w:lvl>
    <w:lvl w:ilvl="8">
      <w:start w:val="1"/>
      <w:numFmt w:val="lowerRoman"/>
      <w:lvlText w:val="%9."/>
      <w:lvlJc w:val="right"/>
      <w:pPr>
        <w:tabs>
          <w:tab w:val="num" w:pos="5040"/>
        </w:tabs>
        <w:ind w:left="5040" w:hanging="420"/>
      </w:pPr>
    </w:lvl>
  </w:abstractNum>
  <w:abstractNum w:abstractNumId="2">
    <w:nsid w:val="0000000A"/>
    <w:multiLevelType w:val="multilevel"/>
    <w:tmpl w:val="000000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0000000B"/>
    <w:multiLevelType w:val="multilevel"/>
    <w:tmpl w:val="0000000B"/>
    <w:lvl w:ilvl="0">
      <w:start w:val="1"/>
      <w:numFmt w:val="decimal"/>
      <w:lvlText w:val="%1、"/>
      <w:lvlJc w:val="left"/>
      <w:pPr>
        <w:tabs>
          <w:tab w:val="num" w:pos="1620"/>
        </w:tabs>
        <w:ind w:left="1620" w:hanging="360"/>
      </w:pPr>
      <w:rPr>
        <w:rFonts w:hint="default"/>
      </w:rPr>
    </w:lvl>
    <w:lvl w:ilvl="1">
      <w:start w:val="1"/>
      <w:numFmt w:val="lowerLetter"/>
      <w:lvlText w:val="%2)"/>
      <w:lvlJc w:val="left"/>
      <w:pPr>
        <w:tabs>
          <w:tab w:val="num" w:pos="2100"/>
        </w:tabs>
        <w:ind w:left="2100" w:hanging="420"/>
      </w:pPr>
    </w:lvl>
    <w:lvl w:ilvl="2">
      <w:start w:val="1"/>
      <w:numFmt w:val="lowerRoman"/>
      <w:lvlText w:val="%3."/>
      <w:lvlJc w:val="right"/>
      <w:pPr>
        <w:tabs>
          <w:tab w:val="num" w:pos="2520"/>
        </w:tabs>
        <w:ind w:left="2520" w:hanging="420"/>
      </w:pPr>
    </w:lvl>
    <w:lvl w:ilvl="3">
      <w:start w:val="1"/>
      <w:numFmt w:val="decimal"/>
      <w:lvlText w:val="%4."/>
      <w:lvlJc w:val="left"/>
      <w:pPr>
        <w:tabs>
          <w:tab w:val="num" w:pos="2940"/>
        </w:tabs>
        <w:ind w:left="2940" w:hanging="420"/>
      </w:pPr>
    </w:lvl>
    <w:lvl w:ilvl="4">
      <w:start w:val="1"/>
      <w:numFmt w:val="lowerLetter"/>
      <w:lvlText w:val="%5)"/>
      <w:lvlJc w:val="left"/>
      <w:pPr>
        <w:tabs>
          <w:tab w:val="num" w:pos="3360"/>
        </w:tabs>
        <w:ind w:left="3360" w:hanging="420"/>
      </w:pPr>
    </w:lvl>
    <w:lvl w:ilvl="5">
      <w:start w:val="1"/>
      <w:numFmt w:val="lowerRoman"/>
      <w:lvlText w:val="%6."/>
      <w:lvlJc w:val="right"/>
      <w:pPr>
        <w:tabs>
          <w:tab w:val="num" w:pos="3780"/>
        </w:tabs>
        <w:ind w:left="3780" w:hanging="420"/>
      </w:pPr>
    </w:lvl>
    <w:lvl w:ilvl="6">
      <w:start w:val="1"/>
      <w:numFmt w:val="decimal"/>
      <w:lvlText w:val="%7."/>
      <w:lvlJc w:val="left"/>
      <w:pPr>
        <w:tabs>
          <w:tab w:val="num" w:pos="4200"/>
        </w:tabs>
        <w:ind w:left="4200" w:hanging="420"/>
      </w:pPr>
    </w:lvl>
    <w:lvl w:ilvl="7">
      <w:start w:val="1"/>
      <w:numFmt w:val="lowerLetter"/>
      <w:lvlText w:val="%8)"/>
      <w:lvlJc w:val="left"/>
      <w:pPr>
        <w:tabs>
          <w:tab w:val="num" w:pos="4620"/>
        </w:tabs>
        <w:ind w:left="4620" w:hanging="420"/>
      </w:pPr>
    </w:lvl>
    <w:lvl w:ilvl="8">
      <w:start w:val="1"/>
      <w:numFmt w:val="lowerRoman"/>
      <w:lvlText w:val="%9."/>
      <w:lvlJc w:val="right"/>
      <w:pPr>
        <w:tabs>
          <w:tab w:val="num" w:pos="5040"/>
        </w:tabs>
        <w:ind w:left="5040" w:hanging="420"/>
      </w:pPr>
    </w:lvl>
  </w:abstractNum>
  <w:abstractNum w:abstractNumId="4">
    <w:nsid w:val="01542527"/>
    <w:multiLevelType w:val="hybridMultilevel"/>
    <w:tmpl w:val="D4B234D4"/>
    <w:lvl w:ilvl="0" w:tplc="DF6CB78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2A52A17"/>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6">
    <w:nsid w:val="06F45D93"/>
    <w:multiLevelType w:val="hybridMultilevel"/>
    <w:tmpl w:val="317E064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3D62AD4"/>
    <w:multiLevelType w:val="hybridMultilevel"/>
    <w:tmpl w:val="BC721606"/>
    <w:lvl w:ilvl="0" w:tplc="946EBCDC">
      <w:start w:val="1"/>
      <w:numFmt w:val="decimal"/>
      <w:lvlText w:val="%1）"/>
      <w:lvlJc w:val="left"/>
      <w:pPr>
        <w:ind w:left="1500" w:hanging="72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8">
    <w:nsid w:val="140400EB"/>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9">
    <w:nsid w:val="14ED002D"/>
    <w:multiLevelType w:val="hybridMultilevel"/>
    <w:tmpl w:val="D658A5DE"/>
    <w:lvl w:ilvl="0" w:tplc="04090009">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0">
    <w:nsid w:val="191C0C5C"/>
    <w:multiLevelType w:val="hybridMultilevel"/>
    <w:tmpl w:val="3D88F106"/>
    <w:lvl w:ilvl="0" w:tplc="24B8165C">
      <w:start w:val="1"/>
      <w:numFmt w:val="none"/>
      <w:lvlText w:val="一、"/>
      <w:lvlJc w:val="left"/>
      <w:pPr>
        <w:ind w:left="640" w:hanging="6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1C6AAE8C"/>
    <w:multiLevelType w:val="singleLevel"/>
    <w:tmpl w:val="1C6AAE8C"/>
    <w:lvl w:ilvl="0">
      <w:start w:val="2"/>
      <w:numFmt w:val="decimal"/>
      <w:suff w:val="nothing"/>
      <w:lvlText w:val="%1、"/>
      <w:lvlJc w:val="left"/>
    </w:lvl>
  </w:abstractNum>
  <w:abstractNum w:abstractNumId="12">
    <w:nsid w:val="20C7342C"/>
    <w:multiLevelType w:val="multilevel"/>
    <w:tmpl w:val="B0DA2766"/>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D0319A6"/>
    <w:multiLevelType w:val="hybridMultilevel"/>
    <w:tmpl w:val="21BECAD0"/>
    <w:lvl w:ilvl="0" w:tplc="317A5B5A">
      <w:start w:val="1"/>
      <w:numFmt w:val="decimal"/>
      <w:lvlText w:val="%1）"/>
      <w:lvlJc w:val="left"/>
      <w:pPr>
        <w:ind w:left="1500" w:hanging="720"/>
      </w:pPr>
      <w:rPr>
        <w:rFonts w:hint="default"/>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14">
    <w:nsid w:val="2EBB71DC"/>
    <w:multiLevelType w:val="hybridMultilevel"/>
    <w:tmpl w:val="B7B42052"/>
    <w:lvl w:ilvl="0" w:tplc="0409000D">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15">
    <w:nsid w:val="2FE21D75"/>
    <w:multiLevelType w:val="multilevel"/>
    <w:tmpl w:val="A04AE534"/>
    <w:lvl w:ilvl="0">
      <w:start w:val="2"/>
      <w:numFmt w:val="decimal"/>
      <w:lvlText w:val="%1."/>
      <w:lvlJc w:val="left"/>
      <w:pPr>
        <w:ind w:left="570" w:hanging="57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920" w:hanging="108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6">
    <w:nsid w:val="307108B4"/>
    <w:multiLevelType w:val="hybridMultilevel"/>
    <w:tmpl w:val="C7DAA60A"/>
    <w:lvl w:ilvl="0" w:tplc="292242E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1C34930"/>
    <w:multiLevelType w:val="hybridMultilevel"/>
    <w:tmpl w:val="C99AC4E8"/>
    <w:lvl w:ilvl="0" w:tplc="CBD670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54F59B0"/>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3C1F324E"/>
    <w:multiLevelType w:val="hybridMultilevel"/>
    <w:tmpl w:val="C922BA6C"/>
    <w:lvl w:ilvl="0" w:tplc="9C1A331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3D175E25"/>
    <w:multiLevelType w:val="hybridMultilevel"/>
    <w:tmpl w:val="52585144"/>
    <w:lvl w:ilvl="0" w:tplc="2DBAA74A">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21">
    <w:nsid w:val="407F7EB7"/>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22">
    <w:nsid w:val="43BD6D1E"/>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45004B44"/>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24">
    <w:nsid w:val="45045EC3"/>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45BE405A"/>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26">
    <w:nsid w:val="47AC5A08"/>
    <w:multiLevelType w:val="hybridMultilevel"/>
    <w:tmpl w:val="4F92190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4A310A00"/>
    <w:multiLevelType w:val="hybridMultilevel"/>
    <w:tmpl w:val="9EC0B9C6"/>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4E432CD8"/>
    <w:multiLevelType w:val="hybridMultilevel"/>
    <w:tmpl w:val="17A4529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F5C3309"/>
    <w:multiLevelType w:val="hybridMultilevel"/>
    <w:tmpl w:val="C922BA6C"/>
    <w:lvl w:ilvl="0" w:tplc="9C1A331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nsid w:val="53F240DB"/>
    <w:multiLevelType w:val="hybridMultilevel"/>
    <w:tmpl w:val="8ED63B54"/>
    <w:lvl w:ilvl="0" w:tplc="B5B461A0">
      <w:start w:val="1"/>
      <w:numFmt w:val="decimal"/>
      <w:lvlText w:val="%1、"/>
      <w:lvlJc w:val="left"/>
      <w:pPr>
        <w:ind w:left="440" w:hanging="440"/>
      </w:pPr>
      <w:rPr>
        <w:rFonts w:hAnsi="Arial"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56F12E74"/>
    <w:multiLevelType w:val="hybridMultilevel"/>
    <w:tmpl w:val="01B28CDE"/>
    <w:lvl w:ilvl="0" w:tplc="F04E7DD0">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32">
    <w:nsid w:val="5B1A403E"/>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nsid w:val="5CC36CBE"/>
    <w:multiLevelType w:val="hybridMultilevel"/>
    <w:tmpl w:val="05A4AA22"/>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4">
    <w:nsid w:val="5D9722D2"/>
    <w:multiLevelType w:val="hybridMultilevel"/>
    <w:tmpl w:val="2EE0D028"/>
    <w:lvl w:ilvl="0" w:tplc="D898C33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5DF125F6"/>
    <w:multiLevelType w:val="hybridMultilevel"/>
    <w:tmpl w:val="F470F2C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60375B61"/>
    <w:multiLevelType w:val="hybridMultilevel"/>
    <w:tmpl w:val="D3A88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3836EF5"/>
    <w:multiLevelType w:val="hybridMultilevel"/>
    <w:tmpl w:val="E5CEA1B2"/>
    <w:lvl w:ilvl="0" w:tplc="04090009">
      <w:start w:val="1"/>
      <w:numFmt w:val="bullet"/>
      <w:lvlText w:val=""/>
      <w:lvlJc w:val="left"/>
      <w:pPr>
        <w:ind w:left="1413" w:hanging="420"/>
      </w:pPr>
      <w:rPr>
        <w:rFonts w:ascii="Wingdings" w:hAnsi="Wingdings" w:hint="default"/>
      </w:rPr>
    </w:lvl>
    <w:lvl w:ilvl="1" w:tplc="04090003" w:tentative="1">
      <w:start w:val="1"/>
      <w:numFmt w:val="bullet"/>
      <w:lvlText w:val=""/>
      <w:lvlJc w:val="left"/>
      <w:pPr>
        <w:ind w:left="1833" w:hanging="420"/>
      </w:pPr>
      <w:rPr>
        <w:rFonts w:ascii="Wingdings" w:hAnsi="Wingdings" w:hint="default"/>
      </w:rPr>
    </w:lvl>
    <w:lvl w:ilvl="2" w:tplc="04090005" w:tentative="1">
      <w:start w:val="1"/>
      <w:numFmt w:val="bullet"/>
      <w:lvlText w:val=""/>
      <w:lvlJc w:val="left"/>
      <w:pPr>
        <w:ind w:left="2253" w:hanging="420"/>
      </w:pPr>
      <w:rPr>
        <w:rFonts w:ascii="Wingdings" w:hAnsi="Wingdings" w:hint="default"/>
      </w:rPr>
    </w:lvl>
    <w:lvl w:ilvl="3" w:tplc="04090001" w:tentative="1">
      <w:start w:val="1"/>
      <w:numFmt w:val="bullet"/>
      <w:lvlText w:val=""/>
      <w:lvlJc w:val="left"/>
      <w:pPr>
        <w:ind w:left="2673" w:hanging="420"/>
      </w:pPr>
      <w:rPr>
        <w:rFonts w:ascii="Wingdings" w:hAnsi="Wingdings" w:hint="default"/>
      </w:rPr>
    </w:lvl>
    <w:lvl w:ilvl="4" w:tplc="04090003" w:tentative="1">
      <w:start w:val="1"/>
      <w:numFmt w:val="bullet"/>
      <w:lvlText w:val=""/>
      <w:lvlJc w:val="left"/>
      <w:pPr>
        <w:ind w:left="3093" w:hanging="420"/>
      </w:pPr>
      <w:rPr>
        <w:rFonts w:ascii="Wingdings" w:hAnsi="Wingdings" w:hint="default"/>
      </w:rPr>
    </w:lvl>
    <w:lvl w:ilvl="5" w:tplc="04090005" w:tentative="1">
      <w:start w:val="1"/>
      <w:numFmt w:val="bullet"/>
      <w:lvlText w:val=""/>
      <w:lvlJc w:val="left"/>
      <w:pPr>
        <w:ind w:left="3513" w:hanging="420"/>
      </w:pPr>
      <w:rPr>
        <w:rFonts w:ascii="Wingdings" w:hAnsi="Wingdings" w:hint="default"/>
      </w:rPr>
    </w:lvl>
    <w:lvl w:ilvl="6" w:tplc="04090001" w:tentative="1">
      <w:start w:val="1"/>
      <w:numFmt w:val="bullet"/>
      <w:lvlText w:val=""/>
      <w:lvlJc w:val="left"/>
      <w:pPr>
        <w:ind w:left="3933" w:hanging="420"/>
      </w:pPr>
      <w:rPr>
        <w:rFonts w:ascii="Wingdings" w:hAnsi="Wingdings" w:hint="default"/>
      </w:rPr>
    </w:lvl>
    <w:lvl w:ilvl="7" w:tplc="04090003" w:tentative="1">
      <w:start w:val="1"/>
      <w:numFmt w:val="bullet"/>
      <w:lvlText w:val=""/>
      <w:lvlJc w:val="left"/>
      <w:pPr>
        <w:ind w:left="4353" w:hanging="420"/>
      </w:pPr>
      <w:rPr>
        <w:rFonts w:ascii="Wingdings" w:hAnsi="Wingdings" w:hint="default"/>
      </w:rPr>
    </w:lvl>
    <w:lvl w:ilvl="8" w:tplc="04090005" w:tentative="1">
      <w:start w:val="1"/>
      <w:numFmt w:val="bullet"/>
      <w:lvlText w:val=""/>
      <w:lvlJc w:val="left"/>
      <w:pPr>
        <w:ind w:left="4773" w:hanging="420"/>
      </w:pPr>
      <w:rPr>
        <w:rFonts w:ascii="Wingdings" w:hAnsi="Wingdings" w:hint="default"/>
      </w:rPr>
    </w:lvl>
  </w:abstractNum>
  <w:abstractNum w:abstractNumId="38">
    <w:nsid w:val="65C164E7"/>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39">
    <w:nsid w:val="6B9A5268"/>
    <w:multiLevelType w:val="hybridMultilevel"/>
    <w:tmpl w:val="2E8C24FE"/>
    <w:lvl w:ilvl="0" w:tplc="AB705C24">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E4E7CE6"/>
    <w:multiLevelType w:val="hybridMultilevel"/>
    <w:tmpl w:val="C99AC4E8"/>
    <w:lvl w:ilvl="0" w:tplc="CBD670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2212A88"/>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nsid w:val="72C37CD4"/>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3">
    <w:nsid w:val="75581369"/>
    <w:multiLevelType w:val="hybridMultilevel"/>
    <w:tmpl w:val="40FA186E"/>
    <w:lvl w:ilvl="0" w:tplc="B5FAC438">
      <w:start w:val="1"/>
      <w:numFmt w:val="decimal"/>
      <w:lvlText w:val="%1."/>
      <w:lvlJc w:val="left"/>
      <w:pPr>
        <w:ind w:left="780" w:hanging="36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4">
    <w:nsid w:val="7AA55FDC"/>
    <w:multiLevelType w:val="hybridMultilevel"/>
    <w:tmpl w:val="C1242A92"/>
    <w:lvl w:ilvl="0" w:tplc="70B44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F9A0419"/>
    <w:multiLevelType w:val="multilevel"/>
    <w:tmpl w:val="C5D06A88"/>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3"/>
  </w:num>
  <w:num w:numId="3">
    <w:abstractNumId w:val="0"/>
  </w:num>
  <w:num w:numId="4">
    <w:abstractNumId w:val="1"/>
  </w:num>
  <w:num w:numId="5">
    <w:abstractNumId w:val="31"/>
  </w:num>
  <w:num w:numId="6">
    <w:abstractNumId w:val="36"/>
  </w:num>
  <w:num w:numId="7">
    <w:abstractNumId w:val="38"/>
  </w:num>
  <w:num w:numId="8">
    <w:abstractNumId w:val="20"/>
  </w:num>
  <w:num w:numId="9">
    <w:abstractNumId w:val="40"/>
  </w:num>
  <w:num w:numId="10">
    <w:abstractNumId w:val="4"/>
  </w:num>
  <w:num w:numId="11">
    <w:abstractNumId w:val="34"/>
  </w:num>
  <w:num w:numId="12">
    <w:abstractNumId w:val="16"/>
  </w:num>
  <w:num w:numId="13">
    <w:abstractNumId w:val="32"/>
  </w:num>
  <w:num w:numId="14">
    <w:abstractNumId w:val="29"/>
  </w:num>
  <w:num w:numId="15">
    <w:abstractNumId w:val="19"/>
  </w:num>
  <w:num w:numId="16">
    <w:abstractNumId w:val="24"/>
  </w:num>
  <w:num w:numId="17">
    <w:abstractNumId w:val="42"/>
  </w:num>
  <w:num w:numId="18">
    <w:abstractNumId w:val="22"/>
  </w:num>
  <w:num w:numId="19">
    <w:abstractNumId w:val="18"/>
  </w:num>
  <w:num w:numId="20">
    <w:abstractNumId w:val="41"/>
  </w:num>
  <w:num w:numId="21">
    <w:abstractNumId w:val="21"/>
  </w:num>
  <w:num w:numId="22">
    <w:abstractNumId w:val="25"/>
  </w:num>
  <w:num w:numId="23">
    <w:abstractNumId w:val="8"/>
  </w:num>
  <w:num w:numId="24">
    <w:abstractNumId w:val="5"/>
  </w:num>
  <w:num w:numId="25">
    <w:abstractNumId w:val="23"/>
  </w:num>
  <w:num w:numId="26">
    <w:abstractNumId w:val="17"/>
  </w:num>
  <w:num w:numId="27">
    <w:abstractNumId w:val="37"/>
  </w:num>
  <w:num w:numId="28">
    <w:abstractNumId w:val="6"/>
  </w:num>
  <w:num w:numId="29">
    <w:abstractNumId w:val="9"/>
  </w:num>
  <w:num w:numId="30">
    <w:abstractNumId w:val="27"/>
  </w:num>
  <w:num w:numId="31">
    <w:abstractNumId w:val="28"/>
  </w:num>
  <w:num w:numId="32">
    <w:abstractNumId w:val="35"/>
  </w:num>
  <w:num w:numId="33">
    <w:abstractNumId w:val="14"/>
  </w:num>
  <w:num w:numId="34">
    <w:abstractNumId w:val="33"/>
  </w:num>
  <w:num w:numId="35">
    <w:abstractNumId w:val="26"/>
  </w:num>
  <w:num w:numId="36">
    <w:abstractNumId w:val="12"/>
  </w:num>
  <w:num w:numId="37">
    <w:abstractNumId w:val="44"/>
  </w:num>
  <w:num w:numId="38">
    <w:abstractNumId w:val="10"/>
  </w:num>
  <w:num w:numId="39">
    <w:abstractNumId w:val="30"/>
  </w:num>
  <w:num w:numId="40">
    <w:abstractNumId w:val="43"/>
  </w:num>
  <w:num w:numId="41">
    <w:abstractNumId w:val="7"/>
  </w:num>
  <w:num w:numId="42">
    <w:abstractNumId w:val="13"/>
  </w:num>
  <w:num w:numId="43">
    <w:abstractNumId w:val="11"/>
  </w:num>
  <w:num w:numId="44">
    <w:abstractNumId w:val="45"/>
  </w:num>
  <w:num w:numId="45">
    <w:abstractNumId w:val="39"/>
  </w:num>
  <w:num w:numId="46">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D6038"/>
    <w:rsid w:val="00003846"/>
    <w:rsid w:val="00005393"/>
    <w:rsid w:val="00005C9B"/>
    <w:rsid w:val="000123E0"/>
    <w:rsid w:val="0001361A"/>
    <w:rsid w:val="000140D5"/>
    <w:rsid w:val="00014500"/>
    <w:rsid w:val="00015E78"/>
    <w:rsid w:val="0001659C"/>
    <w:rsid w:val="00021698"/>
    <w:rsid w:val="00022852"/>
    <w:rsid w:val="000247F9"/>
    <w:rsid w:val="00024A8D"/>
    <w:rsid w:val="00034838"/>
    <w:rsid w:val="00034CDE"/>
    <w:rsid w:val="0003528D"/>
    <w:rsid w:val="00036B31"/>
    <w:rsid w:val="00041F72"/>
    <w:rsid w:val="00045850"/>
    <w:rsid w:val="0004613A"/>
    <w:rsid w:val="000508C0"/>
    <w:rsid w:val="00051455"/>
    <w:rsid w:val="000565E7"/>
    <w:rsid w:val="000602C6"/>
    <w:rsid w:val="00060652"/>
    <w:rsid w:val="00065CBC"/>
    <w:rsid w:val="00066850"/>
    <w:rsid w:val="0006692A"/>
    <w:rsid w:val="00070E47"/>
    <w:rsid w:val="0007324E"/>
    <w:rsid w:val="000735E5"/>
    <w:rsid w:val="0008097B"/>
    <w:rsid w:val="00081DCB"/>
    <w:rsid w:val="000845E4"/>
    <w:rsid w:val="00090286"/>
    <w:rsid w:val="00094F63"/>
    <w:rsid w:val="000958B1"/>
    <w:rsid w:val="000961CC"/>
    <w:rsid w:val="00097939"/>
    <w:rsid w:val="000A7425"/>
    <w:rsid w:val="000B32C3"/>
    <w:rsid w:val="000B60AE"/>
    <w:rsid w:val="000B7F96"/>
    <w:rsid w:val="000C4614"/>
    <w:rsid w:val="000E04D1"/>
    <w:rsid w:val="000E6657"/>
    <w:rsid w:val="000F2635"/>
    <w:rsid w:val="000F29D3"/>
    <w:rsid w:val="000F32E0"/>
    <w:rsid w:val="00100781"/>
    <w:rsid w:val="001011F0"/>
    <w:rsid w:val="00107481"/>
    <w:rsid w:val="001106E6"/>
    <w:rsid w:val="00110F98"/>
    <w:rsid w:val="00114769"/>
    <w:rsid w:val="0011742D"/>
    <w:rsid w:val="00117BFB"/>
    <w:rsid w:val="0012459F"/>
    <w:rsid w:val="001268FB"/>
    <w:rsid w:val="00133C2A"/>
    <w:rsid w:val="00135B6D"/>
    <w:rsid w:val="00135E7D"/>
    <w:rsid w:val="00140B63"/>
    <w:rsid w:val="0014186E"/>
    <w:rsid w:val="001434E6"/>
    <w:rsid w:val="00143F3B"/>
    <w:rsid w:val="0014500E"/>
    <w:rsid w:val="00146655"/>
    <w:rsid w:val="001478FE"/>
    <w:rsid w:val="001526A5"/>
    <w:rsid w:val="00161A4D"/>
    <w:rsid w:val="00164AED"/>
    <w:rsid w:val="001666C8"/>
    <w:rsid w:val="00166CAE"/>
    <w:rsid w:val="0016721E"/>
    <w:rsid w:val="00167C14"/>
    <w:rsid w:val="0017418F"/>
    <w:rsid w:val="0018368D"/>
    <w:rsid w:val="0018395C"/>
    <w:rsid w:val="00185F37"/>
    <w:rsid w:val="00186474"/>
    <w:rsid w:val="0019059B"/>
    <w:rsid w:val="00194FDC"/>
    <w:rsid w:val="001A3CA9"/>
    <w:rsid w:val="001A4274"/>
    <w:rsid w:val="001A555A"/>
    <w:rsid w:val="001A5A92"/>
    <w:rsid w:val="001A7D3F"/>
    <w:rsid w:val="001B38BE"/>
    <w:rsid w:val="001B6B2C"/>
    <w:rsid w:val="001B7BD7"/>
    <w:rsid w:val="001C1E85"/>
    <w:rsid w:val="001C2B1A"/>
    <w:rsid w:val="001C3136"/>
    <w:rsid w:val="001C3D87"/>
    <w:rsid w:val="001C4579"/>
    <w:rsid w:val="001C5706"/>
    <w:rsid w:val="001D422A"/>
    <w:rsid w:val="001D5CF1"/>
    <w:rsid w:val="001D7D83"/>
    <w:rsid w:val="001E2C31"/>
    <w:rsid w:val="001E757B"/>
    <w:rsid w:val="001F0F4D"/>
    <w:rsid w:val="001F6C9F"/>
    <w:rsid w:val="001F7F77"/>
    <w:rsid w:val="00205511"/>
    <w:rsid w:val="00205CE8"/>
    <w:rsid w:val="00206338"/>
    <w:rsid w:val="00207908"/>
    <w:rsid w:val="002132EB"/>
    <w:rsid w:val="002165A6"/>
    <w:rsid w:val="0022041C"/>
    <w:rsid w:val="0022573D"/>
    <w:rsid w:val="00227598"/>
    <w:rsid w:val="002309D7"/>
    <w:rsid w:val="00232087"/>
    <w:rsid w:val="00233CF5"/>
    <w:rsid w:val="00240495"/>
    <w:rsid w:val="002417AB"/>
    <w:rsid w:val="00243117"/>
    <w:rsid w:val="00243622"/>
    <w:rsid w:val="0024562E"/>
    <w:rsid w:val="00253F00"/>
    <w:rsid w:val="00253F2C"/>
    <w:rsid w:val="00255D6A"/>
    <w:rsid w:val="00267A6D"/>
    <w:rsid w:val="002740B7"/>
    <w:rsid w:val="00274B6A"/>
    <w:rsid w:val="00275EBD"/>
    <w:rsid w:val="002843D9"/>
    <w:rsid w:val="00287FFD"/>
    <w:rsid w:val="00290393"/>
    <w:rsid w:val="00294C90"/>
    <w:rsid w:val="0029761D"/>
    <w:rsid w:val="002A33CF"/>
    <w:rsid w:val="002A7EF8"/>
    <w:rsid w:val="002B2B80"/>
    <w:rsid w:val="002C637F"/>
    <w:rsid w:val="002C66DF"/>
    <w:rsid w:val="002D28AF"/>
    <w:rsid w:val="002D3EDA"/>
    <w:rsid w:val="002E10CB"/>
    <w:rsid w:val="002E207D"/>
    <w:rsid w:val="002E34B3"/>
    <w:rsid w:val="002E4F50"/>
    <w:rsid w:val="002E5BBD"/>
    <w:rsid w:val="002E5C1D"/>
    <w:rsid w:val="002F08D2"/>
    <w:rsid w:val="002F5D98"/>
    <w:rsid w:val="002F7F91"/>
    <w:rsid w:val="00302027"/>
    <w:rsid w:val="00303114"/>
    <w:rsid w:val="003052F5"/>
    <w:rsid w:val="0031296B"/>
    <w:rsid w:val="00322E44"/>
    <w:rsid w:val="003328AE"/>
    <w:rsid w:val="00333C55"/>
    <w:rsid w:val="003422A7"/>
    <w:rsid w:val="00350575"/>
    <w:rsid w:val="00370613"/>
    <w:rsid w:val="003716C7"/>
    <w:rsid w:val="0037245F"/>
    <w:rsid w:val="00375753"/>
    <w:rsid w:val="00375E79"/>
    <w:rsid w:val="00385154"/>
    <w:rsid w:val="0038529C"/>
    <w:rsid w:val="00385546"/>
    <w:rsid w:val="00391546"/>
    <w:rsid w:val="00392FB7"/>
    <w:rsid w:val="00394CD3"/>
    <w:rsid w:val="0039529B"/>
    <w:rsid w:val="003A5743"/>
    <w:rsid w:val="003A7F4D"/>
    <w:rsid w:val="003B3EC0"/>
    <w:rsid w:val="003B43B2"/>
    <w:rsid w:val="003B5427"/>
    <w:rsid w:val="003B5701"/>
    <w:rsid w:val="003C3176"/>
    <w:rsid w:val="003C3912"/>
    <w:rsid w:val="003C505E"/>
    <w:rsid w:val="003D0FCD"/>
    <w:rsid w:val="003D305F"/>
    <w:rsid w:val="003D7961"/>
    <w:rsid w:val="003E0177"/>
    <w:rsid w:val="003E0A65"/>
    <w:rsid w:val="003E47F3"/>
    <w:rsid w:val="003E7F79"/>
    <w:rsid w:val="003F32E4"/>
    <w:rsid w:val="003F4AAF"/>
    <w:rsid w:val="003F5222"/>
    <w:rsid w:val="003F6099"/>
    <w:rsid w:val="003F7A72"/>
    <w:rsid w:val="00401EBF"/>
    <w:rsid w:val="0040209E"/>
    <w:rsid w:val="0040766F"/>
    <w:rsid w:val="00407724"/>
    <w:rsid w:val="00410320"/>
    <w:rsid w:val="004117E0"/>
    <w:rsid w:val="00415909"/>
    <w:rsid w:val="00416A9A"/>
    <w:rsid w:val="00421AC7"/>
    <w:rsid w:val="00425905"/>
    <w:rsid w:val="004308A3"/>
    <w:rsid w:val="00431BD3"/>
    <w:rsid w:val="004339F6"/>
    <w:rsid w:val="00440BCD"/>
    <w:rsid w:val="00442128"/>
    <w:rsid w:val="004449E9"/>
    <w:rsid w:val="00445C9B"/>
    <w:rsid w:val="00447B25"/>
    <w:rsid w:val="004524E2"/>
    <w:rsid w:val="00452929"/>
    <w:rsid w:val="00460C41"/>
    <w:rsid w:val="00463629"/>
    <w:rsid w:val="00466A29"/>
    <w:rsid w:val="00470B30"/>
    <w:rsid w:val="004747B5"/>
    <w:rsid w:val="00474A7C"/>
    <w:rsid w:val="00475892"/>
    <w:rsid w:val="004771F5"/>
    <w:rsid w:val="00482596"/>
    <w:rsid w:val="00485F7B"/>
    <w:rsid w:val="0048638D"/>
    <w:rsid w:val="00487885"/>
    <w:rsid w:val="00491817"/>
    <w:rsid w:val="00494866"/>
    <w:rsid w:val="0049678C"/>
    <w:rsid w:val="004971B4"/>
    <w:rsid w:val="00497B64"/>
    <w:rsid w:val="004A7BAD"/>
    <w:rsid w:val="004C336F"/>
    <w:rsid w:val="004C33E0"/>
    <w:rsid w:val="004C5F45"/>
    <w:rsid w:val="004D18DB"/>
    <w:rsid w:val="004D6038"/>
    <w:rsid w:val="004E0FFB"/>
    <w:rsid w:val="004E3989"/>
    <w:rsid w:val="004F0440"/>
    <w:rsid w:val="004F6F87"/>
    <w:rsid w:val="004F7DAD"/>
    <w:rsid w:val="00500B58"/>
    <w:rsid w:val="00501AF1"/>
    <w:rsid w:val="005032A7"/>
    <w:rsid w:val="0050365A"/>
    <w:rsid w:val="00503BF9"/>
    <w:rsid w:val="00504547"/>
    <w:rsid w:val="0050665C"/>
    <w:rsid w:val="005118B9"/>
    <w:rsid w:val="005215B7"/>
    <w:rsid w:val="005223C0"/>
    <w:rsid w:val="005228C3"/>
    <w:rsid w:val="00522959"/>
    <w:rsid w:val="005241DF"/>
    <w:rsid w:val="00534A3F"/>
    <w:rsid w:val="005368DD"/>
    <w:rsid w:val="00536A2D"/>
    <w:rsid w:val="00536A77"/>
    <w:rsid w:val="005444B4"/>
    <w:rsid w:val="00547E1D"/>
    <w:rsid w:val="00550006"/>
    <w:rsid w:val="0055471B"/>
    <w:rsid w:val="00570869"/>
    <w:rsid w:val="00571C76"/>
    <w:rsid w:val="00574C92"/>
    <w:rsid w:val="00581138"/>
    <w:rsid w:val="00581B29"/>
    <w:rsid w:val="00585C32"/>
    <w:rsid w:val="00586237"/>
    <w:rsid w:val="00591473"/>
    <w:rsid w:val="005940BC"/>
    <w:rsid w:val="005A3DF8"/>
    <w:rsid w:val="005A5005"/>
    <w:rsid w:val="005A6C87"/>
    <w:rsid w:val="005A7B7B"/>
    <w:rsid w:val="005B345F"/>
    <w:rsid w:val="005C226D"/>
    <w:rsid w:val="005C27A8"/>
    <w:rsid w:val="005C6BE5"/>
    <w:rsid w:val="005D0544"/>
    <w:rsid w:val="005D0649"/>
    <w:rsid w:val="005D1825"/>
    <w:rsid w:val="005D250B"/>
    <w:rsid w:val="005D466A"/>
    <w:rsid w:val="005D55E3"/>
    <w:rsid w:val="005D5CF4"/>
    <w:rsid w:val="005E79E5"/>
    <w:rsid w:val="005F4BCF"/>
    <w:rsid w:val="005F4BE4"/>
    <w:rsid w:val="00602466"/>
    <w:rsid w:val="006030C3"/>
    <w:rsid w:val="00604FEE"/>
    <w:rsid w:val="00604FF9"/>
    <w:rsid w:val="00605BBE"/>
    <w:rsid w:val="006060D3"/>
    <w:rsid w:val="00606C32"/>
    <w:rsid w:val="00616D84"/>
    <w:rsid w:val="0062038F"/>
    <w:rsid w:val="00624905"/>
    <w:rsid w:val="006269F6"/>
    <w:rsid w:val="006270FA"/>
    <w:rsid w:val="006308E3"/>
    <w:rsid w:val="006330EA"/>
    <w:rsid w:val="00633FC5"/>
    <w:rsid w:val="00636289"/>
    <w:rsid w:val="00637A18"/>
    <w:rsid w:val="006420A1"/>
    <w:rsid w:val="00642C39"/>
    <w:rsid w:val="00643CFB"/>
    <w:rsid w:val="00644558"/>
    <w:rsid w:val="0064675D"/>
    <w:rsid w:val="00647EC1"/>
    <w:rsid w:val="0065170C"/>
    <w:rsid w:val="0065349C"/>
    <w:rsid w:val="00654A4D"/>
    <w:rsid w:val="006619C6"/>
    <w:rsid w:val="0066553D"/>
    <w:rsid w:val="00673492"/>
    <w:rsid w:val="00683608"/>
    <w:rsid w:val="006870DE"/>
    <w:rsid w:val="00690750"/>
    <w:rsid w:val="006A1248"/>
    <w:rsid w:val="006A6CFD"/>
    <w:rsid w:val="006B0A06"/>
    <w:rsid w:val="006B1E5C"/>
    <w:rsid w:val="006B56EF"/>
    <w:rsid w:val="006B78BE"/>
    <w:rsid w:val="006C15E3"/>
    <w:rsid w:val="006C1C18"/>
    <w:rsid w:val="006C2A82"/>
    <w:rsid w:val="006C51EC"/>
    <w:rsid w:val="006D0AAC"/>
    <w:rsid w:val="006D267E"/>
    <w:rsid w:val="006D4315"/>
    <w:rsid w:val="006D771A"/>
    <w:rsid w:val="006E1800"/>
    <w:rsid w:val="006E193D"/>
    <w:rsid w:val="006E26FA"/>
    <w:rsid w:val="006E7106"/>
    <w:rsid w:val="006E75FB"/>
    <w:rsid w:val="006E7D5B"/>
    <w:rsid w:val="006F42D0"/>
    <w:rsid w:val="006F60CF"/>
    <w:rsid w:val="007006B5"/>
    <w:rsid w:val="00702637"/>
    <w:rsid w:val="007040BE"/>
    <w:rsid w:val="00713174"/>
    <w:rsid w:val="00721E83"/>
    <w:rsid w:val="00722B5C"/>
    <w:rsid w:val="00726214"/>
    <w:rsid w:val="00727CD4"/>
    <w:rsid w:val="00730143"/>
    <w:rsid w:val="007324E7"/>
    <w:rsid w:val="00732515"/>
    <w:rsid w:val="00732607"/>
    <w:rsid w:val="00735386"/>
    <w:rsid w:val="00741B5A"/>
    <w:rsid w:val="00746C29"/>
    <w:rsid w:val="00751A4A"/>
    <w:rsid w:val="00751E30"/>
    <w:rsid w:val="00753F23"/>
    <w:rsid w:val="00757525"/>
    <w:rsid w:val="00763287"/>
    <w:rsid w:val="00763A95"/>
    <w:rsid w:val="00771948"/>
    <w:rsid w:val="007777BD"/>
    <w:rsid w:val="00777C67"/>
    <w:rsid w:val="0078658B"/>
    <w:rsid w:val="00786E14"/>
    <w:rsid w:val="0078730C"/>
    <w:rsid w:val="007945C5"/>
    <w:rsid w:val="007947F4"/>
    <w:rsid w:val="00797426"/>
    <w:rsid w:val="007A3471"/>
    <w:rsid w:val="007A712F"/>
    <w:rsid w:val="007B33F7"/>
    <w:rsid w:val="007B3D46"/>
    <w:rsid w:val="007B6A50"/>
    <w:rsid w:val="007C0625"/>
    <w:rsid w:val="007C0A5D"/>
    <w:rsid w:val="007C469E"/>
    <w:rsid w:val="007D2560"/>
    <w:rsid w:val="007D7C79"/>
    <w:rsid w:val="007E0414"/>
    <w:rsid w:val="007E1F4E"/>
    <w:rsid w:val="007E3315"/>
    <w:rsid w:val="007E3E1C"/>
    <w:rsid w:val="007E7EAE"/>
    <w:rsid w:val="007F0758"/>
    <w:rsid w:val="007F3887"/>
    <w:rsid w:val="007F4911"/>
    <w:rsid w:val="007F688C"/>
    <w:rsid w:val="00800740"/>
    <w:rsid w:val="00800E28"/>
    <w:rsid w:val="0080190A"/>
    <w:rsid w:val="00806F25"/>
    <w:rsid w:val="008101C1"/>
    <w:rsid w:val="00810E6D"/>
    <w:rsid w:val="00812495"/>
    <w:rsid w:val="00816416"/>
    <w:rsid w:val="00821371"/>
    <w:rsid w:val="008334D9"/>
    <w:rsid w:val="00835D15"/>
    <w:rsid w:val="008442A3"/>
    <w:rsid w:val="00845000"/>
    <w:rsid w:val="008537B8"/>
    <w:rsid w:val="00854249"/>
    <w:rsid w:val="00854E1C"/>
    <w:rsid w:val="00855173"/>
    <w:rsid w:val="00855434"/>
    <w:rsid w:val="0086415A"/>
    <w:rsid w:val="00870D9A"/>
    <w:rsid w:val="00872D21"/>
    <w:rsid w:val="00874CF6"/>
    <w:rsid w:val="00874DB3"/>
    <w:rsid w:val="00880E20"/>
    <w:rsid w:val="008843B4"/>
    <w:rsid w:val="0088467F"/>
    <w:rsid w:val="00885D5A"/>
    <w:rsid w:val="00894F95"/>
    <w:rsid w:val="008A1251"/>
    <w:rsid w:val="008A4769"/>
    <w:rsid w:val="008B177A"/>
    <w:rsid w:val="008B2F1D"/>
    <w:rsid w:val="008B462C"/>
    <w:rsid w:val="008B7065"/>
    <w:rsid w:val="008C0994"/>
    <w:rsid w:val="008C0A53"/>
    <w:rsid w:val="008D5180"/>
    <w:rsid w:val="008D5A47"/>
    <w:rsid w:val="008D67A1"/>
    <w:rsid w:val="008D6A6D"/>
    <w:rsid w:val="008E1F66"/>
    <w:rsid w:val="008E3056"/>
    <w:rsid w:val="008E51FE"/>
    <w:rsid w:val="008E6DCB"/>
    <w:rsid w:val="008E74AE"/>
    <w:rsid w:val="00903810"/>
    <w:rsid w:val="009058D5"/>
    <w:rsid w:val="009073A9"/>
    <w:rsid w:val="0091027A"/>
    <w:rsid w:val="00914E8E"/>
    <w:rsid w:val="0092235D"/>
    <w:rsid w:val="0092422F"/>
    <w:rsid w:val="00924869"/>
    <w:rsid w:val="00930264"/>
    <w:rsid w:val="00930A1A"/>
    <w:rsid w:val="009310AA"/>
    <w:rsid w:val="00932B90"/>
    <w:rsid w:val="0093321B"/>
    <w:rsid w:val="00940E59"/>
    <w:rsid w:val="009411E7"/>
    <w:rsid w:val="00943395"/>
    <w:rsid w:val="0094364F"/>
    <w:rsid w:val="009438CE"/>
    <w:rsid w:val="009479C8"/>
    <w:rsid w:val="009524C2"/>
    <w:rsid w:val="00954125"/>
    <w:rsid w:val="0095586A"/>
    <w:rsid w:val="00961D3F"/>
    <w:rsid w:val="0096376C"/>
    <w:rsid w:val="00966C16"/>
    <w:rsid w:val="0096766F"/>
    <w:rsid w:val="009703DE"/>
    <w:rsid w:val="00973FA1"/>
    <w:rsid w:val="0097403E"/>
    <w:rsid w:val="0097558D"/>
    <w:rsid w:val="009766E1"/>
    <w:rsid w:val="00976801"/>
    <w:rsid w:val="00977FF5"/>
    <w:rsid w:val="00984337"/>
    <w:rsid w:val="0098445E"/>
    <w:rsid w:val="00987F9C"/>
    <w:rsid w:val="00991298"/>
    <w:rsid w:val="009B08E1"/>
    <w:rsid w:val="009B2808"/>
    <w:rsid w:val="009B3821"/>
    <w:rsid w:val="009C0415"/>
    <w:rsid w:val="009C2F21"/>
    <w:rsid w:val="009C4D83"/>
    <w:rsid w:val="009C50E4"/>
    <w:rsid w:val="009C582C"/>
    <w:rsid w:val="009C6CDF"/>
    <w:rsid w:val="009D0C77"/>
    <w:rsid w:val="009D1B37"/>
    <w:rsid w:val="009D6A7D"/>
    <w:rsid w:val="009E5873"/>
    <w:rsid w:val="009E664B"/>
    <w:rsid w:val="009E795F"/>
    <w:rsid w:val="009F12B7"/>
    <w:rsid w:val="009F2527"/>
    <w:rsid w:val="009F2A02"/>
    <w:rsid w:val="009F4727"/>
    <w:rsid w:val="009F5818"/>
    <w:rsid w:val="00A0089E"/>
    <w:rsid w:val="00A02593"/>
    <w:rsid w:val="00A04B41"/>
    <w:rsid w:val="00A1362A"/>
    <w:rsid w:val="00A15E8F"/>
    <w:rsid w:val="00A16951"/>
    <w:rsid w:val="00A2059C"/>
    <w:rsid w:val="00A31856"/>
    <w:rsid w:val="00A35854"/>
    <w:rsid w:val="00A37C70"/>
    <w:rsid w:val="00A417BF"/>
    <w:rsid w:val="00A43502"/>
    <w:rsid w:val="00A4533D"/>
    <w:rsid w:val="00A45CFF"/>
    <w:rsid w:val="00A5486B"/>
    <w:rsid w:val="00A55B07"/>
    <w:rsid w:val="00A55C49"/>
    <w:rsid w:val="00A63705"/>
    <w:rsid w:val="00A67BC2"/>
    <w:rsid w:val="00A71EF6"/>
    <w:rsid w:val="00A73AA0"/>
    <w:rsid w:val="00A76E27"/>
    <w:rsid w:val="00A81C49"/>
    <w:rsid w:val="00A86930"/>
    <w:rsid w:val="00A90132"/>
    <w:rsid w:val="00A92B83"/>
    <w:rsid w:val="00A93783"/>
    <w:rsid w:val="00A94F8F"/>
    <w:rsid w:val="00A96BBD"/>
    <w:rsid w:val="00AA3821"/>
    <w:rsid w:val="00AA3F49"/>
    <w:rsid w:val="00AA4633"/>
    <w:rsid w:val="00AA46A3"/>
    <w:rsid w:val="00AA4C71"/>
    <w:rsid w:val="00AB4156"/>
    <w:rsid w:val="00AB76F5"/>
    <w:rsid w:val="00AC16C5"/>
    <w:rsid w:val="00AC186E"/>
    <w:rsid w:val="00AC4AA8"/>
    <w:rsid w:val="00AC69F0"/>
    <w:rsid w:val="00AC7980"/>
    <w:rsid w:val="00AD673D"/>
    <w:rsid w:val="00AD766A"/>
    <w:rsid w:val="00AE35AA"/>
    <w:rsid w:val="00AE3997"/>
    <w:rsid w:val="00AE6436"/>
    <w:rsid w:val="00AE70F6"/>
    <w:rsid w:val="00AF0033"/>
    <w:rsid w:val="00AF25D4"/>
    <w:rsid w:val="00AF6B65"/>
    <w:rsid w:val="00B00E4C"/>
    <w:rsid w:val="00B058AE"/>
    <w:rsid w:val="00B12F2F"/>
    <w:rsid w:val="00B12F50"/>
    <w:rsid w:val="00B16FCC"/>
    <w:rsid w:val="00B17CFD"/>
    <w:rsid w:val="00B20453"/>
    <w:rsid w:val="00B26050"/>
    <w:rsid w:val="00B27649"/>
    <w:rsid w:val="00B30233"/>
    <w:rsid w:val="00B332C4"/>
    <w:rsid w:val="00B37C9C"/>
    <w:rsid w:val="00B41AAB"/>
    <w:rsid w:val="00B42BFB"/>
    <w:rsid w:val="00B44B0D"/>
    <w:rsid w:val="00B4587B"/>
    <w:rsid w:val="00B5176F"/>
    <w:rsid w:val="00B52C48"/>
    <w:rsid w:val="00B61C56"/>
    <w:rsid w:val="00B64FCC"/>
    <w:rsid w:val="00B67F1D"/>
    <w:rsid w:val="00B715B5"/>
    <w:rsid w:val="00B72C38"/>
    <w:rsid w:val="00B75472"/>
    <w:rsid w:val="00B84553"/>
    <w:rsid w:val="00B84A4E"/>
    <w:rsid w:val="00B8530F"/>
    <w:rsid w:val="00B85D2D"/>
    <w:rsid w:val="00B87A88"/>
    <w:rsid w:val="00B91AB3"/>
    <w:rsid w:val="00B92F5C"/>
    <w:rsid w:val="00B959A7"/>
    <w:rsid w:val="00B978AF"/>
    <w:rsid w:val="00B97F6C"/>
    <w:rsid w:val="00BA06B6"/>
    <w:rsid w:val="00BA3003"/>
    <w:rsid w:val="00BA78E1"/>
    <w:rsid w:val="00BB0F5F"/>
    <w:rsid w:val="00BB3FC8"/>
    <w:rsid w:val="00BC1E43"/>
    <w:rsid w:val="00BC7219"/>
    <w:rsid w:val="00BC753E"/>
    <w:rsid w:val="00BC7959"/>
    <w:rsid w:val="00BD0A56"/>
    <w:rsid w:val="00BD5810"/>
    <w:rsid w:val="00BD7504"/>
    <w:rsid w:val="00BE0C9C"/>
    <w:rsid w:val="00BE32CE"/>
    <w:rsid w:val="00BF17E1"/>
    <w:rsid w:val="00BF670E"/>
    <w:rsid w:val="00C024F8"/>
    <w:rsid w:val="00C074D6"/>
    <w:rsid w:val="00C0754E"/>
    <w:rsid w:val="00C10920"/>
    <w:rsid w:val="00C147F6"/>
    <w:rsid w:val="00C219EB"/>
    <w:rsid w:val="00C25C57"/>
    <w:rsid w:val="00C26A70"/>
    <w:rsid w:val="00C30224"/>
    <w:rsid w:val="00C358FE"/>
    <w:rsid w:val="00C36E88"/>
    <w:rsid w:val="00C421F6"/>
    <w:rsid w:val="00C4582F"/>
    <w:rsid w:val="00C51A8A"/>
    <w:rsid w:val="00C52CDC"/>
    <w:rsid w:val="00C56B83"/>
    <w:rsid w:val="00C57499"/>
    <w:rsid w:val="00C57728"/>
    <w:rsid w:val="00C6331F"/>
    <w:rsid w:val="00C6748E"/>
    <w:rsid w:val="00C6755E"/>
    <w:rsid w:val="00C702AC"/>
    <w:rsid w:val="00C759A3"/>
    <w:rsid w:val="00C75F5A"/>
    <w:rsid w:val="00C85359"/>
    <w:rsid w:val="00C85D97"/>
    <w:rsid w:val="00C86059"/>
    <w:rsid w:val="00C94ECB"/>
    <w:rsid w:val="00CB03C3"/>
    <w:rsid w:val="00CB2440"/>
    <w:rsid w:val="00CC04C2"/>
    <w:rsid w:val="00CC10FA"/>
    <w:rsid w:val="00CC152D"/>
    <w:rsid w:val="00CC2AB5"/>
    <w:rsid w:val="00CD0058"/>
    <w:rsid w:val="00CD06E8"/>
    <w:rsid w:val="00CD14B8"/>
    <w:rsid w:val="00CD2EFB"/>
    <w:rsid w:val="00CE0182"/>
    <w:rsid w:val="00CE307D"/>
    <w:rsid w:val="00CE4940"/>
    <w:rsid w:val="00CE65E1"/>
    <w:rsid w:val="00CE68CE"/>
    <w:rsid w:val="00CF034B"/>
    <w:rsid w:val="00CF66DC"/>
    <w:rsid w:val="00D0002A"/>
    <w:rsid w:val="00D00C1B"/>
    <w:rsid w:val="00D0121D"/>
    <w:rsid w:val="00D01F13"/>
    <w:rsid w:val="00D0263B"/>
    <w:rsid w:val="00D029BE"/>
    <w:rsid w:val="00D05DED"/>
    <w:rsid w:val="00D07B6C"/>
    <w:rsid w:val="00D10806"/>
    <w:rsid w:val="00D1181C"/>
    <w:rsid w:val="00D12349"/>
    <w:rsid w:val="00D12D8C"/>
    <w:rsid w:val="00D147D4"/>
    <w:rsid w:val="00D152EF"/>
    <w:rsid w:val="00D213CF"/>
    <w:rsid w:val="00D21950"/>
    <w:rsid w:val="00D24B30"/>
    <w:rsid w:val="00D26A93"/>
    <w:rsid w:val="00D32C5D"/>
    <w:rsid w:val="00D34428"/>
    <w:rsid w:val="00D3762B"/>
    <w:rsid w:val="00D37C60"/>
    <w:rsid w:val="00D37FE4"/>
    <w:rsid w:val="00D41FFA"/>
    <w:rsid w:val="00D43BC3"/>
    <w:rsid w:val="00D456D1"/>
    <w:rsid w:val="00D45E83"/>
    <w:rsid w:val="00D50748"/>
    <w:rsid w:val="00D52DA7"/>
    <w:rsid w:val="00D642B5"/>
    <w:rsid w:val="00D655FC"/>
    <w:rsid w:val="00D66BCE"/>
    <w:rsid w:val="00D70FD4"/>
    <w:rsid w:val="00D72337"/>
    <w:rsid w:val="00D73A40"/>
    <w:rsid w:val="00D73AF1"/>
    <w:rsid w:val="00D75098"/>
    <w:rsid w:val="00D76F7F"/>
    <w:rsid w:val="00D90753"/>
    <w:rsid w:val="00D91418"/>
    <w:rsid w:val="00DA0546"/>
    <w:rsid w:val="00DA3AD2"/>
    <w:rsid w:val="00DA4B73"/>
    <w:rsid w:val="00DA79C0"/>
    <w:rsid w:val="00DA7CE0"/>
    <w:rsid w:val="00DB3D4C"/>
    <w:rsid w:val="00DB727A"/>
    <w:rsid w:val="00DC0AB6"/>
    <w:rsid w:val="00DC1DED"/>
    <w:rsid w:val="00DC4FA2"/>
    <w:rsid w:val="00DD2663"/>
    <w:rsid w:val="00DD4633"/>
    <w:rsid w:val="00DD62E3"/>
    <w:rsid w:val="00DD6EDF"/>
    <w:rsid w:val="00DE207D"/>
    <w:rsid w:val="00DF13E1"/>
    <w:rsid w:val="00DF2098"/>
    <w:rsid w:val="00E014BD"/>
    <w:rsid w:val="00E01656"/>
    <w:rsid w:val="00E05A39"/>
    <w:rsid w:val="00E06120"/>
    <w:rsid w:val="00E10165"/>
    <w:rsid w:val="00E1461B"/>
    <w:rsid w:val="00E147D7"/>
    <w:rsid w:val="00E1567D"/>
    <w:rsid w:val="00E206FF"/>
    <w:rsid w:val="00E22C5F"/>
    <w:rsid w:val="00E23BD5"/>
    <w:rsid w:val="00E24531"/>
    <w:rsid w:val="00E257FD"/>
    <w:rsid w:val="00E271F7"/>
    <w:rsid w:val="00E2789E"/>
    <w:rsid w:val="00E27CBA"/>
    <w:rsid w:val="00E30471"/>
    <w:rsid w:val="00E316F7"/>
    <w:rsid w:val="00E33585"/>
    <w:rsid w:val="00E341C3"/>
    <w:rsid w:val="00E37C2B"/>
    <w:rsid w:val="00E37F97"/>
    <w:rsid w:val="00E400D0"/>
    <w:rsid w:val="00E4230C"/>
    <w:rsid w:val="00E43781"/>
    <w:rsid w:val="00E44CA8"/>
    <w:rsid w:val="00E45EDB"/>
    <w:rsid w:val="00E5580B"/>
    <w:rsid w:val="00E55897"/>
    <w:rsid w:val="00E564B5"/>
    <w:rsid w:val="00E62CD5"/>
    <w:rsid w:val="00E646A4"/>
    <w:rsid w:val="00E64B12"/>
    <w:rsid w:val="00E71479"/>
    <w:rsid w:val="00E721AE"/>
    <w:rsid w:val="00E73DE7"/>
    <w:rsid w:val="00E74BFE"/>
    <w:rsid w:val="00E74E48"/>
    <w:rsid w:val="00E76916"/>
    <w:rsid w:val="00E80867"/>
    <w:rsid w:val="00E82B82"/>
    <w:rsid w:val="00E86DE0"/>
    <w:rsid w:val="00E87D4A"/>
    <w:rsid w:val="00E92E98"/>
    <w:rsid w:val="00E95CBB"/>
    <w:rsid w:val="00EA07EB"/>
    <w:rsid w:val="00EA1C31"/>
    <w:rsid w:val="00EA1ED2"/>
    <w:rsid w:val="00EA5A14"/>
    <w:rsid w:val="00EB093F"/>
    <w:rsid w:val="00EB502E"/>
    <w:rsid w:val="00EC3170"/>
    <w:rsid w:val="00EC40F3"/>
    <w:rsid w:val="00EC7B9B"/>
    <w:rsid w:val="00ED1710"/>
    <w:rsid w:val="00ED7F6E"/>
    <w:rsid w:val="00EE2433"/>
    <w:rsid w:val="00EE3F73"/>
    <w:rsid w:val="00EE7097"/>
    <w:rsid w:val="00EE7559"/>
    <w:rsid w:val="00EF37F5"/>
    <w:rsid w:val="00EF481A"/>
    <w:rsid w:val="00EF73C7"/>
    <w:rsid w:val="00F00E32"/>
    <w:rsid w:val="00F01C89"/>
    <w:rsid w:val="00F028DB"/>
    <w:rsid w:val="00F03F09"/>
    <w:rsid w:val="00F05443"/>
    <w:rsid w:val="00F05929"/>
    <w:rsid w:val="00F05933"/>
    <w:rsid w:val="00F06315"/>
    <w:rsid w:val="00F138B1"/>
    <w:rsid w:val="00F1739C"/>
    <w:rsid w:val="00F22E82"/>
    <w:rsid w:val="00F270D8"/>
    <w:rsid w:val="00F278D7"/>
    <w:rsid w:val="00F304F7"/>
    <w:rsid w:val="00F377C3"/>
    <w:rsid w:val="00F41202"/>
    <w:rsid w:val="00F50354"/>
    <w:rsid w:val="00F507A2"/>
    <w:rsid w:val="00F52EB8"/>
    <w:rsid w:val="00F53DE2"/>
    <w:rsid w:val="00F54F4D"/>
    <w:rsid w:val="00F60451"/>
    <w:rsid w:val="00F61BA0"/>
    <w:rsid w:val="00F63E1E"/>
    <w:rsid w:val="00F659B4"/>
    <w:rsid w:val="00F66069"/>
    <w:rsid w:val="00F7006C"/>
    <w:rsid w:val="00F75DAB"/>
    <w:rsid w:val="00F767C1"/>
    <w:rsid w:val="00F835C7"/>
    <w:rsid w:val="00F84858"/>
    <w:rsid w:val="00F85334"/>
    <w:rsid w:val="00F86B7C"/>
    <w:rsid w:val="00F87572"/>
    <w:rsid w:val="00F8763F"/>
    <w:rsid w:val="00F91123"/>
    <w:rsid w:val="00F92DB1"/>
    <w:rsid w:val="00F93F72"/>
    <w:rsid w:val="00F94277"/>
    <w:rsid w:val="00F9608A"/>
    <w:rsid w:val="00FA02CF"/>
    <w:rsid w:val="00FA045B"/>
    <w:rsid w:val="00FA0FD7"/>
    <w:rsid w:val="00FA33DC"/>
    <w:rsid w:val="00FA5466"/>
    <w:rsid w:val="00FA6F18"/>
    <w:rsid w:val="00FB02B5"/>
    <w:rsid w:val="00FB3C0B"/>
    <w:rsid w:val="00FC12E1"/>
    <w:rsid w:val="00FC1EFE"/>
    <w:rsid w:val="00FC4663"/>
    <w:rsid w:val="00FC4B1C"/>
    <w:rsid w:val="00FC59ED"/>
    <w:rsid w:val="00FC7840"/>
    <w:rsid w:val="00FD61EB"/>
    <w:rsid w:val="00FD6E45"/>
    <w:rsid w:val="00FE15FA"/>
    <w:rsid w:val="00FE4FBD"/>
    <w:rsid w:val="00FF3A44"/>
    <w:rsid w:val="00FF4F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rules v:ext="edit">
        <o:r id="V:Rule1" type="callout" idref="#椭圆形标注 4"/>
        <o:r id="V:Rule2" type="callout" idref="#椭圆形标注 2"/>
      </o:rules>
    </o:shapelayout>
  </w:shapeDefaults>
  <w:decimalSymbol w:val="."/>
  <w:listSeparator w:val=","/>
  <w14:docId w14:val="196B713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D6038"/>
    <w:pPr>
      <w:widowControl w:val="0"/>
      <w:jc w:val="both"/>
    </w:pPr>
    <w:rPr>
      <w:rFonts w:ascii="Times New Roman" w:eastAsia="宋体" w:hAnsi="Times New Roman" w:cs="Times New Roman"/>
      <w:szCs w:val="24"/>
    </w:rPr>
  </w:style>
  <w:style w:type="paragraph" w:styleId="1">
    <w:name w:val="heading 1"/>
    <w:basedOn w:val="a"/>
    <w:next w:val="a"/>
    <w:link w:val="10"/>
    <w:qFormat/>
    <w:rsid w:val="006D4315"/>
    <w:pPr>
      <w:keepNext/>
      <w:keepLines/>
      <w:spacing w:before="340" w:after="330" w:line="578" w:lineRule="auto"/>
      <w:outlineLvl w:val="0"/>
    </w:pPr>
    <w:rPr>
      <w:b/>
      <w:bCs/>
      <w:kern w:val="44"/>
      <w:sz w:val="44"/>
      <w:szCs w:val="44"/>
    </w:rPr>
  </w:style>
  <w:style w:type="paragraph" w:styleId="2">
    <w:name w:val="heading 2"/>
    <w:basedOn w:val="a"/>
    <w:next w:val="a"/>
    <w:link w:val="20"/>
    <w:qFormat/>
    <w:rsid w:val="004D6038"/>
    <w:pPr>
      <w:keepNext/>
      <w:keepLines/>
      <w:spacing w:before="260" w:after="260" w:line="413" w:lineRule="auto"/>
      <w:outlineLvl w:val="1"/>
    </w:pPr>
    <w:rPr>
      <w:rFonts w:ascii="Arial" w:eastAsia="黑体" w:hAnsi="Arial"/>
      <w:b/>
      <w:bCs/>
      <w:sz w:val="32"/>
      <w:szCs w:val="32"/>
    </w:rPr>
  </w:style>
  <w:style w:type="paragraph" w:styleId="3">
    <w:name w:val="heading 3"/>
    <w:basedOn w:val="a"/>
    <w:next w:val="a"/>
    <w:link w:val="30"/>
    <w:qFormat/>
    <w:rsid w:val="004D6038"/>
    <w:pPr>
      <w:keepNext/>
      <w:keepLines/>
      <w:spacing w:before="260" w:after="260" w:line="413" w:lineRule="auto"/>
      <w:outlineLvl w:val="2"/>
    </w:pPr>
    <w:rPr>
      <w:b/>
      <w:bCs/>
      <w:sz w:val="32"/>
      <w:szCs w:val="32"/>
    </w:rPr>
  </w:style>
  <w:style w:type="paragraph" w:styleId="4">
    <w:name w:val="heading 4"/>
    <w:basedOn w:val="a"/>
    <w:next w:val="a"/>
    <w:link w:val="40"/>
    <w:unhideWhenUsed/>
    <w:qFormat/>
    <w:rsid w:val="006D4315"/>
    <w:pPr>
      <w:keepNext/>
      <w:keepLines/>
      <w:spacing w:before="280" w:after="290" w:line="376" w:lineRule="auto"/>
      <w:outlineLvl w:val="3"/>
    </w:pPr>
    <w:rPr>
      <w:rFonts w:ascii="Cambria" w:hAnsi="Cambria"/>
      <w:b/>
      <w:bCs/>
      <w:sz w:val="28"/>
      <w:szCs w:val="28"/>
    </w:rPr>
  </w:style>
  <w:style w:type="paragraph" w:styleId="5">
    <w:name w:val="heading 5"/>
    <w:basedOn w:val="a"/>
    <w:next w:val="a"/>
    <w:link w:val="50"/>
    <w:uiPriority w:val="9"/>
    <w:unhideWhenUsed/>
    <w:qFormat/>
    <w:rsid w:val="006D4315"/>
    <w:pPr>
      <w:keepNext/>
      <w:keepLines/>
      <w:spacing w:before="280" w:after="290" w:line="376" w:lineRule="auto"/>
      <w:outlineLvl w:val="4"/>
    </w:pPr>
    <w:rPr>
      <w:b/>
      <w:bCs/>
      <w:sz w:val="28"/>
      <w:szCs w:val="28"/>
    </w:rPr>
  </w:style>
  <w:style w:type="paragraph" w:styleId="6">
    <w:name w:val="heading 6"/>
    <w:basedOn w:val="a"/>
    <w:next w:val="a"/>
    <w:link w:val="60"/>
    <w:unhideWhenUsed/>
    <w:qFormat/>
    <w:rsid w:val="006D4315"/>
    <w:pPr>
      <w:keepNext/>
      <w:keepLines/>
      <w:spacing w:before="240" w:after="64" w:line="320" w:lineRule="auto"/>
      <w:outlineLvl w:val="5"/>
    </w:pPr>
    <w:rPr>
      <w:rFonts w:ascii="Cambria" w:hAnsi="Cambria"/>
      <w:b/>
      <w:bCs/>
      <w:sz w:val="24"/>
    </w:rPr>
  </w:style>
  <w:style w:type="paragraph" w:styleId="7">
    <w:name w:val="heading 7"/>
    <w:basedOn w:val="a"/>
    <w:next w:val="a"/>
    <w:link w:val="70"/>
    <w:uiPriority w:val="9"/>
    <w:unhideWhenUsed/>
    <w:qFormat/>
    <w:rsid w:val="00F63E1E"/>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6D4315"/>
    <w:rPr>
      <w:rFonts w:ascii="Times New Roman" w:eastAsia="宋体" w:hAnsi="Times New Roman" w:cs="Times New Roman"/>
      <w:b/>
      <w:bCs/>
      <w:kern w:val="44"/>
      <w:sz w:val="44"/>
      <w:szCs w:val="44"/>
    </w:rPr>
  </w:style>
  <w:style w:type="character" w:customStyle="1" w:styleId="20">
    <w:name w:val="标题 2字符"/>
    <w:basedOn w:val="a0"/>
    <w:link w:val="2"/>
    <w:rsid w:val="004D6038"/>
    <w:rPr>
      <w:rFonts w:ascii="Arial" w:eastAsia="黑体" w:hAnsi="Arial" w:cs="Times New Roman"/>
      <w:b/>
      <w:bCs/>
      <w:sz w:val="32"/>
      <w:szCs w:val="32"/>
    </w:rPr>
  </w:style>
  <w:style w:type="character" w:customStyle="1" w:styleId="30">
    <w:name w:val="标题 3字符"/>
    <w:basedOn w:val="a0"/>
    <w:link w:val="3"/>
    <w:rsid w:val="004D6038"/>
    <w:rPr>
      <w:rFonts w:ascii="Times New Roman" w:eastAsia="宋体" w:hAnsi="Times New Roman" w:cs="Times New Roman"/>
      <w:b/>
      <w:bCs/>
      <w:sz w:val="32"/>
      <w:szCs w:val="32"/>
    </w:rPr>
  </w:style>
  <w:style w:type="character" w:customStyle="1" w:styleId="40">
    <w:name w:val="标题 4字符"/>
    <w:basedOn w:val="a0"/>
    <w:link w:val="4"/>
    <w:qFormat/>
    <w:rsid w:val="006D4315"/>
    <w:rPr>
      <w:rFonts w:ascii="Cambria" w:eastAsia="宋体" w:hAnsi="Cambria" w:cs="Times New Roman"/>
      <w:b/>
      <w:bCs/>
      <w:sz w:val="28"/>
      <w:szCs w:val="28"/>
    </w:rPr>
  </w:style>
  <w:style w:type="character" w:customStyle="1" w:styleId="50">
    <w:name w:val="标题 5字符"/>
    <w:basedOn w:val="a0"/>
    <w:link w:val="5"/>
    <w:uiPriority w:val="9"/>
    <w:rsid w:val="006D4315"/>
    <w:rPr>
      <w:rFonts w:ascii="Times New Roman" w:eastAsia="宋体" w:hAnsi="Times New Roman" w:cs="Times New Roman"/>
      <w:b/>
      <w:bCs/>
      <w:sz w:val="28"/>
      <w:szCs w:val="28"/>
    </w:rPr>
  </w:style>
  <w:style w:type="character" w:customStyle="1" w:styleId="60">
    <w:name w:val="标题 6字符"/>
    <w:basedOn w:val="a0"/>
    <w:link w:val="6"/>
    <w:rsid w:val="006D4315"/>
    <w:rPr>
      <w:rFonts w:ascii="Cambria" w:eastAsia="宋体" w:hAnsi="Cambria" w:cs="Times New Roman"/>
      <w:b/>
      <w:bCs/>
      <w:sz w:val="24"/>
      <w:szCs w:val="24"/>
    </w:rPr>
  </w:style>
  <w:style w:type="character" w:customStyle="1" w:styleId="70">
    <w:name w:val="标题 7字符"/>
    <w:basedOn w:val="a0"/>
    <w:link w:val="7"/>
    <w:uiPriority w:val="9"/>
    <w:rsid w:val="00F63E1E"/>
    <w:rPr>
      <w:rFonts w:ascii="Times New Roman" w:eastAsia="宋体" w:hAnsi="Times New Roman" w:cs="Times New Roman"/>
      <w:b/>
      <w:bCs/>
      <w:sz w:val="24"/>
      <w:szCs w:val="24"/>
    </w:rPr>
  </w:style>
  <w:style w:type="character" w:customStyle="1" w:styleId="a3">
    <w:name w:val="页脚字符"/>
    <w:basedOn w:val="a0"/>
    <w:link w:val="a4"/>
    <w:uiPriority w:val="99"/>
    <w:rsid w:val="004D6038"/>
    <w:rPr>
      <w:sz w:val="18"/>
      <w:szCs w:val="18"/>
    </w:rPr>
  </w:style>
  <w:style w:type="paragraph" w:styleId="a4">
    <w:name w:val="footer"/>
    <w:basedOn w:val="a"/>
    <w:link w:val="a3"/>
    <w:uiPriority w:val="99"/>
    <w:rsid w:val="004D6038"/>
    <w:pPr>
      <w:tabs>
        <w:tab w:val="center" w:pos="4153"/>
        <w:tab w:val="right" w:pos="8306"/>
      </w:tabs>
      <w:snapToGrid w:val="0"/>
      <w:jc w:val="left"/>
    </w:pPr>
    <w:rPr>
      <w:rFonts w:asciiTheme="minorHAnsi" w:eastAsiaTheme="minorEastAsia" w:hAnsiTheme="minorHAnsi" w:cstheme="minorBidi"/>
      <w:sz w:val="18"/>
      <w:szCs w:val="18"/>
    </w:rPr>
  </w:style>
  <w:style w:type="character" w:styleId="a5">
    <w:name w:val="page number"/>
    <w:basedOn w:val="a0"/>
    <w:rsid w:val="004D6038"/>
  </w:style>
  <w:style w:type="character" w:styleId="a6">
    <w:name w:val="Hyperlink"/>
    <w:basedOn w:val="a0"/>
    <w:uiPriority w:val="99"/>
    <w:rsid w:val="004D6038"/>
    <w:rPr>
      <w:color w:val="0000FF"/>
      <w:u w:val="single"/>
    </w:rPr>
  </w:style>
  <w:style w:type="paragraph" w:styleId="21">
    <w:name w:val="toc 2"/>
    <w:basedOn w:val="a"/>
    <w:next w:val="a"/>
    <w:uiPriority w:val="39"/>
    <w:qFormat/>
    <w:rsid w:val="004D6038"/>
    <w:pPr>
      <w:ind w:leftChars="200" w:left="420"/>
    </w:pPr>
  </w:style>
  <w:style w:type="paragraph" w:styleId="a7">
    <w:name w:val="header"/>
    <w:basedOn w:val="a"/>
    <w:link w:val="a8"/>
    <w:uiPriority w:val="99"/>
    <w:rsid w:val="004D6038"/>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0"/>
    <w:link w:val="a7"/>
    <w:uiPriority w:val="99"/>
    <w:rsid w:val="004D6038"/>
    <w:rPr>
      <w:rFonts w:ascii="Times New Roman" w:eastAsia="宋体" w:hAnsi="Times New Roman" w:cs="Times New Roman"/>
      <w:sz w:val="18"/>
      <w:szCs w:val="18"/>
    </w:rPr>
  </w:style>
  <w:style w:type="paragraph" w:styleId="31">
    <w:name w:val="toc 3"/>
    <w:basedOn w:val="a"/>
    <w:next w:val="a"/>
    <w:uiPriority w:val="39"/>
    <w:qFormat/>
    <w:rsid w:val="004D6038"/>
    <w:pPr>
      <w:ind w:leftChars="400" w:left="840"/>
    </w:pPr>
  </w:style>
  <w:style w:type="character" w:customStyle="1" w:styleId="FooterChar1">
    <w:name w:val="Footer Char1"/>
    <w:basedOn w:val="a0"/>
    <w:uiPriority w:val="99"/>
    <w:semiHidden/>
    <w:rsid w:val="004D6038"/>
    <w:rPr>
      <w:rFonts w:ascii="Times New Roman" w:eastAsia="宋体" w:hAnsi="Times New Roman" w:cs="Times New Roman"/>
      <w:sz w:val="18"/>
      <w:szCs w:val="18"/>
    </w:rPr>
  </w:style>
  <w:style w:type="paragraph" w:styleId="a9">
    <w:name w:val="No Spacing"/>
    <w:link w:val="aa"/>
    <w:uiPriority w:val="1"/>
    <w:qFormat/>
    <w:rsid w:val="004D6038"/>
    <w:rPr>
      <w:rFonts w:ascii="Calibri" w:eastAsia="宋体" w:hAnsi="Calibri" w:cs="Times New Roman"/>
      <w:kern w:val="0"/>
      <w:sz w:val="22"/>
    </w:rPr>
  </w:style>
  <w:style w:type="character" w:customStyle="1" w:styleId="aa">
    <w:name w:val="无间隔字符"/>
    <w:basedOn w:val="a0"/>
    <w:link w:val="a9"/>
    <w:uiPriority w:val="1"/>
    <w:rsid w:val="004D6038"/>
    <w:rPr>
      <w:rFonts w:ascii="Calibri" w:eastAsia="宋体" w:hAnsi="Calibri" w:cs="Times New Roman"/>
      <w:kern w:val="0"/>
      <w:sz w:val="22"/>
    </w:rPr>
  </w:style>
  <w:style w:type="table" w:styleId="ab">
    <w:name w:val="Table Grid"/>
    <w:basedOn w:val="a1"/>
    <w:uiPriority w:val="59"/>
    <w:rsid w:val="004D6038"/>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alloon Text"/>
    <w:basedOn w:val="a"/>
    <w:link w:val="ad"/>
    <w:uiPriority w:val="99"/>
    <w:unhideWhenUsed/>
    <w:rsid w:val="004D6038"/>
    <w:rPr>
      <w:sz w:val="16"/>
      <w:szCs w:val="16"/>
    </w:rPr>
  </w:style>
  <w:style w:type="character" w:customStyle="1" w:styleId="ad">
    <w:name w:val="批注框文本字符"/>
    <w:basedOn w:val="a0"/>
    <w:link w:val="ac"/>
    <w:uiPriority w:val="99"/>
    <w:rsid w:val="004D6038"/>
    <w:rPr>
      <w:rFonts w:ascii="Times New Roman" w:eastAsia="宋体" w:hAnsi="Times New Roman" w:cs="Times New Roman"/>
      <w:sz w:val="16"/>
      <w:szCs w:val="16"/>
    </w:rPr>
  </w:style>
  <w:style w:type="paragraph" w:styleId="ae">
    <w:name w:val="table of authorities"/>
    <w:basedOn w:val="a"/>
    <w:next w:val="a"/>
    <w:uiPriority w:val="99"/>
    <w:semiHidden/>
    <w:unhideWhenUsed/>
    <w:rsid w:val="006D4315"/>
    <w:pPr>
      <w:spacing w:line="360" w:lineRule="auto"/>
      <w:ind w:leftChars="200" w:left="420"/>
    </w:pPr>
    <w:rPr>
      <w:sz w:val="24"/>
    </w:rPr>
  </w:style>
  <w:style w:type="paragraph" w:styleId="11">
    <w:name w:val="toc 1"/>
    <w:basedOn w:val="a"/>
    <w:next w:val="a"/>
    <w:autoRedefine/>
    <w:uiPriority w:val="39"/>
    <w:unhideWhenUsed/>
    <w:qFormat/>
    <w:rsid w:val="006D4315"/>
    <w:pPr>
      <w:widowControl/>
      <w:spacing w:after="100" w:line="276" w:lineRule="auto"/>
      <w:jc w:val="left"/>
    </w:pPr>
    <w:rPr>
      <w:rFonts w:ascii="Calibri" w:hAnsi="Calibri"/>
      <w:kern w:val="0"/>
      <w:sz w:val="22"/>
      <w:szCs w:val="22"/>
    </w:rPr>
  </w:style>
  <w:style w:type="paragraph" w:styleId="af">
    <w:name w:val="caption"/>
    <w:basedOn w:val="a"/>
    <w:next w:val="a"/>
    <w:unhideWhenUsed/>
    <w:qFormat/>
    <w:rsid w:val="006D4315"/>
    <w:pPr>
      <w:spacing w:line="360" w:lineRule="auto"/>
    </w:pPr>
    <w:rPr>
      <w:rFonts w:ascii="Cambria" w:eastAsia="黑体" w:hAnsi="Cambria"/>
      <w:sz w:val="20"/>
      <w:szCs w:val="20"/>
    </w:rPr>
  </w:style>
  <w:style w:type="paragraph" w:styleId="af0">
    <w:name w:val="Title"/>
    <w:basedOn w:val="a"/>
    <w:next w:val="a"/>
    <w:link w:val="af1"/>
    <w:qFormat/>
    <w:rsid w:val="006D4315"/>
    <w:pPr>
      <w:spacing w:before="240" w:after="60" w:line="360" w:lineRule="auto"/>
      <w:jc w:val="center"/>
      <w:outlineLvl w:val="0"/>
    </w:pPr>
    <w:rPr>
      <w:rFonts w:ascii="Cambria" w:hAnsi="Cambria"/>
      <w:b/>
      <w:bCs/>
      <w:sz w:val="52"/>
      <w:szCs w:val="32"/>
    </w:rPr>
  </w:style>
  <w:style w:type="character" w:customStyle="1" w:styleId="af1">
    <w:name w:val="标题字符"/>
    <w:basedOn w:val="a0"/>
    <w:link w:val="af0"/>
    <w:rsid w:val="006D4315"/>
    <w:rPr>
      <w:rFonts w:ascii="Cambria" w:eastAsia="宋体" w:hAnsi="Cambria" w:cs="Times New Roman"/>
      <w:b/>
      <w:bCs/>
      <w:sz w:val="52"/>
      <w:szCs w:val="32"/>
    </w:rPr>
  </w:style>
  <w:style w:type="paragraph" w:styleId="af2">
    <w:name w:val="Subtitle"/>
    <w:basedOn w:val="a"/>
    <w:next w:val="a"/>
    <w:link w:val="af3"/>
    <w:qFormat/>
    <w:rsid w:val="006D4315"/>
    <w:pPr>
      <w:spacing w:before="240" w:after="60" w:line="312" w:lineRule="auto"/>
      <w:jc w:val="left"/>
      <w:outlineLvl w:val="1"/>
    </w:pPr>
    <w:rPr>
      <w:rFonts w:ascii="Cambria" w:eastAsia="仿宋_GB2312" w:hAnsi="Cambria"/>
      <w:b/>
      <w:bCs/>
      <w:color w:val="002060"/>
      <w:kern w:val="28"/>
      <w:sz w:val="32"/>
      <w:szCs w:val="32"/>
    </w:rPr>
  </w:style>
  <w:style w:type="character" w:customStyle="1" w:styleId="af3">
    <w:name w:val="副标题字符"/>
    <w:basedOn w:val="a0"/>
    <w:link w:val="af2"/>
    <w:rsid w:val="006D4315"/>
    <w:rPr>
      <w:rFonts w:ascii="Cambria" w:eastAsia="仿宋_GB2312" w:hAnsi="Cambria" w:cs="Times New Roman"/>
      <w:b/>
      <w:bCs/>
      <w:color w:val="002060"/>
      <w:kern w:val="28"/>
      <w:sz w:val="32"/>
      <w:szCs w:val="32"/>
    </w:rPr>
  </w:style>
  <w:style w:type="character" w:styleId="af4">
    <w:name w:val="Strong"/>
    <w:uiPriority w:val="22"/>
    <w:qFormat/>
    <w:rsid w:val="006D4315"/>
    <w:rPr>
      <w:b/>
      <w:bCs/>
    </w:rPr>
  </w:style>
  <w:style w:type="character" w:styleId="af5">
    <w:name w:val="Emphasis"/>
    <w:uiPriority w:val="20"/>
    <w:qFormat/>
    <w:rsid w:val="006D4315"/>
    <w:rPr>
      <w:i/>
      <w:iCs/>
    </w:rPr>
  </w:style>
  <w:style w:type="paragraph" w:styleId="af6">
    <w:name w:val="List Paragraph"/>
    <w:basedOn w:val="a"/>
    <w:uiPriority w:val="34"/>
    <w:qFormat/>
    <w:rsid w:val="006D4315"/>
    <w:pPr>
      <w:spacing w:line="360" w:lineRule="auto"/>
      <w:ind w:firstLineChars="200" w:firstLine="420"/>
    </w:pPr>
    <w:rPr>
      <w:sz w:val="24"/>
    </w:rPr>
  </w:style>
  <w:style w:type="paragraph" w:styleId="af7">
    <w:name w:val="TOC Heading"/>
    <w:basedOn w:val="1"/>
    <w:next w:val="a"/>
    <w:uiPriority w:val="39"/>
    <w:semiHidden/>
    <w:unhideWhenUsed/>
    <w:qFormat/>
    <w:rsid w:val="006D4315"/>
    <w:pPr>
      <w:widowControl/>
      <w:spacing w:before="480" w:after="0" w:line="276" w:lineRule="auto"/>
      <w:ind w:rightChars="100" w:right="100"/>
      <w:jc w:val="left"/>
      <w:outlineLvl w:val="9"/>
    </w:pPr>
    <w:rPr>
      <w:rFonts w:ascii="Cambria" w:hAnsi="Cambria"/>
      <w:color w:val="365F91"/>
      <w:kern w:val="0"/>
      <w:sz w:val="28"/>
      <w:szCs w:val="28"/>
    </w:rPr>
  </w:style>
  <w:style w:type="paragraph" w:styleId="af8">
    <w:name w:val="Document Map"/>
    <w:basedOn w:val="a"/>
    <w:link w:val="af9"/>
    <w:uiPriority w:val="99"/>
    <w:semiHidden/>
    <w:unhideWhenUsed/>
    <w:rsid w:val="006D4315"/>
    <w:pPr>
      <w:spacing w:line="360" w:lineRule="auto"/>
    </w:pPr>
    <w:rPr>
      <w:rFonts w:ascii="宋体"/>
      <w:sz w:val="18"/>
      <w:szCs w:val="18"/>
    </w:rPr>
  </w:style>
  <w:style w:type="character" w:customStyle="1" w:styleId="af9">
    <w:name w:val="文档结构图字符"/>
    <w:basedOn w:val="a0"/>
    <w:link w:val="af8"/>
    <w:uiPriority w:val="99"/>
    <w:rsid w:val="006D4315"/>
    <w:rPr>
      <w:rFonts w:ascii="宋体" w:eastAsia="宋体" w:hAnsi="Times New Roman" w:cs="Times New Roman"/>
      <w:sz w:val="18"/>
      <w:szCs w:val="18"/>
    </w:rPr>
  </w:style>
  <w:style w:type="character" w:styleId="afa">
    <w:name w:val="Intense Emphasis"/>
    <w:uiPriority w:val="21"/>
    <w:qFormat/>
    <w:rsid w:val="006D4315"/>
    <w:rPr>
      <w:b/>
      <w:bCs/>
      <w:i/>
      <w:iCs/>
      <w:color w:val="4F81BD"/>
    </w:rPr>
  </w:style>
  <w:style w:type="character" w:styleId="afb">
    <w:name w:val="Subtle Emphasis"/>
    <w:uiPriority w:val="19"/>
    <w:qFormat/>
    <w:rsid w:val="006D4315"/>
    <w:rPr>
      <w:i/>
      <w:iCs/>
      <w:color w:val="808080"/>
    </w:rPr>
  </w:style>
  <w:style w:type="paragraph" w:styleId="afc">
    <w:name w:val="Quote"/>
    <w:basedOn w:val="a"/>
    <w:next w:val="a"/>
    <w:link w:val="afd"/>
    <w:uiPriority w:val="29"/>
    <w:qFormat/>
    <w:rsid w:val="006D4315"/>
    <w:pPr>
      <w:spacing w:line="360" w:lineRule="auto"/>
    </w:pPr>
    <w:rPr>
      <w:i/>
      <w:iCs/>
      <w:color w:val="000000"/>
      <w:sz w:val="24"/>
    </w:rPr>
  </w:style>
  <w:style w:type="character" w:customStyle="1" w:styleId="afd">
    <w:name w:val="引用字符"/>
    <w:basedOn w:val="a0"/>
    <w:link w:val="afc"/>
    <w:uiPriority w:val="29"/>
    <w:rsid w:val="006D4315"/>
    <w:rPr>
      <w:rFonts w:ascii="Times New Roman" w:eastAsia="宋体" w:hAnsi="Times New Roman" w:cs="Times New Roman"/>
      <w:i/>
      <w:iCs/>
      <w:color w:val="000000"/>
      <w:sz w:val="24"/>
      <w:szCs w:val="24"/>
    </w:rPr>
  </w:style>
  <w:style w:type="paragraph" w:styleId="afe">
    <w:name w:val="Normal (Web)"/>
    <w:basedOn w:val="a"/>
    <w:uiPriority w:val="99"/>
    <w:unhideWhenUsed/>
    <w:rsid w:val="006D4315"/>
    <w:pPr>
      <w:widowControl/>
      <w:spacing w:before="100" w:beforeAutospacing="1" w:after="100" w:afterAutospacing="1" w:line="360" w:lineRule="auto"/>
      <w:jc w:val="left"/>
    </w:pPr>
    <w:rPr>
      <w:rFonts w:ascii="宋体" w:hAnsi="宋体" w:cs="宋体"/>
      <w:kern w:val="0"/>
      <w:sz w:val="24"/>
    </w:rPr>
  </w:style>
  <w:style w:type="paragraph" w:styleId="aff">
    <w:name w:val="Date"/>
    <w:basedOn w:val="a"/>
    <w:next w:val="a"/>
    <w:link w:val="aff0"/>
    <w:uiPriority w:val="99"/>
    <w:semiHidden/>
    <w:unhideWhenUsed/>
    <w:rsid w:val="006D4315"/>
    <w:pPr>
      <w:spacing w:line="360" w:lineRule="auto"/>
      <w:ind w:leftChars="2500" w:left="100"/>
    </w:pPr>
    <w:rPr>
      <w:sz w:val="24"/>
    </w:rPr>
  </w:style>
  <w:style w:type="character" w:customStyle="1" w:styleId="aff0">
    <w:name w:val="日期字符"/>
    <w:basedOn w:val="a0"/>
    <w:link w:val="aff"/>
    <w:uiPriority w:val="99"/>
    <w:rsid w:val="006D4315"/>
    <w:rPr>
      <w:rFonts w:ascii="Times New Roman" w:eastAsia="宋体" w:hAnsi="Times New Roman" w:cs="Times New Roman"/>
      <w:sz w:val="24"/>
      <w:szCs w:val="24"/>
    </w:rPr>
  </w:style>
  <w:style w:type="paragraph" w:styleId="aff1">
    <w:name w:val="Normal Indent"/>
    <w:basedOn w:val="a"/>
    <w:semiHidden/>
    <w:qFormat/>
    <w:rsid w:val="006D4315"/>
    <w:pPr>
      <w:spacing w:line="360" w:lineRule="auto"/>
      <w:ind w:firstLine="420"/>
    </w:pPr>
    <w:rPr>
      <w:sz w:val="24"/>
      <w:szCs w:val="20"/>
    </w:rPr>
  </w:style>
  <w:style w:type="character" w:customStyle="1" w:styleId="22Char">
    <w:name w:val="样式 左侧:  2 字符 首行缩进:  2 字符 Char"/>
    <w:basedOn w:val="a0"/>
    <w:link w:val="22"/>
    <w:locked/>
    <w:rsid w:val="006D4315"/>
    <w:rPr>
      <w:rFonts w:ascii="Verdana" w:hAnsi="Verdana" w:cs="宋体"/>
    </w:rPr>
  </w:style>
  <w:style w:type="paragraph" w:customStyle="1" w:styleId="22">
    <w:name w:val="样式 左侧:  2 字符 首行缩进:  2 字符"/>
    <w:basedOn w:val="a"/>
    <w:link w:val="22Char"/>
    <w:rsid w:val="006D4315"/>
    <w:pPr>
      <w:ind w:leftChars="200" w:left="200" w:firstLineChars="200" w:firstLine="200"/>
    </w:pPr>
    <w:rPr>
      <w:rFonts w:ascii="Verdana" w:eastAsiaTheme="minorEastAsia" w:hAnsi="Verdana" w:cs="宋体"/>
      <w:szCs w:val="22"/>
    </w:rPr>
  </w:style>
  <w:style w:type="paragraph" w:styleId="41">
    <w:name w:val="toc 4"/>
    <w:basedOn w:val="a"/>
    <w:next w:val="a"/>
    <w:autoRedefine/>
    <w:uiPriority w:val="39"/>
    <w:unhideWhenUsed/>
    <w:rsid w:val="00D73A40"/>
    <w:pPr>
      <w:ind w:leftChars="600" w:left="1260"/>
    </w:pPr>
  </w:style>
  <w:style w:type="paragraph" w:styleId="51">
    <w:name w:val="toc 5"/>
    <w:basedOn w:val="a"/>
    <w:next w:val="a"/>
    <w:autoRedefine/>
    <w:uiPriority w:val="39"/>
    <w:unhideWhenUsed/>
    <w:rsid w:val="003F7A72"/>
    <w:pPr>
      <w:ind w:leftChars="800" w:left="1680"/>
    </w:pPr>
  </w:style>
  <w:style w:type="paragraph" w:styleId="61">
    <w:name w:val="toc 6"/>
    <w:basedOn w:val="a"/>
    <w:next w:val="a"/>
    <w:autoRedefine/>
    <w:uiPriority w:val="39"/>
    <w:unhideWhenUsed/>
    <w:rsid w:val="003F7A72"/>
    <w:pPr>
      <w:ind w:leftChars="1000" w:left="2100"/>
    </w:pPr>
  </w:style>
  <w:style w:type="character" w:customStyle="1" w:styleId="12">
    <w:name w:val="明显强调1"/>
    <w:rsid w:val="00003846"/>
    <w:rPr>
      <w:b/>
      <w:bCs/>
      <w:i/>
      <w:iCs/>
      <w:color w:val="4F81BD"/>
    </w:rPr>
  </w:style>
  <w:style w:type="character" w:customStyle="1" w:styleId="13">
    <w:name w:val="不明显强调1"/>
    <w:rsid w:val="00003846"/>
    <w:rPr>
      <w:i/>
      <w:iCs/>
      <w:color w:val="808080"/>
    </w:rPr>
  </w:style>
  <w:style w:type="character" w:customStyle="1" w:styleId="aff2">
    <w:name w:val="文本块字符"/>
    <w:link w:val="aff3"/>
    <w:rsid w:val="00003846"/>
    <w:rPr>
      <w:i/>
      <w:iCs/>
      <w:color w:val="000000"/>
      <w:sz w:val="24"/>
      <w:szCs w:val="24"/>
    </w:rPr>
  </w:style>
  <w:style w:type="paragraph" w:styleId="aff3">
    <w:name w:val="Block Text"/>
    <w:basedOn w:val="a"/>
    <w:next w:val="a"/>
    <w:link w:val="aff2"/>
    <w:rsid w:val="00003846"/>
    <w:pPr>
      <w:spacing w:line="360" w:lineRule="auto"/>
    </w:pPr>
    <w:rPr>
      <w:rFonts w:asciiTheme="minorHAnsi" w:eastAsiaTheme="minorEastAsia" w:hAnsiTheme="minorHAnsi" w:cstheme="minorBidi"/>
      <w:i/>
      <w:iCs/>
      <w:color w:val="000000"/>
      <w:sz w:val="24"/>
    </w:rPr>
  </w:style>
  <w:style w:type="paragraph" w:customStyle="1" w:styleId="14">
    <w:name w:val="引文目录1"/>
    <w:basedOn w:val="a"/>
    <w:next w:val="a"/>
    <w:rsid w:val="00003846"/>
    <w:pPr>
      <w:spacing w:line="360" w:lineRule="auto"/>
      <w:ind w:leftChars="200" w:left="420"/>
    </w:pPr>
    <w:rPr>
      <w:sz w:val="24"/>
    </w:rPr>
  </w:style>
  <w:style w:type="paragraph" w:customStyle="1" w:styleId="15">
    <w:name w:val="列出段落1"/>
    <w:basedOn w:val="a"/>
    <w:rsid w:val="00003846"/>
    <w:pPr>
      <w:spacing w:line="360" w:lineRule="auto"/>
      <w:ind w:firstLineChars="200" w:firstLine="420"/>
    </w:pPr>
    <w:rPr>
      <w:sz w:val="24"/>
    </w:rPr>
  </w:style>
  <w:style w:type="paragraph" w:customStyle="1" w:styleId="16">
    <w:name w:val="文档结构图1"/>
    <w:basedOn w:val="a"/>
    <w:rsid w:val="00003846"/>
    <w:pPr>
      <w:spacing w:line="360" w:lineRule="auto"/>
    </w:pPr>
    <w:rPr>
      <w:rFonts w:ascii="宋体"/>
      <w:sz w:val="18"/>
      <w:szCs w:val="18"/>
    </w:rPr>
  </w:style>
  <w:style w:type="paragraph" w:customStyle="1" w:styleId="TOC1">
    <w:name w:val="TOC 标题1"/>
    <w:basedOn w:val="1"/>
    <w:next w:val="a"/>
    <w:rsid w:val="00003846"/>
    <w:pPr>
      <w:widowControl/>
      <w:spacing w:before="480" w:after="0" w:line="276" w:lineRule="auto"/>
      <w:ind w:rightChars="100" w:right="100"/>
      <w:jc w:val="left"/>
      <w:outlineLvl w:val="9"/>
    </w:pPr>
    <w:rPr>
      <w:rFonts w:ascii="Cambria" w:hAnsi="Cambria"/>
      <w:color w:val="365F91"/>
      <w:kern w:val="0"/>
      <w:sz w:val="28"/>
      <w:szCs w:val="28"/>
    </w:rPr>
  </w:style>
  <w:style w:type="paragraph" w:customStyle="1" w:styleId="17">
    <w:name w:val="无间隔1"/>
    <w:rsid w:val="00003846"/>
    <w:pPr>
      <w:widowControl w:val="0"/>
      <w:jc w:val="both"/>
    </w:pPr>
    <w:rPr>
      <w:rFonts w:ascii="Times New Roman" w:eastAsia="宋体" w:hAnsi="Times New Roman" w:cs="Times New Roman"/>
      <w:sz w:val="24"/>
      <w:szCs w:val="24"/>
    </w:rPr>
  </w:style>
  <w:style w:type="paragraph" w:customStyle="1" w:styleId="18">
    <w:name w:val="普通(网站)1"/>
    <w:basedOn w:val="a"/>
    <w:rsid w:val="00003846"/>
    <w:pPr>
      <w:widowControl/>
      <w:spacing w:before="100" w:beforeAutospacing="1" w:after="100" w:afterAutospacing="1" w:line="360" w:lineRule="auto"/>
      <w:jc w:val="left"/>
    </w:pPr>
    <w:rPr>
      <w:rFonts w:ascii="宋体" w:hAnsi="宋体" w:cs="宋体"/>
      <w:kern w:val="0"/>
      <w:sz w:val="24"/>
    </w:rPr>
  </w:style>
  <w:style w:type="paragraph" w:customStyle="1" w:styleId="19">
    <w:name w:val="日期1"/>
    <w:basedOn w:val="a"/>
    <w:next w:val="a"/>
    <w:rsid w:val="00003846"/>
    <w:pPr>
      <w:spacing w:line="360" w:lineRule="auto"/>
      <w:ind w:leftChars="2500" w:left="100"/>
    </w:pPr>
    <w:rPr>
      <w:sz w:val="24"/>
    </w:rPr>
  </w:style>
  <w:style w:type="paragraph" w:customStyle="1" w:styleId="1a">
    <w:name w:val="正文缩进1"/>
    <w:basedOn w:val="a"/>
    <w:rsid w:val="00003846"/>
    <w:pPr>
      <w:spacing w:line="360" w:lineRule="auto"/>
      <w:ind w:firstLine="420"/>
    </w:pPr>
    <w:rPr>
      <w:sz w:val="24"/>
      <w:szCs w:val="20"/>
    </w:rPr>
  </w:style>
  <w:style w:type="character" w:customStyle="1" w:styleId="Char1">
    <w:name w:val="文档结构图 Char1"/>
    <w:basedOn w:val="a0"/>
    <w:uiPriority w:val="99"/>
    <w:semiHidden/>
    <w:rsid w:val="00003846"/>
    <w:rPr>
      <w:rFonts w:ascii="宋体"/>
      <w:kern w:val="2"/>
      <w:sz w:val="18"/>
      <w:szCs w:val="18"/>
    </w:rPr>
  </w:style>
  <w:style w:type="character" w:customStyle="1" w:styleId="z-label1">
    <w:name w:val="z-label1"/>
    <w:basedOn w:val="a0"/>
    <w:rsid w:val="00003846"/>
    <w:rPr>
      <w:rFonts w:ascii="Arial" w:hAnsi="Arial" w:cs="Arial" w:hint="default"/>
      <w:b w:val="0"/>
      <w:bCs w:val="0"/>
      <w:sz w:val="18"/>
      <w:szCs w:val="18"/>
    </w:rPr>
  </w:style>
  <w:style w:type="paragraph" w:styleId="71">
    <w:name w:val="toc 7"/>
    <w:basedOn w:val="a"/>
    <w:next w:val="a"/>
    <w:autoRedefine/>
    <w:uiPriority w:val="39"/>
    <w:unhideWhenUsed/>
    <w:rsid w:val="0050365A"/>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50365A"/>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50365A"/>
    <w:pPr>
      <w:ind w:leftChars="1600" w:left="3360"/>
    </w:pPr>
    <w:rPr>
      <w:rFonts w:asciiTheme="minorHAnsi" w:eastAsiaTheme="minorEastAsia" w:hAnsiTheme="minorHAnsi" w:cstheme="minorBidi"/>
      <w:szCs w:val="22"/>
    </w:rPr>
  </w:style>
  <w:style w:type="paragraph" w:customStyle="1" w:styleId="HD1">
    <w:name w:val="HD正文1"/>
    <w:basedOn w:val="a"/>
    <w:rsid w:val="00AD766A"/>
    <w:pPr>
      <w:spacing w:line="440" w:lineRule="atLeast"/>
      <w:ind w:firstLine="540"/>
    </w:pPr>
    <w:rPr>
      <w:sz w:val="24"/>
      <w:szCs w:val="20"/>
    </w:rPr>
  </w:style>
  <w:style w:type="paragraph" w:styleId="aff4">
    <w:name w:val="Body Text Indent"/>
    <w:basedOn w:val="a"/>
    <w:link w:val="aff5"/>
    <w:semiHidden/>
    <w:rsid w:val="00AD766A"/>
    <w:pPr>
      <w:spacing w:line="360" w:lineRule="auto"/>
      <w:ind w:firstLine="420"/>
    </w:pPr>
    <w:rPr>
      <w:sz w:val="24"/>
      <w:szCs w:val="20"/>
    </w:rPr>
  </w:style>
  <w:style w:type="character" w:customStyle="1" w:styleId="aff5">
    <w:name w:val="正文文本缩进字符"/>
    <w:basedOn w:val="a0"/>
    <w:link w:val="aff4"/>
    <w:semiHidden/>
    <w:rsid w:val="00AD766A"/>
    <w:rPr>
      <w:rFonts w:ascii="Times New Roman" w:eastAsia="宋体" w:hAnsi="Times New Roman" w:cs="Times New Roman"/>
      <w:sz w:val="24"/>
      <w:szCs w:val="20"/>
    </w:rPr>
  </w:style>
  <w:style w:type="paragraph" w:styleId="23">
    <w:name w:val="Body Text Indent 2"/>
    <w:basedOn w:val="a"/>
    <w:link w:val="24"/>
    <w:semiHidden/>
    <w:rsid w:val="00AD766A"/>
    <w:pPr>
      <w:spacing w:line="360" w:lineRule="auto"/>
      <w:ind w:left="900"/>
    </w:pPr>
    <w:rPr>
      <w:sz w:val="24"/>
      <w:szCs w:val="20"/>
    </w:rPr>
  </w:style>
  <w:style w:type="character" w:customStyle="1" w:styleId="24">
    <w:name w:val="正文文本缩进 2字符"/>
    <w:basedOn w:val="a0"/>
    <w:link w:val="23"/>
    <w:semiHidden/>
    <w:rsid w:val="00AD766A"/>
    <w:rPr>
      <w:rFonts w:ascii="Times New Roman" w:eastAsia="宋体" w:hAnsi="Times New Roman" w:cs="Times New Roman"/>
      <w:sz w:val="24"/>
      <w:szCs w:val="20"/>
    </w:rPr>
  </w:style>
  <w:style w:type="character" w:customStyle="1" w:styleId="st1">
    <w:name w:val="st1"/>
    <w:basedOn w:val="a0"/>
    <w:rsid w:val="00AD766A"/>
  </w:style>
  <w:style w:type="paragraph" w:styleId="aff6">
    <w:name w:val="Body Text"/>
    <w:basedOn w:val="a"/>
    <w:link w:val="aff7"/>
    <w:uiPriority w:val="99"/>
    <w:semiHidden/>
    <w:unhideWhenUsed/>
    <w:rsid w:val="00AD766A"/>
    <w:pPr>
      <w:spacing w:after="120" w:line="360" w:lineRule="auto"/>
    </w:pPr>
    <w:rPr>
      <w:sz w:val="24"/>
      <w:szCs w:val="20"/>
    </w:rPr>
  </w:style>
  <w:style w:type="character" w:customStyle="1" w:styleId="aff7">
    <w:name w:val="正文文本字符"/>
    <w:basedOn w:val="a0"/>
    <w:link w:val="aff6"/>
    <w:uiPriority w:val="99"/>
    <w:semiHidden/>
    <w:rsid w:val="00AD766A"/>
    <w:rPr>
      <w:rFonts w:ascii="Times New Roman" w:eastAsia="宋体"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002621">
      <w:bodyDiv w:val="1"/>
      <w:marLeft w:val="0"/>
      <w:marRight w:val="0"/>
      <w:marTop w:val="0"/>
      <w:marBottom w:val="0"/>
      <w:divBdr>
        <w:top w:val="none" w:sz="0" w:space="0" w:color="auto"/>
        <w:left w:val="none" w:sz="0" w:space="0" w:color="auto"/>
        <w:bottom w:val="none" w:sz="0" w:space="0" w:color="auto"/>
        <w:right w:val="none" w:sz="0" w:space="0" w:color="auto"/>
      </w:divBdr>
    </w:div>
    <w:div w:id="74010003">
      <w:bodyDiv w:val="1"/>
      <w:marLeft w:val="0"/>
      <w:marRight w:val="0"/>
      <w:marTop w:val="0"/>
      <w:marBottom w:val="0"/>
      <w:divBdr>
        <w:top w:val="none" w:sz="0" w:space="0" w:color="auto"/>
        <w:left w:val="none" w:sz="0" w:space="0" w:color="auto"/>
        <w:bottom w:val="none" w:sz="0" w:space="0" w:color="auto"/>
        <w:right w:val="none" w:sz="0" w:space="0" w:color="auto"/>
      </w:divBdr>
    </w:div>
    <w:div w:id="168561966">
      <w:bodyDiv w:val="1"/>
      <w:marLeft w:val="0"/>
      <w:marRight w:val="0"/>
      <w:marTop w:val="0"/>
      <w:marBottom w:val="0"/>
      <w:divBdr>
        <w:top w:val="none" w:sz="0" w:space="0" w:color="auto"/>
        <w:left w:val="none" w:sz="0" w:space="0" w:color="auto"/>
        <w:bottom w:val="none" w:sz="0" w:space="0" w:color="auto"/>
        <w:right w:val="none" w:sz="0" w:space="0" w:color="auto"/>
      </w:divBdr>
    </w:div>
    <w:div w:id="229389144">
      <w:bodyDiv w:val="1"/>
      <w:marLeft w:val="0"/>
      <w:marRight w:val="0"/>
      <w:marTop w:val="0"/>
      <w:marBottom w:val="0"/>
      <w:divBdr>
        <w:top w:val="none" w:sz="0" w:space="0" w:color="auto"/>
        <w:left w:val="none" w:sz="0" w:space="0" w:color="auto"/>
        <w:bottom w:val="none" w:sz="0" w:space="0" w:color="auto"/>
        <w:right w:val="none" w:sz="0" w:space="0" w:color="auto"/>
      </w:divBdr>
    </w:div>
    <w:div w:id="272712993">
      <w:bodyDiv w:val="1"/>
      <w:marLeft w:val="0"/>
      <w:marRight w:val="0"/>
      <w:marTop w:val="0"/>
      <w:marBottom w:val="0"/>
      <w:divBdr>
        <w:top w:val="none" w:sz="0" w:space="0" w:color="auto"/>
        <w:left w:val="none" w:sz="0" w:space="0" w:color="auto"/>
        <w:bottom w:val="none" w:sz="0" w:space="0" w:color="auto"/>
        <w:right w:val="none" w:sz="0" w:space="0" w:color="auto"/>
      </w:divBdr>
    </w:div>
    <w:div w:id="331564401">
      <w:bodyDiv w:val="1"/>
      <w:marLeft w:val="0"/>
      <w:marRight w:val="0"/>
      <w:marTop w:val="0"/>
      <w:marBottom w:val="0"/>
      <w:divBdr>
        <w:top w:val="none" w:sz="0" w:space="0" w:color="auto"/>
        <w:left w:val="none" w:sz="0" w:space="0" w:color="auto"/>
        <w:bottom w:val="none" w:sz="0" w:space="0" w:color="auto"/>
        <w:right w:val="none" w:sz="0" w:space="0" w:color="auto"/>
      </w:divBdr>
    </w:div>
    <w:div w:id="347101764">
      <w:bodyDiv w:val="1"/>
      <w:marLeft w:val="0"/>
      <w:marRight w:val="0"/>
      <w:marTop w:val="0"/>
      <w:marBottom w:val="0"/>
      <w:divBdr>
        <w:top w:val="none" w:sz="0" w:space="0" w:color="auto"/>
        <w:left w:val="none" w:sz="0" w:space="0" w:color="auto"/>
        <w:bottom w:val="none" w:sz="0" w:space="0" w:color="auto"/>
        <w:right w:val="none" w:sz="0" w:space="0" w:color="auto"/>
      </w:divBdr>
    </w:div>
    <w:div w:id="435177414">
      <w:bodyDiv w:val="1"/>
      <w:marLeft w:val="0"/>
      <w:marRight w:val="0"/>
      <w:marTop w:val="0"/>
      <w:marBottom w:val="0"/>
      <w:divBdr>
        <w:top w:val="none" w:sz="0" w:space="0" w:color="auto"/>
        <w:left w:val="none" w:sz="0" w:space="0" w:color="auto"/>
        <w:bottom w:val="none" w:sz="0" w:space="0" w:color="auto"/>
        <w:right w:val="none" w:sz="0" w:space="0" w:color="auto"/>
      </w:divBdr>
    </w:div>
    <w:div w:id="558829534">
      <w:bodyDiv w:val="1"/>
      <w:marLeft w:val="0"/>
      <w:marRight w:val="0"/>
      <w:marTop w:val="0"/>
      <w:marBottom w:val="0"/>
      <w:divBdr>
        <w:top w:val="none" w:sz="0" w:space="0" w:color="auto"/>
        <w:left w:val="none" w:sz="0" w:space="0" w:color="auto"/>
        <w:bottom w:val="none" w:sz="0" w:space="0" w:color="auto"/>
        <w:right w:val="none" w:sz="0" w:space="0" w:color="auto"/>
      </w:divBdr>
    </w:div>
    <w:div w:id="618026940">
      <w:bodyDiv w:val="1"/>
      <w:marLeft w:val="0"/>
      <w:marRight w:val="0"/>
      <w:marTop w:val="0"/>
      <w:marBottom w:val="0"/>
      <w:divBdr>
        <w:top w:val="none" w:sz="0" w:space="0" w:color="auto"/>
        <w:left w:val="none" w:sz="0" w:space="0" w:color="auto"/>
        <w:bottom w:val="none" w:sz="0" w:space="0" w:color="auto"/>
        <w:right w:val="none" w:sz="0" w:space="0" w:color="auto"/>
      </w:divBdr>
    </w:div>
    <w:div w:id="640816293">
      <w:bodyDiv w:val="1"/>
      <w:marLeft w:val="0"/>
      <w:marRight w:val="0"/>
      <w:marTop w:val="0"/>
      <w:marBottom w:val="0"/>
      <w:divBdr>
        <w:top w:val="none" w:sz="0" w:space="0" w:color="auto"/>
        <w:left w:val="none" w:sz="0" w:space="0" w:color="auto"/>
        <w:bottom w:val="none" w:sz="0" w:space="0" w:color="auto"/>
        <w:right w:val="none" w:sz="0" w:space="0" w:color="auto"/>
      </w:divBdr>
    </w:div>
    <w:div w:id="646323166">
      <w:bodyDiv w:val="1"/>
      <w:marLeft w:val="0"/>
      <w:marRight w:val="0"/>
      <w:marTop w:val="0"/>
      <w:marBottom w:val="0"/>
      <w:divBdr>
        <w:top w:val="none" w:sz="0" w:space="0" w:color="auto"/>
        <w:left w:val="none" w:sz="0" w:space="0" w:color="auto"/>
        <w:bottom w:val="none" w:sz="0" w:space="0" w:color="auto"/>
        <w:right w:val="none" w:sz="0" w:space="0" w:color="auto"/>
      </w:divBdr>
    </w:div>
    <w:div w:id="654184672">
      <w:bodyDiv w:val="1"/>
      <w:marLeft w:val="0"/>
      <w:marRight w:val="0"/>
      <w:marTop w:val="0"/>
      <w:marBottom w:val="0"/>
      <w:divBdr>
        <w:top w:val="none" w:sz="0" w:space="0" w:color="auto"/>
        <w:left w:val="none" w:sz="0" w:space="0" w:color="auto"/>
        <w:bottom w:val="none" w:sz="0" w:space="0" w:color="auto"/>
        <w:right w:val="none" w:sz="0" w:space="0" w:color="auto"/>
      </w:divBdr>
    </w:div>
    <w:div w:id="692651782">
      <w:bodyDiv w:val="1"/>
      <w:marLeft w:val="0"/>
      <w:marRight w:val="0"/>
      <w:marTop w:val="0"/>
      <w:marBottom w:val="0"/>
      <w:divBdr>
        <w:top w:val="none" w:sz="0" w:space="0" w:color="auto"/>
        <w:left w:val="none" w:sz="0" w:space="0" w:color="auto"/>
        <w:bottom w:val="none" w:sz="0" w:space="0" w:color="auto"/>
        <w:right w:val="none" w:sz="0" w:space="0" w:color="auto"/>
      </w:divBdr>
    </w:div>
    <w:div w:id="787163105">
      <w:bodyDiv w:val="1"/>
      <w:marLeft w:val="0"/>
      <w:marRight w:val="0"/>
      <w:marTop w:val="0"/>
      <w:marBottom w:val="0"/>
      <w:divBdr>
        <w:top w:val="none" w:sz="0" w:space="0" w:color="auto"/>
        <w:left w:val="none" w:sz="0" w:space="0" w:color="auto"/>
        <w:bottom w:val="none" w:sz="0" w:space="0" w:color="auto"/>
        <w:right w:val="none" w:sz="0" w:space="0" w:color="auto"/>
      </w:divBdr>
    </w:div>
    <w:div w:id="934244956">
      <w:bodyDiv w:val="1"/>
      <w:marLeft w:val="0"/>
      <w:marRight w:val="0"/>
      <w:marTop w:val="0"/>
      <w:marBottom w:val="0"/>
      <w:divBdr>
        <w:top w:val="none" w:sz="0" w:space="0" w:color="auto"/>
        <w:left w:val="none" w:sz="0" w:space="0" w:color="auto"/>
        <w:bottom w:val="none" w:sz="0" w:space="0" w:color="auto"/>
        <w:right w:val="none" w:sz="0" w:space="0" w:color="auto"/>
      </w:divBdr>
    </w:div>
    <w:div w:id="976299895">
      <w:bodyDiv w:val="1"/>
      <w:marLeft w:val="0"/>
      <w:marRight w:val="0"/>
      <w:marTop w:val="0"/>
      <w:marBottom w:val="0"/>
      <w:divBdr>
        <w:top w:val="none" w:sz="0" w:space="0" w:color="auto"/>
        <w:left w:val="none" w:sz="0" w:space="0" w:color="auto"/>
        <w:bottom w:val="none" w:sz="0" w:space="0" w:color="auto"/>
        <w:right w:val="none" w:sz="0" w:space="0" w:color="auto"/>
      </w:divBdr>
    </w:div>
    <w:div w:id="1003320897">
      <w:bodyDiv w:val="1"/>
      <w:marLeft w:val="0"/>
      <w:marRight w:val="0"/>
      <w:marTop w:val="0"/>
      <w:marBottom w:val="0"/>
      <w:divBdr>
        <w:top w:val="none" w:sz="0" w:space="0" w:color="auto"/>
        <w:left w:val="none" w:sz="0" w:space="0" w:color="auto"/>
        <w:bottom w:val="none" w:sz="0" w:space="0" w:color="auto"/>
        <w:right w:val="none" w:sz="0" w:space="0" w:color="auto"/>
      </w:divBdr>
    </w:div>
    <w:div w:id="1087458916">
      <w:bodyDiv w:val="1"/>
      <w:marLeft w:val="0"/>
      <w:marRight w:val="0"/>
      <w:marTop w:val="0"/>
      <w:marBottom w:val="0"/>
      <w:divBdr>
        <w:top w:val="none" w:sz="0" w:space="0" w:color="auto"/>
        <w:left w:val="none" w:sz="0" w:space="0" w:color="auto"/>
        <w:bottom w:val="none" w:sz="0" w:space="0" w:color="auto"/>
        <w:right w:val="none" w:sz="0" w:space="0" w:color="auto"/>
      </w:divBdr>
    </w:div>
    <w:div w:id="1097217215">
      <w:bodyDiv w:val="1"/>
      <w:marLeft w:val="0"/>
      <w:marRight w:val="0"/>
      <w:marTop w:val="0"/>
      <w:marBottom w:val="0"/>
      <w:divBdr>
        <w:top w:val="none" w:sz="0" w:space="0" w:color="auto"/>
        <w:left w:val="none" w:sz="0" w:space="0" w:color="auto"/>
        <w:bottom w:val="none" w:sz="0" w:space="0" w:color="auto"/>
        <w:right w:val="none" w:sz="0" w:space="0" w:color="auto"/>
      </w:divBdr>
    </w:div>
    <w:div w:id="1176381859">
      <w:bodyDiv w:val="1"/>
      <w:marLeft w:val="0"/>
      <w:marRight w:val="0"/>
      <w:marTop w:val="0"/>
      <w:marBottom w:val="0"/>
      <w:divBdr>
        <w:top w:val="none" w:sz="0" w:space="0" w:color="auto"/>
        <w:left w:val="none" w:sz="0" w:space="0" w:color="auto"/>
        <w:bottom w:val="none" w:sz="0" w:space="0" w:color="auto"/>
        <w:right w:val="none" w:sz="0" w:space="0" w:color="auto"/>
      </w:divBdr>
    </w:div>
    <w:div w:id="1317881587">
      <w:bodyDiv w:val="1"/>
      <w:marLeft w:val="0"/>
      <w:marRight w:val="0"/>
      <w:marTop w:val="0"/>
      <w:marBottom w:val="0"/>
      <w:divBdr>
        <w:top w:val="none" w:sz="0" w:space="0" w:color="auto"/>
        <w:left w:val="none" w:sz="0" w:space="0" w:color="auto"/>
        <w:bottom w:val="none" w:sz="0" w:space="0" w:color="auto"/>
        <w:right w:val="none" w:sz="0" w:space="0" w:color="auto"/>
      </w:divBdr>
    </w:div>
    <w:div w:id="1393891516">
      <w:bodyDiv w:val="1"/>
      <w:marLeft w:val="0"/>
      <w:marRight w:val="0"/>
      <w:marTop w:val="0"/>
      <w:marBottom w:val="0"/>
      <w:divBdr>
        <w:top w:val="none" w:sz="0" w:space="0" w:color="auto"/>
        <w:left w:val="none" w:sz="0" w:space="0" w:color="auto"/>
        <w:bottom w:val="none" w:sz="0" w:space="0" w:color="auto"/>
        <w:right w:val="none" w:sz="0" w:space="0" w:color="auto"/>
      </w:divBdr>
    </w:div>
    <w:div w:id="1488790419">
      <w:bodyDiv w:val="1"/>
      <w:marLeft w:val="0"/>
      <w:marRight w:val="0"/>
      <w:marTop w:val="0"/>
      <w:marBottom w:val="0"/>
      <w:divBdr>
        <w:top w:val="none" w:sz="0" w:space="0" w:color="auto"/>
        <w:left w:val="none" w:sz="0" w:space="0" w:color="auto"/>
        <w:bottom w:val="none" w:sz="0" w:space="0" w:color="auto"/>
        <w:right w:val="none" w:sz="0" w:space="0" w:color="auto"/>
      </w:divBdr>
    </w:div>
    <w:div w:id="1492670830">
      <w:bodyDiv w:val="1"/>
      <w:marLeft w:val="0"/>
      <w:marRight w:val="0"/>
      <w:marTop w:val="0"/>
      <w:marBottom w:val="0"/>
      <w:divBdr>
        <w:top w:val="none" w:sz="0" w:space="0" w:color="auto"/>
        <w:left w:val="none" w:sz="0" w:space="0" w:color="auto"/>
        <w:bottom w:val="none" w:sz="0" w:space="0" w:color="auto"/>
        <w:right w:val="none" w:sz="0" w:space="0" w:color="auto"/>
      </w:divBdr>
    </w:div>
    <w:div w:id="1516652154">
      <w:bodyDiv w:val="1"/>
      <w:marLeft w:val="0"/>
      <w:marRight w:val="0"/>
      <w:marTop w:val="0"/>
      <w:marBottom w:val="0"/>
      <w:divBdr>
        <w:top w:val="none" w:sz="0" w:space="0" w:color="auto"/>
        <w:left w:val="none" w:sz="0" w:space="0" w:color="auto"/>
        <w:bottom w:val="none" w:sz="0" w:space="0" w:color="auto"/>
        <w:right w:val="none" w:sz="0" w:space="0" w:color="auto"/>
      </w:divBdr>
    </w:div>
    <w:div w:id="1532568241">
      <w:bodyDiv w:val="1"/>
      <w:marLeft w:val="0"/>
      <w:marRight w:val="0"/>
      <w:marTop w:val="0"/>
      <w:marBottom w:val="0"/>
      <w:divBdr>
        <w:top w:val="none" w:sz="0" w:space="0" w:color="auto"/>
        <w:left w:val="none" w:sz="0" w:space="0" w:color="auto"/>
        <w:bottom w:val="none" w:sz="0" w:space="0" w:color="auto"/>
        <w:right w:val="none" w:sz="0" w:space="0" w:color="auto"/>
      </w:divBdr>
    </w:div>
    <w:div w:id="1556041949">
      <w:bodyDiv w:val="1"/>
      <w:marLeft w:val="0"/>
      <w:marRight w:val="0"/>
      <w:marTop w:val="0"/>
      <w:marBottom w:val="0"/>
      <w:divBdr>
        <w:top w:val="none" w:sz="0" w:space="0" w:color="auto"/>
        <w:left w:val="none" w:sz="0" w:space="0" w:color="auto"/>
        <w:bottom w:val="none" w:sz="0" w:space="0" w:color="auto"/>
        <w:right w:val="none" w:sz="0" w:space="0" w:color="auto"/>
      </w:divBdr>
    </w:div>
    <w:div w:id="1558467896">
      <w:bodyDiv w:val="1"/>
      <w:marLeft w:val="0"/>
      <w:marRight w:val="0"/>
      <w:marTop w:val="0"/>
      <w:marBottom w:val="0"/>
      <w:divBdr>
        <w:top w:val="none" w:sz="0" w:space="0" w:color="auto"/>
        <w:left w:val="none" w:sz="0" w:space="0" w:color="auto"/>
        <w:bottom w:val="none" w:sz="0" w:space="0" w:color="auto"/>
        <w:right w:val="none" w:sz="0" w:space="0" w:color="auto"/>
      </w:divBdr>
    </w:div>
    <w:div w:id="1698002861">
      <w:bodyDiv w:val="1"/>
      <w:marLeft w:val="0"/>
      <w:marRight w:val="0"/>
      <w:marTop w:val="0"/>
      <w:marBottom w:val="0"/>
      <w:divBdr>
        <w:top w:val="none" w:sz="0" w:space="0" w:color="auto"/>
        <w:left w:val="none" w:sz="0" w:space="0" w:color="auto"/>
        <w:bottom w:val="none" w:sz="0" w:space="0" w:color="auto"/>
        <w:right w:val="none" w:sz="0" w:space="0" w:color="auto"/>
      </w:divBdr>
    </w:div>
    <w:div w:id="1733888277">
      <w:bodyDiv w:val="1"/>
      <w:marLeft w:val="0"/>
      <w:marRight w:val="0"/>
      <w:marTop w:val="0"/>
      <w:marBottom w:val="0"/>
      <w:divBdr>
        <w:top w:val="none" w:sz="0" w:space="0" w:color="auto"/>
        <w:left w:val="none" w:sz="0" w:space="0" w:color="auto"/>
        <w:bottom w:val="none" w:sz="0" w:space="0" w:color="auto"/>
        <w:right w:val="none" w:sz="0" w:space="0" w:color="auto"/>
      </w:divBdr>
    </w:div>
    <w:div w:id="1797605783">
      <w:bodyDiv w:val="1"/>
      <w:marLeft w:val="0"/>
      <w:marRight w:val="0"/>
      <w:marTop w:val="0"/>
      <w:marBottom w:val="0"/>
      <w:divBdr>
        <w:top w:val="none" w:sz="0" w:space="0" w:color="auto"/>
        <w:left w:val="none" w:sz="0" w:space="0" w:color="auto"/>
        <w:bottom w:val="none" w:sz="0" w:space="0" w:color="auto"/>
        <w:right w:val="none" w:sz="0" w:space="0" w:color="auto"/>
      </w:divBdr>
    </w:div>
    <w:div w:id="1880313899">
      <w:bodyDiv w:val="1"/>
      <w:marLeft w:val="0"/>
      <w:marRight w:val="0"/>
      <w:marTop w:val="0"/>
      <w:marBottom w:val="0"/>
      <w:divBdr>
        <w:top w:val="none" w:sz="0" w:space="0" w:color="auto"/>
        <w:left w:val="none" w:sz="0" w:space="0" w:color="auto"/>
        <w:bottom w:val="none" w:sz="0" w:space="0" w:color="auto"/>
        <w:right w:val="none" w:sz="0" w:space="0" w:color="auto"/>
      </w:divBdr>
      <w:divsChild>
        <w:div w:id="627050553">
          <w:marLeft w:val="0"/>
          <w:marRight w:val="0"/>
          <w:marTop w:val="0"/>
          <w:marBottom w:val="0"/>
          <w:divBdr>
            <w:top w:val="none" w:sz="0" w:space="0" w:color="auto"/>
            <w:left w:val="none" w:sz="0" w:space="0" w:color="auto"/>
            <w:bottom w:val="none" w:sz="0" w:space="0" w:color="auto"/>
            <w:right w:val="none" w:sz="0" w:space="0" w:color="auto"/>
          </w:divBdr>
          <w:divsChild>
            <w:div w:id="339163201">
              <w:marLeft w:val="0"/>
              <w:marRight w:val="0"/>
              <w:marTop w:val="0"/>
              <w:marBottom w:val="0"/>
              <w:divBdr>
                <w:top w:val="none" w:sz="0" w:space="0" w:color="auto"/>
                <w:left w:val="none" w:sz="0" w:space="0" w:color="auto"/>
                <w:bottom w:val="none" w:sz="0" w:space="0" w:color="auto"/>
                <w:right w:val="none" w:sz="0" w:space="0" w:color="auto"/>
              </w:divBdr>
              <w:divsChild>
                <w:div w:id="166928240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20499461">
      <w:bodyDiv w:val="1"/>
      <w:marLeft w:val="0"/>
      <w:marRight w:val="0"/>
      <w:marTop w:val="0"/>
      <w:marBottom w:val="0"/>
      <w:divBdr>
        <w:top w:val="none" w:sz="0" w:space="0" w:color="auto"/>
        <w:left w:val="none" w:sz="0" w:space="0" w:color="auto"/>
        <w:bottom w:val="none" w:sz="0" w:space="0" w:color="auto"/>
        <w:right w:val="none" w:sz="0" w:space="0" w:color="auto"/>
      </w:divBdr>
    </w:div>
    <w:div w:id="2027704712">
      <w:bodyDiv w:val="1"/>
      <w:marLeft w:val="0"/>
      <w:marRight w:val="0"/>
      <w:marTop w:val="0"/>
      <w:marBottom w:val="0"/>
      <w:divBdr>
        <w:top w:val="none" w:sz="0" w:space="0" w:color="auto"/>
        <w:left w:val="none" w:sz="0" w:space="0" w:color="auto"/>
        <w:bottom w:val="none" w:sz="0" w:space="0" w:color="auto"/>
        <w:right w:val="none" w:sz="0" w:space="0" w:color="auto"/>
      </w:divBdr>
    </w:div>
    <w:div w:id="2032411366">
      <w:bodyDiv w:val="1"/>
      <w:marLeft w:val="0"/>
      <w:marRight w:val="0"/>
      <w:marTop w:val="0"/>
      <w:marBottom w:val="0"/>
      <w:divBdr>
        <w:top w:val="none" w:sz="0" w:space="0" w:color="auto"/>
        <w:left w:val="none" w:sz="0" w:space="0" w:color="auto"/>
        <w:bottom w:val="none" w:sz="0" w:space="0" w:color="auto"/>
        <w:right w:val="none" w:sz="0" w:space="0" w:color="auto"/>
      </w:divBdr>
    </w:div>
    <w:div w:id="2068021181">
      <w:bodyDiv w:val="1"/>
      <w:marLeft w:val="0"/>
      <w:marRight w:val="0"/>
      <w:marTop w:val="0"/>
      <w:marBottom w:val="0"/>
      <w:divBdr>
        <w:top w:val="none" w:sz="0" w:space="0" w:color="auto"/>
        <w:left w:val="none" w:sz="0" w:space="0" w:color="auto"/>
        <w:bottom w:val="none" w:sz="0" w:space="0" w:color="auto"/>
        <w:right w:val="none" w:sz="0" w:space="0" w:color="auto"/>
      </w:divBdr>
    </w:div>
    <w:div w:id="214716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tif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footer" Target="footer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g"/><Relationship Id="rId19" Type="http://schemas.openxmlformats.org/officeDocument/2006/relationships/image" Target="media/image12.jpe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4CC870-6E79-1346-8E6B-B3643E305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1853</TotalTime>
  <Pages>26</Pages>
  <Words>1381</Words>
  <Characters>7873</Characters>
  <Application>Microsoft Macintosh Word</Application>
  <DocSecurity>0</DocSecurity>
  <Lines>65</Lines>
  <Paragraphs>18</Paragraphs>
  <ScaleCrop>false</ScaleCrop>
  <HeadingPairs>
    <vt:vector size="2" baseType="variant">
      <vt:variant>
        <vt:lpstr>标题</vt:lpstr>
      </vt:variant>
      <vt:variant>
        <vt:i4>1</vt:i4>
      </vt:variant>
    </vt:vector>
  </HeadingPairs>
  <TitlesOfParts>
    <vt:vector size="1" baseType="lpstr">
      <vt:lpstr/>
    </vt:vector>
  </TitlesOfParts>
  <Company>Oracle Corporation</Company>
  <LinksUpToDate>false</LinksUpToDate>
  <CharactersWithSpaces>9236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QIANG YANG</dc:creator>
  <cp:keywords/>
  <dc:description/>
  <cp:lastModifiedBy>Microsoft Office 用户</cp:lastModifiedBy>
  <cp:revision>1112</cp:revision>
  <cp:lastPrinted>2012-04-25T02:49:00Z</cp:lastPrinted>
  <dcterms:created xsi:type="dcterms:W3CDTF">2012-02-22T04:03:00Z</dcterms:created>
  <dcterms:modified xsi:type="dcterms:W3CDTF">2018-08-23T05:57:00Z</dcterms:modified>
</cp:coreProperties>
</file>